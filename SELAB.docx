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BD3" w:rsidRPr="007E5BD3" w:rsidRDefault="007E5BD3" w:rsidP="007E5BD3">
      <w:pPr>
        <w:spacing w:before="41"/>
        <w:ind w:right="363"/>
        <w:rPr>
          <w:rFonts w:ascii="Times New Roman" w:eastAsia="Baskerville Old Face" w:hAnsi="Times New Roman" w:cs="Times New Roman"/>
          <w:sz w:val="44"/>
          <w:szCs w:val="44"/>
        </w:rPr>
      </w:pPr>
      <w:r>
        <w:rPr>
          <w:rFonts w:ascii="Baskerville Old Face" w:eastAsia="Baskerville Old Face" w:hAnsi="Baskerville Old Face" w:cs="Baskerville Old Face"/>
          <w:color w:val="006600"/>
          <w:spacing w:val="3"/>
          <w:sz w:val="44"/>
          <w:szCs w:val="44"/>
        </w:rPr>
        <w:t xml:space="preserve">                 </w:t>
      </w:r>
      <w:r w:rsidRPr="007E5BD3">
        <w:rPr>
          <w:rFonts w:ascii="Times New Roman" w:eastAsia="Baskerville Old Face" w:hAnsi="Times New Roman" w:cs="Times New Roman"/>
          <w:color w:val="006600"/>
          <w:spacing w:val="3"/>
          <w:sz w:val="44"/>
          <w:szCs w:val="44"/>
        </w:rPr>
        <w:t>S</w:t>
      </w:r>
      <w:r w:rsidRPr="007E5BD3">
        <w:rPr>
          <w:rFonts w:ascii="Times New Roman" w:eastAsia="Baskerville Old Face" w:hAnsi="Times New Roman" w:cs="Times New Roman"/>
          <w:color w:val="006600"/>
          <w:sz w:val="44"/>
          <w:szCs w:val="44"/>
        </w:rPr>
        <w:t>OFT</w:t>
      </w:r>
      <w:r w:rsidRPr="007E5BD3">
        <w:rPr>
          <w:rFonts w:ascii="Times New Roman" w:eastAsia="Baskerville Old Face" w:hAnsi="Times New Roman" w:cs="Times New Roman"/>
          <w:color w:val="006600"/>
          <w:spacing w:val="2"/>
          <w:sz w:val="44"/>
          <w:szCs w:val="44"/>
        </w:rPr>
        <w:t>WA</w:t>
      </w:r>
      <w:r w:rsidRPr="007E5BD3">
        <w:rPr>
          <w:rFonts w:ascii="Times New Roman" w:eastAsia="Baskerville Old Face" w:hAnsi="Times New Roman" w:cs="Times New Roman"/>
          <w:color w:val="006600"/>
          <w:sz w:val="44"/>
          <w:szCs w:val="44"/>
        </w:rPr>
        <w:t>RE ENGINEERING</w:t>
      </w:r>
    </w:p>
    <w:p w:rsidR="007E5BD3" w:rsidRDefault="007E5BD3" w:rsidP="007E5BD3">
      <w:pPr>
        <w:ind w:left="3031" w:right="3038"/>
        <w:jc w:val="center"/>
        <w:rPr>
          <w:rFonts w:ascii="Times New Roman" w:eastAsia="Baskerville Old Face" w:hAnsi="Times New Roman" w:cs="Times New Roman"/>
          <w:color w:val="001F5F"/>
          <w:sz w:val="36"/>
          <w:szCs w:val="36"/>
        </w:rPr>
      </w:pPr>
      <w:r w:rsidRPr="007E5BD3">
        <w:rPr>
          <w:rFonts w:ascii="Times New Roman" w:eastAsia="Baskerville Old Face" w:hAnsi="Times New Roman" w:cs="Times New Roman"/>
          <w:color w:val="001F5F"/>
          <w:spacing w:val="1"/>
          <w:sz w:val="36"/>
          <w:szCs w:val="36"/>
        </w:rPr>
        <w:t>L</w:t>
      </w:r>
      <w:r w:rsidRPr="007E5BD3">
        <w:rPr>
          <w:rFonts w:ascii="Times New Roman" w:eastAsia="Baskerville Old Face" w:hAnsi="Times New Roman" w:cs="Times New Roman"/>
          <w:color w:val="001F5F"/>
          <w:sz w:val="36"/>
          <w:szCs w:val="36"/>
        </w:rPr>
        <w:t>AB MANUAL</w:t>
      </w:r>
    </w:p>
    <w:p w:rsidR="007E5BD3" w:rsidRPr="007E5BD3" w:rsidRDefault="007E5BD3" w:rsidP="007E5BD3">
      <w:pPr>
        <w:ind w:left="3031" w:right="3038"/>
        <w:jc w:val="center"/>
        <w:rPr>
          <w:rFonts w:ascii="Times New Roman" w:eastAsia="Baskerville Old Face" w:hAnsi="Times New Roman" w:cs="Times New Roman"/>
          <w:sz w:val="36"/>
          <w:szCs w:val="36"/>
        </w:rPr>
      </w:pPr>
    </w:p>
    <w:p w:rsidR="007E5BD3" w:rsidRPr="007E5BD3" w:rsidRDefault="007E5BD3" w:rsidP="007E5BD3">
      <w:pPr>
        <w:spacing w:line="360" w:lineRule="auto"/>
        <w:ind w:left="90"/>
        <w:jc w:val="center"/>
        <w:rPr>
          <w:rFonts w:ascii="Times New Roman" w:hAnsi="Times New Roman" w:cs="Times New Roman"/>
          <w:b/>
          <w:sz w:val="36"/>
        </w:rPr>
      </w:pPr>
      <w:r w:rsidRPr="007E5BD3">
        <w:rPr>
          <w:rFonts w:ascii="Times New Roman" w:hAnsi="Times New Roman" w:cs="Times New Roman"/>
          <w:b/>
          <w:sz w:val="36"/>
        </w:rPr>
        <w:t>B.Tech – III year-I sem</w:t>
      </w:r>
    </w:p>
    <w:p w:rsidR="007E5BD3" w:rsidRPr="007E5BD3" w:rsidRDefault="007E5BD3" w:rsidP="007E5BD3">
      <w:pPr>
        <w:spacing w:line="360" w:lineRule="auto"/>
        <w:ind w:left="90"/>
        <w:jc w:val="center"/>
        <w:rPr>
          <w:rFonts w:ascii="Times New Roman" w:hAnsi="Times New Roman" w:cs="Times New Roman"/>
          <w:b/>
          <w:sz w:val="36"/>
        </w:rPr>
      </w:pPr>
      <w:r w:rsidRPr="007E5BD3">
        <w:rPr>
          <w:rFonts w:ascii="Times New Roman" w:hAnsi="Times New Roman" w:cs="Times New Roman"/>
          <w:b/>
          <w:sz w:val="36"/>
        </w:rPr>
        <w:t>DEPARTMENT OF</w:t>
      </w:r>
    </w:p>
    <w:p w:rsidR="007E5BD3" w:rsidRPr="007E5BD3" w:rsidRDefault="00A605BA" w:rsidP="007E5BD3">
      <w:pPr>
        <w:spacing w:line="360" w:lineRule="auto"/>
        <w:jc w:val="center"/>
        <w:rPr>
          <w:rFonts w:ascii="Times New Roman" w:hAnsi="Times New Roman" w:cs="Times New Roman"/>
          <w:b/>
          <w:sz w:val="36"/>
        </w:rPr>
      </w:pPr>
      <w:r>
        <w:rPr>
          <w:rFonts w:ascii="Times New Roman" w:hAnsi="Times New Roman" w:cs="Times New Roman"/>
          <w:b/>
          <w:sz w:val="36"/>
        </w:rPr>
        <w:t>COMPUTER SCIENCE AND ENGINEERING</w:t>
      </w:r>
    </w:p>
    <w:p w:rsidR="007E5BD3" w:rsidRDefault="007E5BD3" w:rsidP="007E5BD3">
      <w:pPr>
        <w:rPr>
          <w:b/>
          <w:sz w:val="40"/>
        </w:rPr>
      </w:pPr>
      <w:r>
        <w:tab/>
      </w:r>
      <w:r>
        <w:tab/>
      </w:r>
      <w:r>
        <w:tab/>
      </w:r>
      <w:r>
        <w:rPr>
          <w:noProof/>
          <w:lang w:val="en-IN" w:eastAsia="en-IN"/>
        </w:rPr>
        <w:drawing>
          <wp:anchor distT="0" distB="0" distL="114300" distR="114300" simplePos="0" relativeHeight="251755520" behindDoc="1" locked="0" layoutInCell="1" allowOverlap="1">
            <wp:simplePos x="0" y="0"/>
            <wp:positionH relativeFrom="column">
              <wp:posOffset>2076450</wp:posOffset>
            </wp:positionH>
            <wp:positionV relativeFrom="paragraph">
              <wp:posOffset>220345</wp:posOffset>
            </wp:positionV>
            <wp:extent cx="1828800" cy="2038350"/>
            <wp:effectExtent l="0" t="0" r="0" b="0"/>
            <wp:wrapTight wrapText="bothSides">
              <wp:wrapPolygon edited="0">
                <wp:start x="0" y="0"/>
                <wp:lineTo x="0" y="21398"/>
                <wp:lineTo x="21375" y="21398"/>
                <wp:lineTo x="21375" y="0"/>
                <wp:lineTo x="0" y="0"/>
              </wp:wrapPolygon>
            </wp:wrapTight>
            <wp:docPr id="73" name="Picture 10" descr="C:\Users\sreeja\Desktop\jnt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eeja\Desktop\jntu logo.jp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2038350"/>
                    </a:xfrm>
                    <a:prstGeom prst="rect">
                      <a:avLst/>
                    </a:prstGeom>
                    <a:noFill/>
                    <a:ln w="9525">
                      <a:noFill/>
                      <a:miter lim="800000"/>
                      <a:headEnd/>
                      <a:tailEnd/>
                    </a:ln>
                  </pic:spPr>
                </pic:pic>
              </a:graphicData>
            </a:graphic>
          </wp:anchor>
        </w:drawing>
      </w:r>
    </w:p>
    <w:p w:rsidR="007E5BD3" w:rsidRDefault="007E5BD3" w:rsidP="007E5BD3">
      <w:pPr>
        <w:jc w:val="center"/>
        <w:rPr>
          <w:b/>
          <w:sz w:val="40"/>
        </w:rPr>
      </w:pPr>
    </w:p>
    <w:p w:rsidR="007E5BD3" w:rsidRDefault="007E5BD3" w:rsidP="007E5BD3">
      <w:pPr>
        <w:jc w:val="center"/>
        <w:rPr>
          <w:b/>
          <w:sz w:val="40"/>
        </w:rPr>
      </w:pPr>
    </w:p>
    <w:p w:rsidR="007E5BD3" w:rsidRDefault="007E5BD3" w:rsidP="007E5BD3">
      <w:pPr>
        <w:jc w:val="center"/>
        <w:rPr>
          <w:b/>
          <w:sz w:val="40"/>
        </w:rPr>
      </w:pPr>
    </w:p>
    <w:p w:rsidR="007E5BD3" w:rsidRDefault="007E5BD3" w:rsidP="007E5BD3">
      <w:pPr>
        <w:jc w:val="center"/>
        <w:rPr>
          <w:b/>
          <w:sz w:val="40"/>
        </w:rPr>
      </w:pPr>
    </w:p>
    <w:p w:rsidR="007E5BD3" w:rsidRPr="007E5BD3" w:rsidRDefault="007E5BD3" w:rsidP="007E5BD3">
      <w:pPr>
        <w:jc w:val="center"/>
        <w:rPr>
          <w:rFonts w:ascii="Times New Roman" w:hAnsi="Times New Roman" w:cs="Times New Roman"/>
          <w:b/>
          <w:sz w:val="40"/>
        </w:rPr>
      </w:pPr>
      <w:r w:rsidRPr="007E5BD3">
        <w:rPr>
          <w:rFonts w:ascii="Times New Roman" w:hAnsi="Times New Roman" w:cs="Times New Roman"/>
          <w:b/>
          <w:sz w:val="40"/>
        </w:rPr>
        <w:t>JNTUH COLLEGE OF ENGINEERING</w:t>
      </w:r>
    </w:p>
    <w:p w:rsidR="007E5BD3" w:rsidRPr="007E5BD3" w:rsidRDefault="00A605BA" w:rsidP="007E5BD3">
      <w:pPr>
        <w:jc w:val="center"/>
        <w:rPr>
          <w:rFonts w:ascii="Times New Roman" w:eastAsia="Baskerville Old Face" w:hAnsi="Times New Roman" w:cs="Times New Roman"/>
          <w:sz w:val="36"/>
          <w:szCs w:val="36"/>
        </w:rPr>
      </w:pPr>
      <w:r>
        <w:rPr>
          <w:rFonts w:ascii="Times New Roman" w:hAnsi="Times New Roman" w:cs="Times New Roman"/>
          <w:b/>
          <w:sz w:val="28"/>
        </w:rPr>
        <w:t>SULTANPUR,PULKAL(M)</w:t>
      </w:r>
      <w:r w:rsidR="007E5BD3" w:rsidRPr="007E5BD3">
        <w:rPr>
          <w:rFonts w:ascii="Times New Roman" w:hAnsi="Times New Roman" w:cs="Times New Roman"/>
          <w:b/>
          <w:sz w:val="28"/>
        </w:rPr>
        <w:t xml:space="preserve">, </w:t>
      </w:r>
      <w:r>
        <w:rPr>
          <w:rFonts w:ascii="Times New Roman" w:hAnsi="Times New Roman" w:cs="Times New Roman"/>
          <w:b/>
          <w:sz w:val="28"/>
        </w:rPr>
        <w:t>SANGAREDDY</w:t>
      </w:r>
      <w:r w:rsidR="007E5BD3" w:rsidRPr="007E5BD3">
        <w:rPr>
          <w:rFonts w:ascii="Times New Roman" w:hAnsi="Times New Roman" w:cs="Times New Roman"/>
          <w:b/>
          <w:sz w:val="28"/>
        </w:rPr>
        <w:t xml:space="preserve"> DIST-</w:t>
      </w:r>
      <w:r>
        <w:rPr>
          <w:rFonts w:ascii="Times New Roman" w:hAnsi="Times New Roman" w:cs="Times New Roman"/>
          <w:b/>
          <w:sz w:val="28"/>
        </w:rPr>
        <w:t>502273</w:t>
      </w:r>
    </w:p>
    <w:p w:rsidR="007E5BD3" w:rsidRDefault="00185BD6" w:rsidP="00A077B4">
      <w:pPr>
        <w:rPr>
          <w:rFonts w:ascii="Times New Roman" w:hAnsi="Times New Roman" w:cs="Times New Roman"/>
          <w:b/>
        </w:rPr>
      </w:pPr>
      <w:r>
        <w:rPr>
          <w:rFonts w:ascii="Times New Roman" w:hAnsi="Times New Roman" w:cs="Times New Roman"/>
          <w:b/>
        </w:rPr>
        <w:t xml:space="preserve">       </w:t>
      </w:r>
    </w:p>
    <w:p w:rsidR="007E5BD3" w:rsidRDefault="007E5BD3" w:rsidP="00A077B4">
      <w:pPr>
        <w:rPr>
          <w:rFonts w:ascii="Times New Roman" w:hAnsi="Times New Roman" w:cs="Times New Roman"/>
          <w:b/>
        </w:rPr>
      </w:pPr>
    </w:p>
    <w:p w:rsidR="007E5BD3" w:rsidRDefault="007E5BD3" w:rsidP="00A077B4">
      <w:pPr>
        <w:rPr>
          <w:rFonts w:ascii="Times New Roman" w:hAnsi="Times New Roman" w:cs="Times New Roman"/>
          <w:b/>
        </w:rPr>
      </w:pPr>
    </w:p>
    <w:p w:rsidR="007E5BD3" w:rsidRDefault="007E5BD3" w:rsidP="00A077B4">
      <w:pPr>
        <w:rPr>
          <w:rFonts w:ascii="Times New Roman" w:hAnsi="Times New Roman" w:cs="Times New Roman"/>
          <w:b/>
        </w:rPr>
      </w:pPr>
    </w:p>
    <w:p w:rsidR="007E5BD3" w:rsidRDefault="007E5BD3" w:rsidP="00A077B4">
      <w:pPr>
        <w:rPr>
          <w:rFonts w:ascii="Times New Roman" w:hAnsi="Times New Roman" w:cs="Times New Roman"/>
          <w:b/>
        </w:rPr>
      </w:pPr>
    </w:p>
    <w:p w:rsidR="007E5BD3" w:rsidRDefault="007E5BD3" w:rsidP="00A077B4">
      <w:pPr>
        <w:rPr>
          <w:rFonts w:ascii="Times New Roman" w:hAnsi="Times New Roman" w:cs="Times New Roman"/>
          <w:b/>
        </w:rPr>
      </w:pPr>
    </w:p>
    <w:p w:rsidR="007E5BD3" w:rsidRDefault="007E5BD3" w:rsidP="00A077B4">
      <w:pPr>
        <w:rPr>
          <w:rFonts w:ascii="Times New Roman" w:hAnsi="Times New Roman" w:cs="Times New Roman"/>
          <w:b/>
        </w:rPr>
      </w:pPr>
    </w:p>
    <w:p w:rsidR="008F0CC7" w:rsidRPr="008F0CC7" w:rsidRDefault="004914C2" w:rsidP="008F0CC7">
      <w:pPr>
        <w:rPr>
          <w:rFonts w:ascii="Times New Roman" w:hAnsi="Times New Roman" w:cs="Times New Roman"/>
          <w:sz w:val="28"/>
          <w:szCs w:val="28"/>
        </w:rPr>
      </w:pPr>
      <w:r>
        <w:rPr>
          <w:rFonts w:ascii="Times New Roman" w:eastAsia="Microsoft Sans Serif" w:hAnsi="Times New Roman" w:cs="Times New Roman"/>
          <w:b/>
          <w:bCs/>
          <w:color w:val="6600CC"/>
          <w:sz w:val="28"/>
          <w:szCs w:val="28"/>
          <w:u w:val="single"/>
        </w:rPr>
        <w:lastRenderedPageBreak/>
        <w:t>General Laboratory Instructions</w:t>
      </w:r>
      <w:r w:rsidR="008F0CC7" w:rsidRPr="008F0CC7">
        <w:rPr>
          <w:rFonts w:ascii="Times New Roman" w:eastAsia="Microsoft Sans Serif" w:hAnsi="Times New Roman" w:cs="Times New Roman"/>
          <w:b/>
          <w:bCs/>
          <w:color w:val="6600CC"/>
          <w:sz w:val="28"/>
          <w:szCs w:val="28"/>
          <w:u w:val="single"/>
        </w:rPr>
        <w:t>:</w:t>
      </w:r>
    </w:p>
    <w:p w:rsidR="008F0CC7" w:rsidRDefault="008F0CC7" w:rsidP="008F0CC7">
      <w:pPr>
        <w:spacing w:line="250" w:lineRule="exact"/>
        <w:rPr>
          <w:rFonts w:ascii="Times New Roman" w:eastAsia="Times New Roman" w:hAnsi="Times New Roman" w:cs="Times New Roman"/>
          <w:b/>
          <w:sz w:val="24"/>
          <w:u w:val="single"/>
        </w:rPr>
      </w:pPr>
    </w:p>
    <w:p w:rsidR="008F0CC7" w:rsidRPr="008F0CC7" w:rsidRDefault="008F0CC7" w:rsidP="00690AED">
      <w:pPr>
        <w:numPr>
          <w:ilvl w:val="0"/>
          <w:numId w:val="43"/>
        </w:numPr>
        <w:tabs>
          <w:tab w:val="left" w:pos="800"/>
        </w:tabs>
        <w:suppressAutoHyphens/>
        <w:spacing w:after="0"/>
        <w:ind w:right="689"/>
        <w:jc w:val="both"/>
        <w:rPr>
          <w:sz w:val="24"/>
          <w:szCs w:val="24"/>
        </w:rPr>
      </w:pPr>
      <w:r w:rsidRPr="008F0CC7">
        <w:rPr>
          <w:rFonts w:ascii="Times New Roman" w:eastAsia="Times New Roman" w:hAnsi="Times New Roman" w:cs="Times New Roman"/>
          <w:sz w:val="24"/>
          <w:szCs w:val="24"/>
        </w:rPr>
        <w:t>Students are advised to come to the laboratory at least 5 minutes before (to the starting time), those who come after 5 minutes will not be allowed into the lab.</w:t>
      </w:r>
    </w:p>
    <w:p w:rsidR="008F0CC7" w:rsidRPr="008F0CC7" w:rsidRDefault="008F0CC7" w:rsidP="008F0CC7">
      <w:pPr>
        <w:jc w:val="both"/>
        <w:rPr>
          <w:rFonts w:ascii="Times New Roman" w:eastAsia="Times New Roman" w:hAnsi="Times New Roman" w:cs="Times New Roman"/>
          <w:sz w:val="24"/>
          <w:szCs w:val="24"/>
        </w:rPr>
      </w:pPr>
    </w:p>
    <w:p w:rsidR="008F0CC7" w:rsidRPr="008F0CC7" w:rsidRDefault="008F0CC7" w:rsidP="00690AED">
      <w:pPr>
        <w:numPr>
          <w:ilvl w:val="0"/>
          <w:numId w:val="43"/>
        </w:numPr>
        <w:tabs>
          <w:tab w:val="left" w:pos="800"/>
        </w:tabs>
        <w:suppressAutoHyphens/>
        <w:spacing w:after="0"/>
        <w:ind w:right="49"/>
        <w:jc w:val="both"/>
        <w:rPr>
          <w:sz w:val="24"/>
          <w:szCs w:val="24"/>
        </w:rPr>
      </w:pPr>
      <w:r w:rsidRPr="008F0CC7">
        <w:rPr>
          <w:rFonts w:ascii="Times New Roman" w:eastAsia="Times New Roman" w:hAnsi="Times New Roman" w:cs="Times New Roman"/>
          <w:sz w:val="24"/>
          <w:szCs w:val="24"/>
        </w:rPr>
        <w:t>Plan your task properly much before to the commencement, come prepared to the lab with the synopsis / program / experiment details.</w:t>
      </w:r>
    </w:p>
    <w:p w:rsidR="008F0CC7" w:rsidRPr="008F0CC7" w:rsidRDefault="008F0CC7" w:rsidP="008F0CC7">
      <w:pPr>
        <w:jc w:val="both"/>
        <w:rPr>
          <w:rFonts w:ascii="Times New Roman" w:eastAsia="Times New Roman" w:hAnsi="Times New Roman" w:cs="Times New Roman"/>
          <w:sz w:val="24"/>
          <w:szCs w:val="24"/>
        </w:rPr>
      </w:pPr>
    </w:p>
    <w:p w:rsidR="008F0CC7" w:rsidRPr="004914C2" w:rsidRDefault="008F0CC7" w:rsidP="004914C2">
      <w:pPr>
        <w:pStyle w:val="ListParagraph"/>
        <w:tabs>
          <w:tab w:val="left" w:pos="800"/>
        </w:tabs>
        <w:suppressAutoHyphens/>
        <w:spacing w:after="0"/>
        <w:ind w:left="1440"/>
        <w:jc w:val="both"/>
        <w:rPr>
          <w:sz w:val="24"/>
          <w:szCs w:val="24"/>
        </w:rPr>
      </w:pPr>
      <w:r w:rsidRPr="004914C2">
        <w:rPr>
          <w:rFonts w:ascii="Times New Roman" w:eastAsia="Times New Roman" w:hAnsi="Times New Roman" w:cs="Times New Roman"/>
          <w:sz w:val="24"/>
          <w:szCs w:val="24"/>
        </w:rPr>
        <w:t>Student should enter into the laboratory with:</w:t>
      </w:r>
    </w:p>
    <w:p w:rsidR="008F0CC7" w:rsidRPr="008F0CC7" w:rsidRDefault="008F0CC7" w:rsidP="008F0CC7">
      <w:pPr>
        <w:jc w:val="both"/>
        <w:rPr>
          <w:rFonts w:ascii="Times New Roman" w:eastAsia="Times New Roman" w:hAnsi="Times New Roman" w:cs="Times New Roman"/>
          <w:sz w:val="24"/>
          <w:szCs w:val="24"/>
        </w:rPr>
      </w:pPr>
    </w:p>
    <w:p w:rsidR="008F0CC7" w:rsidRPr="008F0CC7" w:rsidRDefault="008F0CC7" w:rsidP="00690AED">
      <w:pPr>
        <w:numPr>
          <w:ilvl w:val="0"/>
          <w:numId w:val="43"/>
        </w:numPr>
        <w:tabs>
          <w:tab w:val="left" w:pos="800"/>
        </w:tabs>
        <w:suppressAutoHyphens/>
        <w:spacing w:after="0"/>
        <w:ind w:right="189"/>
        <w:jc w:val="both"/>
        <w:rPr>
          <w:sz w:val="24"/>
          <w:szCs w:val="24"/>
        </w:rPr>
      </w:pPr>
      <w:r w:rsidRPr="008F0CC7">
        <w:rPr>
          <w:rFonts w:ascii="Times New Roman" w:eastAsia="Times New Roman" w:hAnsi="Times New Roman" w:cs="Times New Roman"/>
          <w:sz w:val="24"/>
          <w:szCs w:val="24"/>
        </w:rPr>
        <w:t>Laboratory observation notes with all the details (Aim , Problem Analysis and Project Planning, Software Requirement Analysis, Data Modeling, Software Designing, Prototype model, etc.,) filled in for the lab session.</w:t>
      </w:r>
    </w:p>
    <w:p w:rsidR="008F0CC7" w:rsidRPr="008F0CC7" w:rsidRDefault="008F0CC7" w:rsidP="008F0CC7">
      <w:pPr>
        <w:jc w:val="both"/>
        <w:rPr>
          <w:rFonts w:ascii="Times New Roman" w:eastAsia="Times New Roman" w:hAnsi="Times New Roman" w:cs="Times New Roman"/>
          <w:sz w:val="24"/>
          <w:szCs w:val="24"/>
        </w:rPr>
      </w:pPr>
    </w:p>
    <w:p w:rsidR="008F0CC7" w:rsidRPr="008F0CC7" w:rsidRDefault="008F0CC7" w:rsidP="00690AED">
      <w:pPr>
        <w:numPr>
          <w:ilvl w:val="0"/>
          <w:numId w:val="43"/>
        </w:numPr>
        <w:tabs>
          <w:tab w:val="left" w:pos="800"/>
        </w:tabs>
        <w:suppressAutoHyphens/>
        <w:spacing w:after="0"/>
        <w:ind w:right="269"/>
        <w:jc w:val="both"/>
        <w:rPr>
          <w:sz w:val="24"/>
          <w:szCs w:val="24"/>
        </w:rPr>
      </w:pPr>
      <w:r w:rsidRPr="008F0CC7">
        <w:rPr>
          <w:rFonts w:ascii="Times New Roman" w:eastAsia="Times New Roman" w:hAnsi="Times New Roman" w:cs="Times New Roman"/>
          <w:sz w:val="24"/>
          <w:szCs w:val="24"/>
        </w:rPr>
        <w:t>Laboratory Record updated up to the last session experiments and other utensils (if any) needed in the lab.</w:t>
      </w:r>
    </w:p>
    <w:p w:rsidR="008F0CC7" w:rsidRPr="008F0CC7" w:rsidRDefault="008F0CC7" w:rsidP="008F0CC7">
      <w:pPr>
        <w:jc w:val="both"/>
        <w:rPr>
          <w:rFonts w:ascii="Times New Roman" w:eastAsia="Times New Roman" w:hAnsi="Times New Roman" w:cs="Times New Roman"/>
          <w:sz w:val="24"/>
          <w:szCs w:val="24"/>
        </w:rPr>
      </w:pPr>
    </w:p>
    <w:p w:rsidR="008F0CC7" w:rsidRPr="008F0CC7" w:rsidRDefault="008F0CC7" w:rsidP="00690AED">
      <w:pPr>
        <w:numPr>
          <w:ilvl w:val="0"/>
          <w:numId w:val="43"/>
        </w:numPr>
        <w:tabs>
          <w:tab w:val="left" w:pos="800"/>
        </w:tabs>
        <w:suppressAutoHyphens/>
        <w:spacing w:after="0"/>
        <w:jc w:val="both"/>
        <w:rPr>
          <w:sz w:val="24"/>
          <w:szCs w:val="24"/>
        </w:rPr>
      </w:pPr>
      <w:r w:rsidRPr="008F0CC7">
        <w:rPr>
          <w:rFonts w:ascii="Times New Roman" w:eastAsia="Times New Roman" w:hAnsi="Times New Roman" w:cs="Times New Roman"/>
          <w:sz w:val="24"/>
          <w:szCs w:val="24"/>
        </w:rPr>
        <w:t>Proper Dress code and Identity card.</w:t>
      </w:r>
    </w:p>
    <w:p w:rsidR="008F0CC7" w:rsidRPr="008F0CC7" w:rsidRDefault="008F0CC7" w:rsidP="008F0CC7">
      <w:pPr>
        <w:jc w:val="both"/>
        <w:rPr>
          <w:rFonts w:ascii="Times New Roman" w:eastAsia="Times New Roman" w:hAnsi="Times New Roman" w:cs="Times New Roman"/>
          <w:sz w:val="24"/>
          <w:szCs w:val="24"/>
        </w:rPr>
      </w:pPr>
    </w:p>
    <w:p w:rsidR="008F0CC7" w:rsidRPr="008F0CC7" w:rsidRDefault="008F0CC7" w:rsidP="00690AED">
      <w:pPr>
        <w:numPr>
          <w:ilvl w:val="0"/>
          <w:numId w:val="43"/>
        </w:numPr>
        <w:tabs>
          <w:tab w:val="left" w:pos="800"/>
        </w:tabs>
        <w:suppressAutoHyphens/>
        <w:spacing w:after="0"/>
        <w:ind w:right="329"/>
        <w:jc w:val="both"/>
        <w:rPr>
          <w:sz w:val="24"/>
          <w:szCs w:val="24"/>
        </w:rPr>
      </w:pPr>
      <w:r w:rsidRPr="008F0CC7">
        <w:rPr>
          <w:rFonts w:ascii="Times New Roman" w:eastAsia="Times New Roman" w:hAnsi="Times New Roman" w:cs="Times New Roman"/>
          <w:sz w:val="24"/>
          <w:szCs w:val="24"/>
        </w:rPr>
        <w:t>Sign in the laboratory login register, write the TIME-IN, and occupy the computer system allotted to you by the faculty.</w:t>
      </w:r>
    </w:p>
    <w:p w:rsidR="008F0CC7" w:rsidRPr="008F0CC7" w:rsidRDefault="008F0CC7" w:rsidP="008F0CC7">
      <w:pPr>
        <w:jc w:val="both"/>
        <w:rPr>
          <w:rFonts w:ascii="Times New Roman" w:eastAsia="Times New Roman" w:hAnsi="Times New Roman" w:cs="Times New Roman"/>
          <w:sz w:val="24"/>
          <w:szCs w:val="24"/>
        </w:rPr>
      </w:pPr>
    </w:p>
    <w:p w:rsidR="008F0CC7" w:rsidRPr="008F0CC7" w:rsidRDefault="008F0CC7" w:rsidP="00690AED">
      <w:pPr>
        <w:numPr>
          <w:ilvl w:val="0"/>
          <w:numId w:val="43"/>
        </w:numPr>
        <w:tabs>
          <w:tab w:val="left" w:pos="800"/>
        </w:tabs>
        <w:suppressAutoHyphens/>
        <w:spacing w:after="0"/>
        <w:ind w:right="929"/>
        <w:jc w:val="both"/>
        <w:rPr>
          <w:sz w:val="24"/>
          <w:szCs w:val="24"/>
        </w:rPr>
      </w:pPr>
      <w:r w:rsidRPr="008F0CC7">
        <w:rPr>
          <w:rFonts w:ascii="Times New Roman" w:eastAsia="Times New Roman" w:hAnsi="Times New Roman" w:cs="Times New Roman"/>
          <w:sz w:val="24"/>
          <w:szCs w:val="24"/>
        </w:rPr>
        <w:t>Execute your task in the laboratory, and record the results / output in the lab observation note book, and get certified by the concerned faculty.</w:t>
      </w:r>
    </w:p>
    <w:p w:rsidR="008F0CC7" w:rsidRPr="008F0CC7" w:rsidRDefault="008F0CC7" w:rsidP="008F0CC7">
      <w:pPr>
        <w:pStyle w:val="ListParagraph"/>
        <w:rPr>
          <w:sz w:val="24"/>
          <w:szCs w:val="24"/>
        </w:rPr>
      </w:pPr>
    </w:p>
    <w:p w:rsidR="008F0CC7" w:rsidRPr="008F0CC7" w:rsidRDefault="008F0CC7" w:rsidP="00690AED">
      <w:pPr>
        <w:numPr>
          <w:ilvl w:val="0"/>
          <w:numId w:val="43"/>
        </w:numPr>
        <w:tabs>
          <w:tab w:val="left" w:pos="800"/>
        </w:tabs>
        <w:suppressAutoHyphens/>
        <w:spacing w:after="0"/>
        <w:ind w:right="589"/>
        <w:jc w:val="both"/>
        <w:rPr>
          <w:sz w:val="24"/>
          <w:szCs w:val="24"/>
        </w:rPr>
      </w:pPr>
      <w:r w:rsidRPr="008F0CC7">
        <w:rPr>
          <w:rFonts w:ascii="Times New Roman" w:eastAsia="Times New Roman" w:hAnsi="Times New Roman" w:cs="Times New Roman"/>
          <w:sz w:val="24"/>
          <w:szCs w:val="24"/>
        </w:rPr>
        <w:t>All the students should be polite and cooperative with the laboratory staff, must maintain the discipline and decency in the laboratory.</w:t>
      </w:r>
    </w:p>
    <w:p w:rsidR="008F0CC7" w:rsidRPr="008F0CC7" w:rsidRDefault="008F0CC7" w:rsidP="008F0CC7">
      <w:pPr>
        <w:jc w:val="both"/>
        <w:rPr>
          <w:rFonts w:ascii="Times New Roman" w:eastAsia="Times New Roman" w:hAnsi="Times New Roman" w:cs="Times New Roman"/>
          <w:sz w:val="24"/>
          <w:szCs w:val="24"/>
        </w:rPr>
      </w:pPr>
    </w:p>
    <w:p w:rsidR="008F0CC7" w:rsidRPr="008F0CC7" w:rsidRDefault="008F0CC7" w:rsidP="00690AED">
      <w:pPr>
        <w:numPr>
          <w:ilvl w:val="0"/>
          <w:numId w:val="43"/>
        </w:numPr>
        <w:tabs>
          <w:tab w:val="left" w:pos="800"/>
        </w:tabs>
        <w:suppressAutoHyphens/>
        <w:spacing w:after="0"/>
        <w:ind w:right="549"/>
        <w:jc w:val="both"/>
        <w:rPr>
          <w:sz w:val="24"/>
          <w:szCs w:val="24"/>
        </w:rPr>
      </w:pPr>
      <w:r w:rsidRPr="008F0CC7">
        <w:rPr>
          <w:rFonts w:ascii="Times New Roman" w:eastAsia="Times New Roman" w:hAnsi="Times New Roman" w:cs="Times New Roman"/>
          <w:sz w:val="24"/>
          <w:szCs w:val="24"/>
        </w:rPr>
        <w:t>Computer labs are established with sophisticated and high end branded systems, which should be utilized properly.</w:t>
      </w:r>
    </w:p>
    <w:p w:rsidR="008F0CC7" w:rsidRPr="008F0CC7" w:rsidRDefault="008F0CC7" w:rsidP="008F0CC7">
      <w:pPr>
        <w:tabs>
          <w:tab w:val="left" w:pos="800"/>
        </w:tabs>
        <w:suppressAutoHyphens/>
        <w:spacing w:after="0"/>
        <w:ind w:right="549"/>
        <w:jc w:val="both"/>
        <w:rPr>
          <w:sz w:val="24"/>
          <w:szCs w:val="24"/>
        </w:rPr>
      </w:pPr>
    </w:p>
    <w:p w:rsidR="008F0CC7" w:rsidRPr="008F0CC7" w:rsidRDefault="008F0CC7" w:rsidP="00690AED">
      <w:pPr>
        <w:numPr>
          <w:ilvl w:val="0"/>
          <w:numId w:val="43"/>
        </w:numPr>
        <w:tabs>
          <w:tab w:val="left" w:pos="800"/>
        </w:tabs>
        <w:suppressAutoHyphens/>
        <w:spacing w:after="0"/>
        <w:ind w:right="169"/>
        <w:jc w:val="both"/>
        <w:rPr>
          <w:sz w:val="24"/>
          <w:szCs w:val="24"/>
        </w:rPr>
      </w:pPr>
      <w:r w:rsidRPr="008F0CC7">
        <w:rPr>
          <w:rFonts w:ascii="Times New Roman" w:eastAsia="Times New Roman" w:hAnsi="Times New Roman" w:cs="Times New Roman"/>
          <w:sz w:val="24"/>
          <w:szCs w:val="24"/>
        </w:rPr>
        <w:lastRenderedPageBreak/>
        <w:t>Students must keep their mobile phones in SWITCHED OFF mode during the lab sessions. Misuse of the equipment, misbehaviors with the staff and systems etc., will attract severe punishment.</w:t>
      </w:r>
    </w:p>
    <w:p w:rsidR="008F0CC7" w:rsidRPr="008F0CC7" w:rsidRDefault="008F0CC7" w:rsidP="008F0CC7">
      <w:pPr>
        <w:tabs>
          <w:tab w:val="left" w:pos="800"/>
        </w:tabs>
        <w:suppressAutoHyphens/>
        <w:spacing w:after="0"/>
        <w:ind w:right="169"/>
        <w:jc w:val="both"/>
        <w:rPr>
          <w:sz w:val="24"/>
          <w:szCs w:val="24"/>
        </w:rPr>
      </w:pPr>
    </w:p>
    <w:p w:rsidR="008F0CC7" w:rsidRPr="008F0CC7" w:rsidRDefault="008F0CC7" w:rsidP="00690AED">
      <w:pPr>
        <w:numPr>
          <w:ilvl w:val="0"/>
          <w:numId w:val="43"/>
        </w:numPr>
        <w:tabs>
          <w:tab w:val="left" w:pos="800"/>
        </w:tabs>
        <w:suppressAutoHyphens/>
        <w:spacing w:after="0"/>
        <w:ind w:right="149"/>
        <w:jc w:val="both"/>
        <w:rPr>
          <w:sz w:val="24"/>
          <w:szCs w:val="24"/>
        </w:rPr>
      </w:pPr>
      <w:r w:rsidRPr="008F0CC7">
        <w:rPr>
          <w:rFonts w:ascii="Times New Roman" w:eastAsia="Times New Roman" w:hAnsi="Times New Roman" w:cs="Times New Roman"/>
          <w:sz w:val="24"/>
          <w:szCs w:val="24"/>
        </w:rPr>
        <w:t>Students must take the permission of the faculty in case of any urgency to go out; if anybody found loitering outside the lab / class without permission during working hours will be treated seriously and punished appropriately.</w:t>
      </w:r>
    </w:p>
    <w:p w:rsidR="008F0CC7" w:rsidRPr="008F0CC7" w:rsidRDefault="008F0CC7" w:rsidP="008F0CC7">
      <w:pPr>
        <w:tabs>
          <w:tab w:val="left" w:pos="800"/>
        </w:tabs>
        <w:suppressAutoHyphens/>
        <w:spacing w:after="0"/>
        <w:ind w:right="149"/>
        <w:jc w:val="both"/>
        <w:rPr>
          <w:sz w:val="24"/>
          <w:szCs w:val="24"/>
        </w:rPr>
      </w:pPr>
    </w:p>
    <w:p w:rsidR="008F0CC7" w:rsidRDefault="008F0CC7" w:rsidP="00690AED">
      <w:pPr>
        <w:numPr>
          <w:ilvl w:val="0"/>
          <w:numId w:val="43"/>
        </w:numPr>
        <w:tabs>
          <w:tab w:val="left" w:pos="800"/>
        </w:tabs>
        <w:suppressAutoHyphens/>
        <w:spacing w:after="0"/>
        <w:ind w:right="49"/>
        <w:jc w:val="both"/>
      </w:pPr>
      <w:r w:rsidRPr="008F0CC7">
        <w:rPr>
          <w:rFonts w:ascii="Times New Roman" w:eastAsia="Times New Roman" w:hAnsi="Times New Roman" w:cs="Times New Roman"/>
          <w:sz w:val="24"/>
          <w:szCs w:val="24"/>
        </w:rPr>
        <w:t>Students should LOG OFF/ SHUT DOWN the computer system before he/she leaves the lab after completing the task (experiment) in all aspects. He/she must ensure the system / seat is kept properly</w:t>
      </w:r>
      <w:r>
        <w:rPr>
          <w:rFonts w:ascii="Times New Roman" w:eastAsia="Times New Roman" w:hAnsi="Times New Roman" w:cs="Times New Roman"/>
          <w:sz w:val="24"/>
          <w:szCs w:val="24"/>
        </w:rPr>
        <w:t>.</w:t>
      </w:r>
    </w:p>
    <w:p w:rsidR="008F0CC7" w:rsidRDefault="008F0CC7" w:rsidP="008F0CC7">
      <w:pPr>
        <w:tabs>
          <w:tab w:val="left" w:pos="800"/>
        </w:tabs>
        <w:ind w:left="433" w:right="49"/>
        <w:jc w:val="both"/>
        <w:rPr>
          <w:rFonts w:ascii="Times New Roman" w:eastAsia="Times New Roman" w:hAnsi="Times New Roman" w:cs="Times New Roman"/>
          <w:sz w:val="28"/>
          <w:szCs w:val="28"/>
        </w:rPr>
      </w:pPr>
    </w:p>
    <w:p w:rsidR="008F0CC7" w:rsidRDefault="004914C2" w:rsidP="008F0CC7">
      <w:pPr>
        <w:spacing w:line="0" w:lineRule="atLeast"/>
        <w:jc w:val="both"/>
      </w:pPr>
      <w:r>
        <w:rPr>
          <w:rFonts w:ascii="Times New Roman" w:eastAsia="Palatino Linotype" w:hAnsi="Times New Roman" w:cs="Times New Roman"/>
          <w:b/>
          <w:color w:val="6600CC"/>
          <w:sz w:val="28"/>
          <w:szCs w:val="28"/>
          <w:u w:val="single"/>
        </w:rPr>
        <w:t>Objectives and</w:t>
      </w:r>
      <w:r w:rsidR="008F0CC7" w:rsidRPr="008F0CC7">
        <w:rPr>
          <w:rFonts w:ascii="Times New Roman" w:eastAsia="Palatino Linotype" w:hAnsi="Times New Roman" w:cs="Times New Roman"/>
          <w:b/>
          <w:color w:val="6600CC"/>
          <w:sz w:val="28"/>
          <w:szCs w:val="28"/>
          <w:u w:val="single"/>
        </w:rPr>
        <w:t xml:space="preserve"> O</w:t>
      </w:r>
      <w:r>
        <w:rPr>
          <w:rFonts w:ascii="Times New Roman" w:eastAsia="Palatino Linotype" w:hAnsi="Times New Roman" w:cs="Times New Roman"/>
          <w:b/>
          <w:color w:val="6600CC"/>
          <w:sz w:val="28"/>
          <w:szCs w:val="28"/>
          <w:u w:val="single"/>
        </w:rPr>
        <w:t>utcomes</w:t>
      </w:r>
      <w:r w:rsidR="008F0CC7">
        <w:rPr>
          <w:rFonts w:ascii="Palatino Linotype" w:eastAsia="Palatino Linotype" w:hAnsi="Palatino Linotype" w:cs="Palatino Linotype"/>
          <w:b/>
          <w:color w:val="6600CC"/>
          <w:sz w:val="24"/>
          <w:u w:val="single"/>
        </w:rPr>
        <w:t>:</w:t>
      </w:r>
    </w:p>
    <w:p w:rsidR="008F0CC7" w:rsidRPr="008F0CC7" w:rsidRDefault="008F0CC7" w:rsidP="008F0CC7">
      <w:pPr>
        <w:spacing w:line="0" w:lineRule="atLeast"/>
        <w:jc w:val="both"/>
        <w:rPr>
          <w:sz w:val="24"/>
          <w:szCs w:val="24"/>
        </w:rPr>
      </w:pPr>
      <w:r w:rsidRPr="008F0CC7">
        <w:rPr>
          <w:rFonts w:ascii="Times New Roman" w:eastAsia="Palatino Linotype" w:hAnsi="Times New Roman" w:cs="Times New Roman"/>
          <w:b/>
          <w:color w:val="333333"/>
          <w:sz w:val="24"/>
          <w:szCs w:val="24"/>
        </w:rPr>
        <w:t>Objectives:</w:t>
      </w:r>
    </w:p>
    <w:p w:rsidR="008F0CC7" w:rsidRPr="008F0CC7" w:rsidRDefault="008F0CC7" w:rsidP="00690AED">
      <w:pPr>
        <w:pStyle w:val="ListParagraph"/>
        <w:numPr>
          <w:ilvl w:val="0"/>
          <w:numId w:val="40"/>
        </w:numPr>
        <w:autoSpaceDE w:val="0"/>
        <w:autoSpaceDN w:val="0"/>
        <w:adjustRightInd w:val="0"/>
        <w:spacing w:after="0"/>
        <w:rPr>
          <w:rFonts w:ascii="Times New Roman" w:hAnsi="Times New Roman" w:cs="Times New Roman"/>
          <w:sz w:val="24"/>
          <w:szCs w:val="24"/>
        </w:rPr>
      </w:pPr>
      <w:r w:rsidRPr="008F0CC7">
        <w:rPr>
          <w:rFonts w:ascii="Times New Roman" w:hAnsi="Times New Roman" w:cs="Times New Roman"/>
          <w:sz w:val="24"/>
          <w:szCs w:val="24"/>
        </w:rPr>
        <w:t>To understand the software engineering methodologies involved in the phases for</w:t>
      </w:r>
      <w:r>
        <w:rPr>
          <w:rFonts w:ascii="Times New Roman" w:hAnsi="Times New Roman" w:cs="Times New Roman"/>
          <w:sz w:val="24"/>
          <w:szCs w:val="24"/>
        </w:rPr>
        <w:t xml:space="preserve"> </w:t>
      </w:r>
      <w:r w:rsidRPr="008F0CC7">
        <w:rPr>
          <w:rFonts w:ascii="Times New Roman" w:hAnsi="Times New Roman" w:cs="Times New Roman"/>
          <w:sz w:val="24"/>
          <w:szCs w:val="24"/>
        </w:rPr>
        <w:t>project development.</w:t>
      </w:r>
    </w:p>
    <w:p w:rsidR="008F0CC7" w:rsidRPr="008F0CC7" w:rsidRDefault="008F0CC7" w:rsidP="00690AED">
      <w:pPr>
        <w:pStyle w:val="ListParagraph"/>
        <w:numPr>
          <w:ilvl w:val="0"/>
          <w:numId w:val="40"/>
        </w:numPr>
        <w:autoSpaceDE w:val="0"/>
        <w:autoSpaceDN w:val="0"/>
        <w:adjustRightInd w:val="0"/>
        <w:spacing w:after="0"/>
        <w:rPr>
          <w:rFonts w:ascii="Times New Roman" w:hAnsi="Times New Roman" w:cs="Times New Roman"/>
          <w:sz w:val="24"/>
          <w:szCs w:val="24"/>
        </w:rPr>
      </w:pPr>
      <w:r w:rsidRPr="008F0CC7">
        <w:rPr>
          <w:rFonts w:ascii="Times New Roman" w:hAnsi="Times New Roman" w:cs="Times New Roman"/>
          <w:sz w:val="24"/>
          <w:szCs w:val="24"/>
        </w:rPr>
        <w:t>To gain knowledge about open source tools used for implementing software</w:t>
      </w:r>
      <w:r>
        <w:rPr>
          <w:rFonts w:ascii="Times New Roman" w:hAnsi="Times New Roman" w:cs="Times New Roman"/>
          <w:sz w:val="24"/>
          <w:szCs w:val="24"/>
        </w:rPr>
        <w:t xml:space="preserve"> </w:t>
      </w:r>
      <w:r w:rsidRPr="008F0CC7">
        <w:rPr>
          <w:rFonts w:ascii="Times New Roman" w:hAnsi="Times New Roman" w:cs="Times New Roman"/>
          <w:sz w:val="24"/>
          <w:szCs w:val="24"/>
        </w:rPr>
        <w:t>engineering methods.</w:t>
      </w:r>
    </w:p>
    <w:p w:rsidR="008F0CC7" w:rsidRPr="008F0CC7" w:rsidRDefault="008F0CC7" w:rsidP="00690AED">
      <w:pPr>
        <w:pStyle w:val="ListParagraph"/>
        <w:numPr>
          <w:ilvl w:val="0"/>
          <w:numId w:val="40"/>
        </w:numPr>
        <w:autoSpaceDE w:val="0"/>
        <w:autoSpaceDN w:val="0"/>
        <w:adjustRightInd w:val="0"/>
        <w:spacing w:after="0"/>
        <w:rPr>
          <w:rFonts w:ascii="Times New Roman" w:hAnsi="Times New Roman" w:cs="Times New Roman"/>
          <w:sz w:val="24"/>
          <w:szCs w:val="24"/>
        </w:rPr>
      </w:pPr>
      <w:r w:rsidRPr="008F0CC7">
        <w:rPr>
          <w:rFonts w:ascii="Times New Roman" w:hAnsi="Times New Roman" w:cs="Times New Roman"/>
          <w:sz w:val="24"/>
          <w:szCs w:val="24"/>
        </w:rPr>
        <w:t>To exercise developing product-startups implementing software engineering methods.</w:t>
      </w:r>
    </w:p>
    <w:p w:rsidR="008F0CC7" w:rsidRPr="008F0CC7" w:rsidRDefault="008F0CC7" w:rsidP="008F0CC7">
      <w:pPr>
        <w:spacing w:line="0" w:lineRule="atLeast"/>
        <w:jc w:val="both"/>
        <w:rPr>
          <w:sz w:val="24"/>
          <w:szCs w:val="24"/>
        </w:rPr>
      </w:pPr>
      <w:r w:rsidRPr="008F0CC7">
        <w:rPr>
          <w:rFonts w:ascii="Times New Roman" w:eastAsia="Palatino Linotype" w:hAnsi="Times New Roman" w:cs="Times New Roman"/>
          <w:b/>
          <w:color w:val="333333"/>
          <w:sz w:val="24"/>
          <w:szCs w:val="24"/>
        </w:rPr>
        <w:t>Outcomes:</w:t>
      </w:r>
    </w:p>
    <w:p w:rsidR="008F0CC7" w:rsidRPr="008F0CC7" w:rsidRDefault="008F0CC7" w:rsidP="00690AED">
      <w:pPr>
        <w:pStyle w:val="ListParagraph"/>
        <w:numPr>
          <w:ilvl w:val="0"/>
          <w:numId w:val="41"/>
        </w:numPr>
        <w:jc w:val="both"/>
        <w:rPr>
          <w:rFonts w:ascii="Times New Roman" w:hAnsi="Times New Roman" w:cs="Times New Roman"/>
          <w:sz w:val="24"/>
          <w:szCs w:val="24"/>
        </w:rPr>
      </w:pPr>
      <w:r w:rsidRPr="008F0CC7">
        <w:rPr>
          <w:rFonts w:ascii="Times New Roman" w:hAnsi="Times New Roman" w:cs="Times New Roman"/>
          <w:sz w:val="24"/>
          <w:szCs w:val="24"/>
        </w:rPr>
        <w:t>Ability to understand the different phases of software project.</w:t>
      </w:r>
    </w:p>
    <w:p w:rsidR="008F0CC7" w:rsidRPr="008F0CC7" w:rsidRDefault="008F0CC7" w:rsidP="00690AED">
      <w:pPr>
        <w:pStyle w:val="ListParagraph"/>
        <w:numPr>
          <w:ilvl w:val="0"/>
          <w:numId w:val="41"/>
        </w:numPr>
        <w:jc w:val="both"/>
        <w:rPr>
          <w:rFonts w:ascii="Times New Roman" w:hAnsi="Times New Roman" w:cs="Times New Roman"/>
          <w:sz w:val="24"/>
          <w:szCs w:val="24"/>
        </w:rPr>
      </w:pPr>
      <w:r w:rsidRPr="008F0CC7">
        <w:rPr>
          <w:rFonts w:ascii="Times New Roman" w:hAnsi="Times New Roman" w:cs="Times New Roman"/>
          <w:sz w:val="24"/>
          <w:szCs w:val="24"/>
        </w:rPr>
        <w:t>Ability to understand the use of different open source tools for project design.</w:t>
      </w:r>
    </w:p>
    <w:p w:rsidR="008F0CC7" w:rsidRPr="008F0CC7" w:rsidRDefault="008F0CC7" w:rsidP="00690AED">
      <w:pPr>
        <w:pStyle w:val="ListParagraph"/>
        <w:numPr>
          <w:ilvl w:val="0"/>
          <w:numId w:val="41"/>
        </w:numPr>
        <w:jc w:val="both"/>
        <w:rPr>
          <w:rFonts w:ascii="Times New Roman" w:hAnsi="Times New Roman" w:cs="Times New Roman"/>
          <w:sz w:val="24"/>
          <w:szCs w:val="24"/>
        </w:rPr>
      </w:pPr>
      <w:r w:rsidRPr="008F0CC7">
        <w:rPr>
          <w:rFonts w:ascii="Times New Roman" w:hAnsi="Times New Roman" w:cs="Times New Roman"/>
          <w:sz w:val="24"/>
          <w:szCs w:val="24"/>
        </w:rPr>
        <w:t>Ability to develop product-startups implementing software engineering methods.</w:t>
      </w:r>
    </w:p>
    <w:p w:rsidR="008F0CC7" w:rsidRDefault="008F0CC7" w:rsidP="008F0CC7">
      <w:pPr>
        <w:pStyle w:val="Heading1"/>
        <w:rPr>
          <w:rFonts w:ascii="Times New Roman" w:eastAsia="Palatino Linotype" w:hAnsi="Times New Roman" w:cs="Times New Roman"/>
          <w:color w:val="6600CC"/>
          <w:u w:val="single"/>
        </w:rPr>
      </w:pPr>
      <w:r>
        <w:rPr>
          <w:rFonts w:ascii="Times New Roman" w:eastAsia="Palatino Linotype" w:hAnsi="Times New Roman" w:cs="Times New Roman"/>
          <w:color w:val="6600CC"/>
          <w:u w:val="single"/>
        </w:rPr>
        <w:t>Recommended S</w:t>
      </w:r>
      <w:r w:rsidR="004914C2">
        <w:rPr>
          <w:rFonts w:ascii="Times New Roman" w:eastAsia="Palatino Linotype" w:hAnsi="Times New Roman" w:cs="Times New Roman"/>
          <w:color w:val="6600CC"/>
          <w:u w:val="single"/>
        </w:rPr>
        <w:t>oftware Requirements</w:t>
      </w:r>
    </w:p>
    <w:p w:rsidR="004914C2" w:rsidRPr="004914C2" w:rsidRDefault="004914C2" w:rsidP="004914C2"/>
    <w:p w:rsidR="008F0CC7" w:rsidRPr="008F0CC7" w:rsidRDefault="008F0CC7" w:rsidP="00690AED">
      <w:pPr>
        <w:pStyle w:val="ListParagraph"/>
        <w:numPr>
          <w:ilvl w:val="0"/>
          <w:numId w:val="40"/>
        </w:numPr>
        <w:jc w:val="both"/>
        <w:rPr>
          <w:rFonts w:ascii="Times New Roman" w:eastAsia="Times New Roman" w:hAnsi="Times New Roman" w:cs="Times New Roman"/>
          <w:color w:val="333333"/>
          <w:sz w:val="24"/>
          <w:szCs w:val="24"/>
        </w:rPr>
      </w:pPr>
      <w:r w:rsidRPr="008F0CC7">
        <w:rPr>
          <w:rFonts w:ascii="Times New Roman" w:hAnsi="Times New Roman" w:cs="Times New Roman"/>
          <w:sz w:val="24"/>
          <w:szCs w:val="24"/>
        </w:rPr>
        <w:t>Open source Tools: StarUML / UMLGraph / Topcased</w:t>
      </w:r>
    </w:p>
    <w:p w:rsidR="008F0CC7" w:rsidRDefault="004914C2" w:rsidP="004914C2">
      <w:pPr>
        <w:spacing w:line="0" w:lineRule="atLeast"/>
        <w:jc w:val="both"/>
        <w:rPr>
          <w:rFonts w:ascii="Times New Roman" w:eastAsia="Palatino Linotype" w:hAnsi="Times New Roman" w:cs="Times New Roman"/>
          <w:b/>
          <w:color w:val="6600CC"/>
          <w:sz w:val="28"/>
          <w:szCs w:val="28"/>
          <w:u w:val="single"/>
        </w:rPr>
      </w:pPr>
      <w:r w:rsidRPr="004914C2">
        <w:rPr>
          <w:rFonts w:ascii="Times New Roman" w:eastAsia="Palatino Linotype" w:hAnsi="Times New Roman" w:cs="Times New Roman"/>
          <w:b/>
          <w:color w:val="6600CC"/>
          <w:sz w:val="28"/>
          <w:szCs w:val="28"/>
          <w:u w:val="single"/>
        </w:rPr>
        <w:t>Useful Text Books/ References:</w:t>
      </w:r>
    </w:p>
    <w:p w:rsidR="004914C2" w:rsidRPr="007736F4" w:rsidRDefault="004914C2" w:rsidP="00690AED">
      <w:pPr>
        <w:pStyle w:val="ListParagraph"/>
        <w:numPr>
          <w:ilvl w:val="0"/>
          <w:numId w:val="42"/>
        </w:numPr>
        <w:autoSpaceDE w:val="0"/>
        <w:autoSpaceDN w:val="0"/>
        <w:adjustRightInd w:val="0"/>
        <w:spacing w:after="0"/>
        <w:rPr>
          <w:rFonts w:ascii="Times New Roman" w:hAnsi="Times New Roman" w:cs="Times New Roman"/>
          <w:sz w:val="24"/>
          <w:szCs w:val="24"/>
        </w:rPr>
      </w:pPr>
      <w:r w:rsidRPr="007736F4">
        <w:rPr>
          <w:rFonts w:ascii="Times New Roman" w:hAnsi="Times New Roman" w:cs="Times New Roman"/>
          <w:sz w:val="24"/>
          <w:szCs w:val="24"/>
        </w:rPr>
        <w:t>Software engineering A practitioner’s Approach, Roger S Pressman, sixth edition</w:t>
      </w:r>
    </w:p>
    <w:p w:rsidR="004914C2" w:rsidRPr="007736F4" w:rsidRDefault="004914C2" w:rsidP="007736F4">
      <w:pPr>
        <w:pStyle w:val="ListParagraph"/>
        <w:autoSpaceDE w:val="0"/>
        <w:autoSpaceDN w:val="0"/>
        <w:adjustRightInd w:val="0"/>
        <w:spacing w:after="0"/>
        <w:rPr>
          <w:rFonts w:ascii="Times New Roman" w:hAnsi="Times New Roman" w:cs="Times New Roman"/>
          <w:sz w:val="24"/>
          <w:szCs w:val="24"/>
        </w:rPr>
      </w:pPr>
      <w:r w:rsidRPr="007736F4">
        <w:rPr>
          <w:rFonts w:ascii="Times New Roman" w:hAnsi="Times New Roman" w:cs="Times New Roman"/>
          <w:sz w:val="24"/>
          <w:szCs w:val="24"/>
        </w:rPr>
        <w:t>McGraw Hill International Edition.</w:t>
      </w:r>
    </w:p>
    <w:p w:rsidR="007736F4" w:rsidRPr="007736F4" w:rsidRDefault="004914C2" w:rsidP="00690AED">
      <w:pPr>
        <w:pStyle w:val="ListParagraph"/>
        <w:numPr>
          <w:ilvl w:val="0"/>
          <w:numId w:val="42"/>
        </w:numPr>
        <w:jc w:val="both"/>
        <w:rPr>
          <w:rFonts w:ascii="Times New Roman" w:hAnsi="Times New Roman" w:cs="Times New Roman"/>
        </w:rPr>
      </w:pPr>
      <w:r w:rsidRPr="007736F4">
        <w:rPr>
          <w:rFonts w:ascii="Times New Roman" w:hAnsi="Times New Roman" w:cs="Times New Roman"/>
          <w:sz w:val="24"/>
          <w:szCs w:val="24"/>
        </w:rPr>
        <w:t>Software Engineering, Ian Sommerville, seventh edition, Pearson educ</w:t>
      </w:r>
      <w:r w:rsidRPr="007736F4">
        <w:rPr>
          <w:rFonts w:ascii="Times New Roman" w:hAnsi="Times New Roman" w:cs="Times New Roman"/>
          <w:sz w:val="23"/>
          <w:szCs w:val="23"/>
        </w:rPr>
        <w:t>ation.</w:t>
      </w:r>
    </w:p>
    <w:p w:rsidR="007736F4" w:rsidRDefault="007736F4" w:rsidP="007736F4">
      <w:pPr>
        <w:pStyle w:val="ListParagraph"/>
        <w:jc w:val="both"/>
        <w:rPr>
          <w:rFonts w:ascii="TimesNewRomanPSMT" w:hAnsi="TimesNewRomanPSMT" w:cs="TimesNewRomanPSMT"/>
          <w:sz w:val="23"/>
          <w:szCs w:val="23"/>
        </w:rPr>
      </w:pPr>
    </w:p>
    <w:p w:rsidR="007E5BD3" w:rsidRPr="007736F4" w:rsidRDefault="002A60B7" w:rsidP="007736F4">
      <w:pPr>
        <w:pStyle w:val="ListParagraph"/>
        <w:jc w:val="both"/>
        <w:rPr>
          <w:rFonts w:ascii="Times New Roman" w:hAnsi="Times New Roman" w:cs="Times New Roman"/>
        </w:rPr>
      </w:pPr>
      <w:r w:rsidRPr="007736F4">
        <w:rPr>
          <w:rFonts w:ascii="Times New Roman" w:hAnsi="Times New Roman" w:cs="Times New Roman"/>
        </w:rPr>
        <w:t xml:space="preserve">               </w:t>
      </w:r>
      <w:r w:rsidRPr="007736F4">
        <w:rPr>
          <w:rFonts w:ascii="Times New Roman" w:hAnsi="Times New Roman" w:cs="Times New Roman"/>
        </w:rPr>
        <w:tab/>
      </w:r>
      <w:r w:rsidRPr="007736F4">
        <w:rPr>
          <w:rFonts w:ascii="Times New Roman" w:hAnsi="Times New Roman" w:cs="Times New Roman"/>
        </w:rPr>
        <w:tab/>
      </w:r>
      <w:r w:rsidRPr="007736F4">
        <w:rPr>
          <w:rFonts w:ascii="Times New Roman" w:hAnsi="Times New Roman" w:cs="Times New Roman"/>
        </w:rPr>
        <w:tab/>
      </w:r>
      <w:r w:rsidR="00A73D04" w:rsidRPr="007736F4">
        <w:rPr>
          <w:rFonts w:ascii="Times New Roman" w:hAnsi="Times New Roman" w:cs="Times New Roman"/>
        </w:rPr>
        <w:tab/>
      </w:r>
    </w:p>
    <w:p w:rsidR="00C94425" w:rsidRPr="008853B5" w:rsidRDefault="00C94425" w:rsidP="00C94425">
      <w:pPr>
        <w:pStyle w:val="Heading3"/>
        <w:rPr>
          <w:rFonts w:ascii="Times New Roman" w:hAnsi="Times New Roman" w:cs="Times New Roman"/>
          <w:color w:val="0070C0"/>
          <w:sz w:val="24"/>
          <w:szCs w:val="24"/>
        </w:rPr>
      </w:pPr>
      <w:r>
        <w:lastRenderedPageBreak/>
        <w:t xml:space="preserve"> </w:t>
      </w:r>
      <w:r>
        <w:tab/>
      </w:r>
      <w:r>
        <w:tab/>
      </w:r>
      <w:r>
        <w:tab/>
      </w:r>
      <w:r>
        <w:tab/>
        <w:t xml:space="preserve">                   </w:t>
      </w:r>
      <w:r w:rsidRPr="008853B5">
        <w:rPr>
          <w:color w:val="0070C0"/>
        </w:rPr>
        <w:t xml:space="preserve"> </w:t>
      </w:r>
      <w:r w:rsidRPr="008853B5">
        <w:rPr>
          <w:rFonts w:ascii="Times New Roman" w:hAnsi="Times New Roman" w:cs="Times New Roman"/>
          <w:color w:val="0070C0"/>
          <w:sz w:val="24"/>
          <w:szCs w:val="24"/>
        </w:rPr>
        <w:t>INDEX</w:t>
      </w:r>
    </w:p>
    <w:p w:rsidR="00C94425" w:rsidRDefault="00C94425" w:rsidP="00A077B4">
      <w:pPr>
        <w:rPr>
          <w:rFonts w:ascii="Times New Roman" w:hAnsi="Times New Roman" w:cs="Times New Roman"/>
        </w:rPr>
      </w:pPr>
    </w:p>
    <w:tbl>
      <w:tblPr>
        <w:tblStyle w:val="TableGrid"/>
        <w:tblW w:w="0" w:type="auto"/>
        <w:tblLook w:val="04A0"/>
      </w:tblPr>
      <w:tblGrid>
        <w:gridCol w:w="763"/>
        <w:gridCol w:w="6815"/>
        <w:gridCol w:w="1845"/>
      </w:tblGrid>
      <w:tr w:rsidR="007E5BD3" w:rsidRPr="00A077B4" w:rsidTr="00C94425">
        <w:trPr>
          <w:trHeight w:val="209"/>
        </w:trPr>
        <w:tc>
          <w:tcPr>
            <w:tcW w:w="763" w:type="dxa"/>
          </w:tcPr>
          <w:p w:rsidR="007E5BD3" w:rsidRPr="008853B5" w:rsidRDefault="007E5BD3" w:rsidP="00C94425">
            <w:pPr>
              <w:pStyle w:val="Heading2"/>
              <w:outlineLvl w:val="1"/>
              <w:rPr>
                <w:rFonts w:ascii="Times New Roman" w:hAnsi="Times New Roman" w:cs="Times New Roman"/>
                <w:color w:val="0070C0"/>
                <w:sz w:val="24"/>
                <w:szCs w:val="24"/>
              </w:rPr>
            </w:pPr>
            <w:r w:rsidRPr="008853B5">
              <w:rPr>
                <w:rFonts w:ascii="Times New Roman" w:hAnsi="Times New Roman" w:cs="Times New Roman"/>
                <w:color w:val="0070C0"/>
                <w:sz w:val="24"/>
                <w:szCs w:val="24"/>
              </w:rPr>
              <w:t>S.No.</w:t>
            </w:r>
          </w:p>
        </w:tc>
        <w:tc>
          <w:tcPr>
            <w:tcW w:w="6815" w:type="dxa"/>
          </w:tcPr>
          <w:p w:rsidR="007E5BD3" w:rsidRPr="008853B5" w:rsidRDefault="007E5BD3" w:rsidP="00C94425">
            <w:pPr>
              <w:pStyle w:val="Heading2"/>
              <w:outlineLvl w:val="1"/>
              <w:rPr>
                <w:rFonts w:ascii="Times New Roman" w:hAnsi="Times New Roman" w:cs="Times New Roman"/>
                <w:color w:val="0070C0"/>
                <w:sz w:val="24"/>
                <w:szCs w:val="24"/>
              </w:rPr>
            </w:pPr>
            <w:r w:rsidRPr="008853B5">
              <w:rPr>
                <w:rFonts w:ascii="Times New Roman" w:hAnsi="Times New Roman" w:cs="Times New Roman"/>
                <w:color w:val="0070C0"/>
                <w:sz w:val="24"/>
                <w:szCs w:val="24"/>
              </w:rPr>
              <w:t xml:space="preserve"> </w:t>
            </w:r>
            <w:r w:rsidR="00C94425" w:rsidRPr="008853B5">
              <w:rPr>
                <w:rFonts w:ascii="Times New Roman" w:hAnsi="Times New Roman" w:cs="Times New Roman"/>
                <w:color w:val="0070C0"/>
                <w:sz w:val="24"/>
                <w:szCs w:val="24"/>
              </w:rPr>
              <w:t xml:space="preserve">                           List of </w:t>
            </w:r>
            <w:r w:rsidRPr="008853B5">
              <w:rPr>
                <w:rFonts w:ascii="Times New Roman" w:hAnsi="Times New Roman" w:cs="Times New Roman"/>
                <w:color w:val="0070C0"/>
                <w:sz w:val="24"/>
                <w:szCs w:val="24"/>
              </w:rPr>
              <w:t>Documents</w:t>
            </w:r>
          </w:p>
        </w:tc>
        <w:tc>
          <w:tcPr>
            <w:tcW w:w="1845" w:type="dxa"/>
          </w:tcPr>
          <w:p w:rsidR="007E5BD3" w:rsidRPr="008853B5" w:rsidRDefault="007E5BD3" w:rsidP="00C94425">
            <w:pPr>
              <w:pStyle w:val="Heading2"/>
              <w:outlineLvl w:val="1"/>
              <w:rPr>
                <w:rFonts w:ascii="Times New Roman" w:hAnsi="Times New Roman" w:cs="Times New Roman"/>
                <w:color w:val="0070C0"/>
                <w:sz w:val="24"/>
                <w:szCs w:val="24"/>
              </w:rPr>
            </w:pPr>
            <w:r w:rsidRPr="008853B5">
              <w:rPr>
                <w:rFonts w:ascii="Times New Roman" w:hAnsi="Times New Roman" w:cs="Times New Roman"/>
                <w:color w:val="0070C0"/>
                <w:sz w:val="24"/>
                <w:szCs w:val="24"/>
              </w:rPr>
              <w:t>Page No.</w:t>
            </w:r>
          </w:p>
        </w:tc>
      </w:tr>
      <w:tr w:rsidR="007E5BD3" w:rsidRPr="00A077B4" w:rsidTr="00107909">
        <w:trPr>
          <w:trHeight w:val="413"/>
        </w:trPr>
        <w:tc>
          <w:tcPr>
            <w:tcW w:w="763" w:type="dxa"/>
          </w:tcPr>
          <w:p w:rsidR="007E5BD3" w:rsidRPr="00D71B98" w:rsidRDefault="007E5BD3"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1</w:t>
            </w:r>
          </w:p>
        </w:tc>
        <w:tc>
          <w:tcPr>
            <w:tcW w:w="6815" w:type="dxa"/>
          </w:tcPr>
          <w:p w:rsidR="007E5BD3" w:rsidRPr="00D71B98" w:rsidRDefault="007E5BD3"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Problem Analysis and Project Planning</w:t>
            </w:r>
          </w:p>
        </w:tc>
        <w:tc>
          <w:tcPr>
            <w:tcW w:w="1845" w:type="dxa"/>
          </w:tcPr>
          <w:p w:rsidR="007E5BD3" w:rsidRPr="00D71B98" w:rsidRDefault="00D71B98" w:rsidP="00A73D04">
            <w:pPr>
              <w:jc w:val="both"/>
              <w:rPr>
                <w:rFonts w:ascii="Times New Roman" w:hAnsi="Times New Roman" w:cs="Times New Roman"/>
                <w:sz w:val="24"/>
                <w:szCs w:val="24"/>
              </w:rPr>
            </w:pPr>
            <w:r>
              <w:rPr>
                <w:rFonts w:ascii="Times New Roman" w:hAnsi="Times New Roman" w:cs="Times New Roman"/>
                <w:sz w:val="24"/>
                <w:szCs w:val="24"/>
              </w:rPr>
              <w:t>0</w:t>
            </w:r>
            <w:r w:rsidRPr="00D71B98">
              <w:rPr>
                <w:rFonts w:ascii="Times New Roman" w:hAnsi="Times New Roman" w:cs="Times New Roman"/>
                <w:sz w:val="24"/>
                <w:szCs w:val="24"/>
              </w:rPr>
              <w:t>5</w:t>
            </w:r>
            <w:r>
              <w:rPr>
                <w:rFonts w:ascii="Times New Roman" w:hAnsi="Times New Roman" w:cs="Times New Roman"/>
                <w:sz w:val="24"/>
                <w:szCs w:val="24"/>
              </w:rPr>
              <w:t>-08</w:t>
            </w:r>
          </w:p>
        </w:tc>
      </w:tr>
      <w:tr w:rsidR="007E5BD3" w:rsidRPr="00A077B4" w:rsidTr="00107909">
        <w:trPr>
          <w:trHeight w:val="368"/>
        </w:trPr>
        <w:tc>
          <w:tcPr>
            <w:tcW w:w="763" w:type="dxa"/>
          </w:tcPr>
          <w:p w:rsidR="007E5BD3" w:rsidRPr="00D71B98" w:rsidRDefault="007E5BD3"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2</w:t>
            </w:r>
          </w:p>
        </w:tc>
        <w:tc>
          <w:tcPr>
            <w:tcW w:w="6815" w:type="dxa"/>
          </w:tcPr>
          <w:p w:rsidR="007E5BD3" w:rsidRPr="00D71B98" w:rsidRDefault="007E5BD3"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Software Requirement Analysis</w:t>
            </w:r>
          </w:p>
        </w:tc>
        <w:tc>
          <w:tcPr>
            <w:tcW w:w="1845" w:type="dxa"/>
          </w:tcPr>
          <w:p w:rsidR="007E5BD3" w:rsidRPr="00D71B98" w:rsidRDefault="00D71B98" w:rsidP="00A73D04">
            <w:pPr>
              <w:jc w:val="both"/>
              <w:rPr>
                <w:rFonts w:ascii="Times New Roman" w:hAnsi="Times New Roman" w:cs="Times New Roman"/>
                <w:sz w:val="24"/>
                <w:szCs w:val="24"/>
              </w:rPr>
            </w:pPr>
            <w:r>
              <w:rPr>
                <w:rFonts w:ascii="Times New Roman" w:hAnsi="Times New Roman" w:cs="Times New Roman"/>
                <w:sz w:val="24"/>
                <w:szCs w:val="24"/>
              </w:rPr>
              <w:t>09-11</w:t>
            </w:r>
          </w:p>
        </w:tc>
      </w:tr>
      <w:tr w:rsidR="007E5BD3" w:rsidRPr="00A077B4" w:rsidTr="00C94425">
        <w:trPr>
          <w:trHeight w:val="209"/>
        </w:trPr>
        <w:tc>
          <w:tcPr>
            <w:tcW w:w="763" w:type="dxa"/>
          </w:tcPr>
          <w:p w:rsidR="007E5BD3" w:rsidRPr="00D71B98" w:rsidRDefault="007E5BD3"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3</w:t>
            </w:r>
          </w:p>
        </w:tc>
        <w:tc>
          <w:tcPr>
            <w:tcW w:w="6815" w:type="dxa"/>
          </w:tcPr>
          <w:p w:rsidR="007E5BD3" w:rsidRPr="00D71B98" w:rsidRDefault="007E5BD3"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Data Modeling</w:t>
            </w:r>
          </w:p>
        </w:tc>
        <w:tc>
          <w:tcPr>
            <w:tcW w:w="1845" w:type="dxa"/>
          </w:tcPr>
          <w:p w:rsidR="007E5BD3" w:rsidRPr="00D71B98" w:rsidRDefault="00D71B98" w:rsidP="00A73D04">
            <w:pPr>
              <w:jc w:val="both"/>
              <w:rPr>
                <w:rFonts w:ascii="Times New Roman" w:hAnsi="Times New Roman" w:cs="Times New Roman"/>
                <w:sz w:val="24"/>
                <w:szCs w:val="24"/>
              </w:rPr>
            </w:pPr>
            <w:r>
              <w:rPr>
                <w:rFonts w:ascii="Times New Roman" w:hAnsi="Times New Roman" w:cs="Times New Roman"/>
                <w:sz w:val="24"/>
                <w:szCs w:val="24"/>
              </w:rPr>
              <w:t>12-12</w:t>
            </w:r>
          </w:p>
        </w:tc>
      </w:tr>
      <w:tr w:rsidR="007E5BD3" w:rsidRPr="00A077B4" w:rsidTr="00107909">
        <w:trPr>
          <w:trHeight w:val="341"/>
        </w:trPr>
        <w:tc>
          <w:tcPr>
            <w:tcW w:w="763" w:type="dxa"/>
          </w:tcPr>
          <w:p w:rsidR="007E5BD3" w:rsidRPr="00D71B98" w:rsidRDefault="007E5BD3"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4</w:t>
            </w:r>
          </w:p>
        </w:tc>
        <w:tc>
          <w:tcPr>
            <w:tcW w:w="6815" w:type="dxa"/>
          </w:tcPr>
          <w:p w:rsidR="007E5BD3" w:rsidRPr="00D71B98" w:rsidRDefault="007E5BD3"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Software Designing</w:t>
            </w:r>
          </w:p>
        </w:tc>
        <w:tc>
          <w:tcPr>
            <w:tcW w:w="1845" w:type="dxa"/>
          </w:tcPr>
          <w:p w:rsidR="007E5BD3" w:rsidRPr="00D71B98" w:rsidRDefault="00D71B98" w:rsidP="00A73D04">
            <w:pPr>
              <w:jc w:val="both"/>
              <w:rPr>
                <w:rFonts w:ascii="Times New Roman" w:hAnsi="Times New Roman" w:cs="Times New Roman"/>
                <w:sz w:val="24"/>
                <w:szCs w:val="24"/>
              </w:rPr>
            </w:pPr>
            <w:r>
              <w:rPr>
                <w:rFonts w:ascii="Times New Roman" w:hAnsi="Times New Roman" w:cs="Times New Roman"/>
                <w:sz w:val="24"/>
                <w:szCs w:val="24"/>
              </w:rPr>
              <w:t>13-17</w:t>
            </w:r>
          </w:p>
        </w:tc>
      </w:tr>
      <w:tr w:rsidR="007E5BD3" w:rsidRPr="00A077B4" w:rsidTr="00C94425">
        <w:trPr>
          <w:trHeight w:val="218"/>
        </w:trPr>
        <w:tc>
          <w:tcPr>
            <w:tcW w:w="763" w:type="dxa"/>
          </w:tcPr>
          <w:p w:rsidR="007E5BD3" w:rsidRPr="00D71B98" w:rsidRDefault="007E5BD3"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5</w:t>
            </w:r>
          </w:p>
        </w:tc>
        <w:tc>
          <w:tcPr>
            <w:tcW w:w="6815" w:type="dxa"/>
          </w:tcPr>
          <w:p w:rsidR="007E5BD3" w:rsidRPr="00D71B98" w:rsidRDefault="007E5BD3"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Prototype model</w:t>
            </w:r>
          </w:p>
        </w:tc>
        <w:tc>
          <w:tcPr>
            <w:tcW w:w="1845" w:type="dxa"/>
          </w:tcPr>
          <w:p w:rsidR="007E5BD3" w:rsidRPr="00D71B98" w:rsidRDefault="00D71B98" w:rsidP="00A73D04">
            <w:pPr>
              <w:jc w:val="both"/>
              <w:rPr>
                <w:rFonts w:ascii="Times New Roman" w:hAnsi="Times New Roman" w:cs="Times New Roman"/>
                <w:sz w:val="24"/>
                <w:szCs w:val="24"/>
              </w:rPr>
            </w:pPr>
            <w:r>
              <w:rPr>
                <w:rFonts w:ascii="Times New Roman" w:hAnsi="Times New Roman" w:cs="Times New Roman"/>
                <w:sz w:val="24"/>
                <w:szCs w:val="24"/>
              </w:rPr>
              <w:t>18-20</w:t>
            </w:r>
          </w:p>
        </w:tc>
      </w:tr>
      <w:tr w:rsidR="00C94425" w:rsidRPr="00A077B4" w:rsidTr="00C94425">
        <w:trPr>
          <w:trHeight w:val="386"/>
        </w:trPr>
        <w:tc>
          <w:tcPr>
            <w:tcW w:w="9423" w:type="dxa"/>
            <w:gridSpan w:val="3"/>
          </w:tcPr>
          <w:p w:rsidR="00C94425" w:rsidRPr="00A077B4" w:rsidRDefault="00C94425" w:rsidP="00A73D04">
            <w:pPr>
              <w:jc w:val="both"/>
              <w:rPr>
                <w:rFonts w:ascii="Times New Roman" w:hAnsi="Times New Roman" w:cs="Times New Roman"/>
                <w:sz w:val="20"/>
                <w:szCs w:val="20"/>
              </w:rPr>
            </w:pPr>
          </w:p>
        </w:tc>
      </w:tr>
      <w:tr w:rsidR="007E5BD3" w:rsidRPr="00A077B4" w:rsidTr="00C94425">
        <w:trPr>
          <w:trHeight w:val="179"/>
        </w:trPr>
        <w:tc>
          <w:tcPr>
            <w:tcW w:w="763" w:type="dxa"/>
          </w:tcPr>
          <w:p w:rsidR="007E5BD3" w:rsidRPr="008853B5" w:rsidRDefault="007E5BD3" w:rsidP="00C94425">
            <w:pPr>
              <w:pStyle w:val="Heading3"/>
              <w:outlineLvl w:val="2"/>
              <w:rPr>
                <w:rFonts w:ascii="Times New Roman" w:hAnsi="Times New Roman" w:cs="Times New Roman"/>
                <w:color w:val="0070C0"/>
                <w:sz w:val="24"/>
                <w:szCs w:val="24"/>
              </w:rPr>
            </w:pPr>
            <w:r w:rsidRPr="008853B5">
              <w:rPr>
                <w:rFonts w:ascii="Times New Roman" w:hAnsi="Times New Roman" w:cs="Times New Roman"/>
                <w:color w:val="0070C0"/>
                <w:sz w:val="24"/>
                <w:szCs w:val="24"/>
              </w:rPr>
              <w:t>S.No.</w:t>
            </w:r>
          </w:p>
        </w:tc>
        <w:tc>
          <w:tcPr>
            <w:tcW w:w="6815" w:type="dxa"/>
          </w:tcPr>
          <w:p w:rsidR="007E5BD3" w:rsidRPr="008853B5" w:rsidRDefault="00C94425" w:rsidP="00C94425">
            <w:pPr>
              <w:pStyle w:val="Heading3"/>
              <w:outlineLvl w:val="2"/>
              <w:rPr>
                <w:rFonts w:ascii="Times New Roman" w:hAnsi="Times New Roman" w:cs="Times New Roman"/>
                <w:color w:val="0070C0"/>
                <w:sz w:val="24"/>
                <w:szCs w:val="24"/>
              </w:rPr>
            </w:pPr>
            <w:r w:rsidRPr="008853B5">
              <w:rPr>
                <w:rFonts w:ascii="Times New Roman" w:hAnsi="Times New Roman" w:cs="Times New Roman"/>
                <w:color w:val="0070C0"/>
                <w:sz w:val="24"/>
                <w:szCs w:val="24"/>
              </w:rPr>
              <w:t xml:space="preserve">                             List of Experiments</w:t>
            </w:r>
          </w:p>
        </w:tc>
        <w:tc>
          <w:tcPr>
            <w:tcW w:w="1845" w:type="dxa"/>
          </w:tcPr>
          <w:p w:rsidR="007E5BD3" w:rsidRPr="008853B5" w:rsidRDefault="007E5BD3" w:rsidP="00C94425">
            <w:pPr>
              <w:pStyle w:val="Heading3"/>
              <w:outlineLvl w:val="2"/>
              <w:rPr>
                <w:rFonts w:ascii="Times New Roman" w:hAnsi="Times New Roman" w:cs="Times New Roman"/>
                <w:color w:val="0070C0"/>
                <w:sz w:val="24"/>
                <w:szCs w:val="24"/>
              </w:rPr>
            </w:pPr>
            <w:r w:rsidRPr="008853B5">
              <w:rPr>
                <w:rFonts w:ascii="Times New Roman" w:hAnsi="Times New Roman" w:cs="Times New Roman"/>
                <w:color w:val="0070C0"/>
                <w:sz w:val="24"/>
                <w:szCs w:val="24"/>
              </w:rPr>
              <w:t>Page No.</w:t>
            </w:r>
          </w:p>
        </w:tc>
      </w:tr>
      <w:tr w:rsidR="00C94425" w:rsidRPr="00A077B4" w:rsidTr="00C94425">
        <w:trPr>
          <w:trHeight w:val="427"/>
        </w:trPr>
        <w:tc>
          <w:tcPr>
            <w:tcW w:w="763" w:type="dxa"/>
          </w:tcPr>
          <w:p w:rsidR="00C94425" w:rsidRPr="00D71B98" w:rsidRDefault="00C94425"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1</w:t>
            </w:r>
          </w:p>
        </w:tc>
        <w:tc>
          <w:tcPr>
            <w:tcW w:w="6815" w:type="dxa"/>
          </w:tcPr>
          <w:p w:rsidR="00C94425" w:rsidRPr="00D71B98" w:rsidRDefault="00C94425"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Course management system (CMS)</w:t>
            </w:r>
          </w:p>
        </w:tc>
        <w:tc>
          <w:tcPr>
            <w:tcW w:w="1845" w:type="dxa"/>
          </w:tcPr>
          <w:p w:rsidR="00C94425" w:rsidRPr="00D71B98" w:rsidRDefault="00D71B98" w:rsidP="00A73D04">
            <w:pPr>
              <w:jc w:val="both"/>
              <w:rPr>
                <w:rFonts w:ascii="Times New Roman" w:hAnsi="Times New Roman" w:cs="Times New Roman"/>
                <w:sz w:val="24"/>
                <w:szCs w:val="24"/>
              </w:rPr>
            </w:pPr>
            <w:r>
              <w:rPr>
                <w:rFonts w:ascii="Times New Roman" w:hAnsi="Times New Roman" w:cs="Times New Roman"/>
                <w:sz w:val="24"/>
                <w:szCs w:val="24"/>
              </w:rPr>
              <w:t>21-31</w:t>
            </w:r>
          </w:p>
        </w:tc>
      </w:tr>
      <w:tr w:rsidR="00C94425" w:rsidRPr="00A077B4" w:rsidTr="00811A59">
        <w:trPr>
          <w:trHeight w:val="386"/>
        </w:trPr>
        <w:tc>
          <w:tcPr>
            <w:tcW w:w="763" w:type="dxa"/>
          </w:tcPr>
          <w:p w:rsidR="00C94425" w:rsidRPr="00D71B98" w:rsidRDefault="00C94425"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2</w:t>
            </w:r>
          </w:p>
        </w:tc>
        <w:tc>
          <w:tcPr>
            <w:tcW w:w="6815" w:type="dxa"/>
          </w:tcPr>
          <w:p w:rsidR="00C94425" w:rsidRPr="00D71B98" w:rsidRDefault="00C94425"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Easy Leave</w:t>
            </w:r>
          </w:p>
        </w:tc>
        <w:tc>
          <w:tcPr>
            <w:tcW w:w="1845" w:type="dxa"/>
          </w:tcPr>
          <w:p w:rsidR="00C94425" w:rsidRPr="00D71B98" w:rsidRDefault="00D71B98" w:rsidP="00A73D04">
            <w:pPr>
              <w:jc w:val="both"/>
              <w:rPr>
                <w:rFonts w:ascii="Times New Roman" w:hAnsi="Times New Roman" w:cs="Times New Roman"/>
                <w:sz w:val="24"/>
                <w:szCs w:val="24"/>
              </w:rPr>
            </w:pPr>
            <w:r>
              <w:rPr>
                <w:rFonts w:ascii="Times New Roman" w:hAnsi="Times New Roman" w:cs="Times New Roman"/>
                <w:sz w:val="24"/>
                <w:szCs w:val="24"/>
              </w:rPr>
              <w:t>32-51</w:t>
            </w:r>
          </w:p>
        </w:tc>
      </w:tr>
      <w:tr w:rsidR="00C94425" w:rsidRPr="00A077B4" w:rsidTr="00811A59">
        <w:trPr>
          <w:trHeight w:val="359"/>
        </w:trPr>
        <w:tc>
          <w:tcPr>
            <w:tcW w:w="763" w:type="dxa"/>
          </w:tcPr>
          <w:p w:rsidR="00C94425" w:rsidRPr="00D71B98" w:rsidRDefault="00C94425"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3</w:t>
            </w:r>
          </w:p>
        </w:tc>
        <w:tc>
          <w:tcPr>
            <w:tcW w:w="6815" w:type="dxa"/>
          </w:tcPr>
          <w:p w:rsidR="00C94425" w:rsidRPr="00D71B98" w:rsidRDefault="00C94425"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E-Bidding</w:t>
            </w:r>
          </w:p>
        </w:tc>
        <w:tc>
          <w:tcPr>
            <w:tcW w:w="1845" w:type="dxa"/>
          </w:tcPr>
          <w:p w:rsidR="00C94425" w:rsidRPr="00D71B98" w:rsidRDefault="00D71B98" w:rsidP="00A73D04">
            <w:pPr>
              <w:jc w:val="both"/>
              <w:rPr>
                <w:rFonts w:ascii="Times New Roman" w:hAnsi="Times New Roman" w:cs="Times New Roman"/>
                <w:sz w:val="24"/>
                <w:szCs w:val="24"/>
              </w:rPr>
            </w:pPr>
            <w:r>
              <w:rPr>
                <w:rFonts w:ascii="Times New Roman" w:hAnsi="Times New Roman" w:cs="Times New Roman"/>
                <w:sz w:val="24"/>
                <w:szCs w:val="24"/>
              </w:rPr>
              <w:t>52-68</w:t>
            </w:r>
          </w:p>
        </w:tc>
      </w:tr>
      <w:tr w:rsidR="00C94425" w:rsidRPr="00A077B4" w:rsidTr="00CB2F3B">
        <w:trPr>
          <w:trHeight w:val="458"/>
        </w:trPr>
        <w:tc>
          <w:tcPr>
            <w:tcW w:w="763" w:type="dxa"/>
          </w:tcPr>
          <w:p w:rsidR="00C94425" w:rsidRPr="00D71B98" w:rsidRDefault="00C94425" w:rsidP="00A73D04">
            <w:pPr>
              <w:spacing w:line="276" w:lineRule="auto"/>
              <w:jc w:val="both"/>
              <w:rPr>
                <w:rFonts w:ascii="Times New Roman" w:hAnsi="Times New Roman" w:cs="Times New Roman"/>
                <w:sz w:val="24"/>
                <w:szCs w:val="24"/>
              </w:rPr>
            </w:pPr>
            <w:r w:rsidRPr="00D71B98">
              <w:rPr>
                <w:rFonts w:ascii="Times New Roman" w:hAnsi="Times New Roman" w:cs="Times New Roman"/>
                <w:sz w:val="24"/>
                <w:szCs w:val="24"/>
              </w:rPr>
              <w:t>4</w:t>
            </w:r>
          </w:p>
        </w:tc>
        <w:tc>
          <w:tcPr>
            <w:tcW w:w="6815" w:type="dxa"/>
          </w:tcPr>
          <w:p w:rsidR="00C94425" w:rsidRPr="00D71B98" w:rsidRDefault="00C94425" w:rsidP="00A73D04">
            <w:pPr>
              <w:spacing w:line="276" w:lineRule="auto"/>
              <w:rPr>
                <w:rFonts w:ascii="Times New Roman" w:hAnsi="Times New Roman" w:cs="Times New Roman"/>
                <w:sz w:val="24"/>
                <w:szCs w:val="24"/>
              </w:rPr>
            </w:pPr>
            <w:r w:rsidRPr="00D71B98">
              <w:rPr>
                <w:rFonts w:ascii="Times New Roman" w:hAnsi="Times New Roman" w:cs="Times New Roman"/>
                <w:sz w:val="24"/>
                <w:szCs w:val="24"/>
              </w:rPr>
              <w:t>Electronic Cash counter</w:t>
            </w:r>
          </w:p>
        </w:tc>
        <w:tc>
          <w:tcPr>
            <w:tcW w:w="1845" w:type="dxa"/>
          </w:tcPr>
          <w:p w:rsidR="00C94425" w:rsidRPr="00D71B98" w:rsidRDefault="00D71B98" w:rsidP="00A73D04">
            <w:pPr>
              <w:jc w:val="both"/>
              <w:rPr>
                <w:rFonts w:ascii="Times New Roman" w:hAnsi="Times New Roman" w:cs="Times New Roman"/>
                <w:sz w:val="24"/>
                <w:szCs w:val="24"/>
              </w:rPr>
            </w:pPr>
            <w:r>
              <w:rPr>
                <w:rFonts w:ascii="Times New Roman" w:hAnsi="Times New Roman" w:cs="Times New Roman"/>
                <w:sz w:val="24"/>
                <w:szCs w:val="24"/>
              </w:rPr>
              <w:t>69-86</w:t>
            </w:r>
          </w:p>
        </w:tc>
      </w:tr>
      <w:tr w:rsidR="00C94425" w:rsidRPr="00A077B4" w:rsidTr="00CB2F3B">
        <w:trPr>
          <w:trHeight w:val="539"/>
        </w:trPr>
        <w:tc>
          <w:tcPr>
            <w:tcW w:w="763" w:type="dxa"/>
          </w:tcPr>
          <w:p w:rsidR="00C94425" w:rsidRPr="00143F35" w:rsidRDefault="00C94425" w:rsidP="00A73D04">
            <w:pPr>
              <w:jc w:val="both"/>
              <w:rPr>
                <w:rFonts w:ascii="Times New Roman" w:hAnsi="Times New Roman" w:cs="Times New Roman"/>
              </w:rPr>
            </w:pPr>
          </w:p>
        </w:tc>
        <w:tc>
          <w:tcPr>
            <w:tcW w:w="6815" w:type="dxa"/>
          </w:tcPr>
          <w:p w:rsidR="00C94425" w:rsidRPr="008853B5" w:rsidRDefault="00C94425" w:rsidP="00C94425">
            <w:pPr>
              <w:pStyle w:val="Heading3"/>
              <w:outlineLvl w:val="2"/>
              <w:rPr>
                <w:color w:val="0070C0"/>
              </w:rPr>
            </w:pPr>
            <w:r>
              <w:t xml:space="preserve">                                   </w:t>
            </w:r>
            <w:r w:rsidRPr="008853B5">
              <w:rPr>
                <w:color w:val="0070C0"/>
              </w:rPr>
              <w:t>Viva Questions</w:t>
            </w:r>
          </w:p>
        </w:tc>
        <w:tc>
          <w:tcPr>
            <w:tcW w:w="1845" w:type="dxa"/>
          </w:tcPr>
          <w:p w:rsidR="00C94425" w:rsidRPr="00A077B4" w:rsidRDefault="00D71B98" w:rsidP="00A73D04">
            <w:pPr>
              <w:jc w:val="both"/>
              <w:rPr>
                <w:rFonts w:ascii="Times New Roman" w:hAnsi="Times New Roman" w:cs="Times New Roman"/>
                <w:sz w:val="20"/>
                <w:szCs w:val="20"/>
              </w:rPr>
            </w:pPr>
            <w:r>
              <w:rPr>
                <w:rFonts w:ascii="Times New Roman" w:hAnsi="Times New Roman" w:cs="Times New Roman"/>
                <w:sz w:val="20"/>
                <w:szCs w:val="20"/>
              </w:rPr>
              <w:t>86-86</w:t>
            </w:r>
          </w:p>
        </w:tc>
      </w:tr>
    </w:tbl>
    <w:p w:rsidR="007E5BD3" w:rsidRDefault="007E5BD3" w:rsidP="00A077B4">
      <w:pPr>
        <w:rPr>
          <w:rFonts w:ascii="Times New Roman" w:hAnsi="Times New Roman" w:cs="Times New Roman"/>
        </w:rPr>
      </w:pPr>
    </w:p>
    <w:p w:rsidR="00C94425" w:rsidRDefault="00C94425" w:rsidP="00A077B4">
      <w:pPr>
        <w:rPr>
          <w:rFonts w:ascii="Times New Roman" w:hAnsi="Times New Roman" w:cs="Times New Roman"/>
        </w:rPr>
      </w:pPr>
    </w:p>
    <w:p w:rsidR="00C94425" w:rsidRDefault="00C94425" w:rsidP="00A077B4">
      <w:pPr>
        <w:rPr>
          <w:rFonts w:ascii="Times New Roman" w:hAnsi="Times New Roman" w:cs="Times New Roman"/>
        </w:rPr>
      </w:pPr>
    </w:p>
    <w:p w:rsidR="00C94425" w:rsidRDefault="00C94425" w:rsidP="00A077B4">
      <w:pPr>
        <w:rPr>
          <w:rFonts w:ascii="Times New Roman" w:hAnsi="Times New Roman" w:cs="Times New Roman"/>
        </w:rPr>
      </w:pPr>
    </w:p>
    <w:p w:rsidR="00C94425" w:rsidRDefault="00C94425" w:rsidP="00A077B4">
      <w:pPr>
        <w:rPr>
          <w:rFonts w:ascii="Times New Roman" w:hAnsi="Times New Roman" w:cs="Times New Roman"/>
        </w:rPr>
      </w:pPr>
    </w:p>
    <w:p w:rsidR="00C94425" w:rsidRDefault="00C94425" w:rsidP="00A077B4">
      <w:pPr>
        <w:rPr>
          <w:rFonts w:ascii="Times New Roman" w:hAnsi="Times New Roman" w:cs="Times New Roman"/>
        </w:rPr>
      </w:pPr>
    </w:p>
    <w:p w:rsidR="00C94425" w:rsidRDefault="00C94425" w:rsidP="00A077B4">
      <w:pPr>
        <w:rPr>
          <w:rFonts w:ascii="Times New Roman" w:hAnsi="Times New Roman" w:cs="Times New Roman"/>
        </w:rPr>
      </w:pPr>
    </w:p>
    <w:p w:rsidR="00C94425" w:rsidRDefault="00C94425" w:rsidP="00A077B4">
      <w:pPr>
        <w:rPr>
          <w:rFonts w:ascii="Times New Roman" w:hAnsi="Times New Roman" w:cs="Times New Roman"/>
        </w:rPr>
      </w:pPr>
    </w:p>
    <w:p w:rsidR="00C94425" w:rsidRDefault="00C94425" w:rsidP="00A077B4">
      <w:pPr>
        <w:rPr>
          <w:rFonts w:ascii="Times New Roman" w:hAnsi="Times New Roman" w:cs="Times New Roman"/>
        </w:rPr>
      </w:pPr>
    </w:p>
    <w:p w:rsidR="00A90306" w:rsidRDefault="00A90306" w:rsidP="00A077B4">
      <w:pPr>
        <w:rPr>
          <w:rFonts w:ascii="Times New Roman" w:hAnsi="Times New Roman" w:cs="Times New Roman"/>
        </w:rPr>
      </w:pPr>
    </w:p>
    <w:p w:rsidR="00A90306" w:rsidRDefault="00A90306" w:rsidP="00A077B4">
      <w:pPr>
        <w:rPr>
          <w:rFonts w:ascii="Times New Roman" w:hAnsi="Times New Roman" w:cs="Times New Roman"/>
        </w:rPr>
      </w:pPr>
    </w:p>
    <w:p w:rsidR="00A90306" w:rsidRDefault="00A90306" w:rsidP="00A077B4">
      <w:pPr>
        <w:rPr>
          <w:rFonts w:ascii="Times New Roman" w:hAnsi="Times New Roman" w:cs="Times New Roman"/>
        </w:rPr>
      </w:pPr>
    </w:p>
    <w:p w:rsidR="00C94425" w:rsidRDefault="00C94425" w:rsidP="00A077B4">
      <w:pPr>
        <w:rPr>
          <w:rFonts w:ascii="Times New Roman" w:hAnsi="Times New Roman" w:cs="Times New Roman"/>
        </w:rPr>
      </w:pPr>
    </w:p>
    <w:p w:rsidR="00C94425" w:rsidRPr="00A077B4" w:rsidRDefault="00C94425" w:rsidP="00A077B4">
      <w:pPr>
        <w:rPr>
          <w:rFonts w:ascii="Times New Roman" w:hAnsi="Times New Roman" w:cs="Times New Roman"/>
        </w:rPr>
      </w:pPr>
    </w:p>
    <w:p w:rsidR="00AB5CF2" w:rsidRPr="003D5A38" w:rsidRDefault="00AB5CF2" w:rsidP="00A077B4">
      <w:pPr>
        <w:pStyle w:val="NormalWeb"/>
        <w:numPr>
          <w:ilvl w:val="0"/>
          <w:numId w:val="10"/>
        </w:numPr>
        <w:spacing w:after="0" w:afterAutospacing="0" w:line="276" w:lineRule="auto"/>
        <w:rPr>
          <w:b/>
          <w:color w:val="FF0000"/>
          <w:sz w:val="28"/>
          <w:szCs w:val="28"/>
          <w:u w:val="single"/>
        </w:rPr>
      </w:pPr>
      <w:r w:rsidRPr="003D5A38">
        <w:rPr>
          <w:b/>
          <w:color w:val="FF0000"/>
          <w:sz w:val="28"/>
          <w:szCs w:val="28"/>
          <w:u w:val="single"/>
        </w:rPr>
        <w:lastRenderedPageBreak/>
        <w:t xml:space="preserve">Problem Analysis </w:t>
      </w:r>
    </w:p>
    <w:p w:rsidR="00AB5CF2" w:rsidRPr="00A077B4" w:rsidRDefault="00AB5CF2" w:rsidP="00A077B4">
      <w:pPr>
        <w:pStyle w:val="NormalWeb"/>
        <w:numPr>
          <w:ilvl w:val="0"/>
          <w:numId w:val="1"/>
        </w:numPr>
        <w:spacing w:after="0" w:afterAutospacing="0" w:line="276" w:lineRule="auto"/>
        <w:rPr>
          <w:color w:val="333333"/>
        </w:rPr>
      </w:pPr>
      <w:r w:rsidRPr="00A077B4">
        <w:rPr>
          <w:color w:val="333333"/>
        </w:rPr>
        <w:t>Problem analysis is the process of understanding real-world problems and user's needs and proposing solutions to meet those needs.</w:t>
      </w:r>
    </w:p>
    <w:p w:rsidR="00AB5CF2" w:rsidRPr="00A077B4" w:rsidRDefault="00AB5CF2" w:rsidP="00A077B4">
      <w:pPr>
        <w:pStyle w:val="NormalWeb"/>
        <w:numPr>
          <w:ilvl w:val="0"/>
          <w:numId w:val="1"/>
        </w:numPr>
        <w:spacing w:after="0" w:afterAutospacing="0" w:line="276" w:lineRule="auto"/>
        <w:rPr>
          <w:color w:val="333333"/>
        </w:rPr>
      </w:pPr>
      <w:r w:rsidRPr="00A077B4">
        <w:rPr>
          <w:color w:val="333333"/>
        </w:rPr>
        <w:t>The goal of problem analysis is to gain a better understanding, before development begins, of the problem being solved.</w:t>
      </w:r>
    </w:p>
    <w:p w:rsidR="00AB5CF2" w:rsidRPr="00A077B4" w:rsidRDefault="00AB5CF2" w:rsidP="00A077B4">
      <w:pPr>
        <w:pStyle w:val="NormalWeb"/>
        <w:numPr>
          <w:ilvl w:val="0"/>
          <w:numId w:val="1"/>
        </w:numPr>
        <w:spacing w:after="0" w:afterAutospacing="0" w:line="276" w:lineRule="auto"/>
        <w:rPr>
          <w:color w:val="333333"/>
        </w:rPr>
      </w:pPr>
      <w:r w:rsidRPr="00A077B4">
        <w:rPr>
          <w:color w:val="333333"/>
        </w:rPr>
        <w:t>To identify the root cause, or the problem behind the problem, ask the people directly involved.</w:t>
      </w:r>
    </w:p>
    <w:p w:rsidR="00AB5CF2" w:rsidRPr="00A077B4" w:rsidRDefault="00AB5CF2" w:rsidP="00A077B4">
      <w:pPr>
        <w:pStyle w:val="NormalWeb"/>
        <w:numPr>
          <w:ilvl w:val="0"/>
          <w:numId w:val="1"/>
        </w:numPr>
        <w:spacing w:after="0" w:afterAutospacing="0" w:line="276" w:lineRule="auto"/>
        <w:rPr>
          <w:color w:val="333333"/>
        </w:rPr>
      </w:pPr>
      <w:r w:rsidRPr="00A077B4">
        <w:rPr>
          <w:color w:val="333333"/>
        </w:rPr>
        <w:t>Identifying the actors on the system is a key step in problem analysis.</w:t>
      </w:r>
    </w:p>
    <w:p w:rsidR="00AB5CF2" w:rsidRPr="003D5A38" w:rsidRDefault="00AB5CF2" w:rsidP="00A077B4">
      <w:pPr>
        <w:pStyle w:val="NormalWeb"/>
        <w:spacing w:after="0" w:afterAutospacing="0" w:line="276" w:lineRule="auto"/>
        <w:ind w:left="720"/>
        <w:rPr>
          <w:b/>
          <w:color w:val="FF0000"/>
          <w:sz w:val="28"/>
          <w:szCs w:val="28"/>
          <w:u w:val="single"/>
        </w:rPr>
      </w:pPr>
      <w:r w:rsidRPr="003D5A38">
        <w:rPr>
          <w:b/>
          <w:color w:val="FF0000"/>
          <w:sz w:val="28"/>
          <w:szCs w:val="28"/>
          <w:u w:val="single"/>
        </w:rPr>
        <w:t xml:space="preserve">Project Planning </w:t>
      </w:r>
    </w:p>
    <w:p w:rsidR="00AB5CF2" w:rsidRPr="00A077B4" w:rsidRDefault="00AB5CF2" w:rsidP="00A077B4">
      <w:pPr>
        <w:pStyle w:val="NormalWeb"/>
        <w:spacing w:after="0" w:afterAutospacing="0" w:line="276" w:lineRule="auto"/>
        <w:rPr>
          <w:color w:val="333333"/>
          <w:sz w:val="28"/>
          <w:szCs w:val="28"/>
        </w:rPr>
      </w:pPr>
      <w:r w:rsidRPr="00A077B4">
        <w:rPr>
          <w:color w:val="000000"/>
          <w:shd w:val="clear" w:color="auto" w:fill="FFFFFF"/>
        </w:rPr>
        <w:t>Before starting a software project, it is essential to determine the tasks to be performed and properly manage allocation of tasks among individuals involved in the software development. Hence, planning is important as it results in effective software development.</w:t>
      </w:r>
    </w:p>
    <w:p w:rsidR="00AB5CF2" w:rsidRPr="00A077B4" w:rsidRDefault="00AB5CF2" w:rsidP="00A077B4">
      <w:pPr>
        <w:shd w:val="clear" w:color="auto" w:fill="FFFFFF"/>
        <w:spacing w:before="120" w:after="120"/>
        <w:jc w:val="both"/>
        <w:rPr>
          <w:rFonts w:ascii="Times New Roman" w:eastAsia="Times New Roman" w:hAnsi="Times New Roman" w:cs="Times New Roman"/>
          <w:color w:val="000000"/>
          <w:sz w:val="24"/>
          <w:szCs w:val="24"/>
        </w:rPr>
      </w:pPr>
      <w:r w:rsidRPr="00A077B4">
        <w:rPr>
          <w:rFonts w:ascii="Times New Roman" w:eastAsia="Times New Roman" w:hAnsi="Times New Roman" w:cs="Times New Roman"/>
          <w:color w:val="000000"/>
          <w:sz w:val="24"/>
          <w:szCs w:val="24"/>
        </w:rPr>
        <w:t xml:space="preserve">Project planning is an organized and integrated management process, which focuses on activities required for successful completion of the project. It prevents obstacles that arise in the project such as changes in projects or organization's objectives, non-availability of resources, and so on. </w:t>
      </w:r>
    </w:p>
    <w:p w:rsidR="00AB5CF2" w:rsidRPr="00A077B4" w:rsidRDefault="00AB5CF2" w:rsidP="00A077B4">
      <w:pPr>
        <w:shd w:val="clear" w:color="auto" w:fill="FFFFFF"/>
        <w:spacing w:before="120" w:after="12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Project planning also helps in better utilization of resources and optimal usage of the allotted time for a project. The other objectives of project planning are listed below.</w:t>
      </w:r>
    </w:p>
    <w:p w:rsidR="00AB5CF2" w:rsidRPr="00A077B4" w:rsidRDefault="00AB5CF2" w:rsidP="00A077B4">
      <w:pPr>
        <w:numPr>
          <w:ilvl w:val="0"/>
          <w:numId w:val="2"/>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It defines the roles and responsibilities of the project management team members.</w:t>
      </w:r>
    </w:p>
    <w:p w:rsidR="00AB5CF2" w:rsidRPr="00A077B4" w:rsidRDefault="00AB5CF2" w:rsidP="00A077B4">
      <w:pPr>
        <w:numPr>
          <w:ilvl w:val="0"/>
          <w:numId w:val="2"/>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It ensures that the project management team works according to the business objectives.</w:t>
      </w:r>
    </w:p>
    <w:p w:rsidR="00AB5CF2" w:rsidRPr="00A077B4" w:rsidRDefault="00AB5CF2" w:rsidP="00A077B4">
      <w:pPr>
        <w:numPr>
          <w:ilvl w:val="0"/>
          <w:numId w:val="2"/>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It checks feasibility of the schedule and user requirements.</w:t>
      </w:r>
    </w:p>
    <w:p w:rsidR="00AB5CF2" w:rsidRPr="00A077B4" w:rsidRDefault="00AB5CF2" w:rsidP="00A077B4">
      <w:pPr>
        <w:numPr>
          <w:ilvl w:val="0"/>
          <w:numId w:val="2"/>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It determines project constraints.</w:t>
      </w:r>
    </w:p>
    <w:p w:rsidR="00AB5CF2" w:rsidRPr="00A077B4" w:rsidRDefault="00AB5CF2" w:rsidP="00A077B4">
      <w:pPr>
        <w:shd w:val="clear" w:color="auto" w:fill="FFFFFF"/>
        <w:spacing w:before="120" w:after="120"/>
        <w:jc w:val="both"/>
        <w:outlineLvl w:val="1"/>
        <w:rPr>
          <w:rFonts w:ascii="Times New Roman" w:eastAsia="Times New Roman" w:hAnsi="Times New Roman" w:cs="Times New Roman"/>
          <w:b/>
          <w:bCs/>
          <w:color w:val="000000"/>
          <w:sz w:val="41"/>
          <w:szCs w:val="41"/>
        </w:rPr>
      </w:pPr>
      <w:r w:rsidRPr="00A077B4">
        <w:rPr>
          <w:rFonts w:ascii="Times New Roman" w:eastAsia="Times New Roman" w:hAnsi="Times New Roman" w:cs="Times New Roman"/>
          <w:b/>
          <w:bCs/>
          <w:color w:val="000000"/>
          <w:sz w:val="24"/>
          <w:szCs w:val="24"/>
        </w:rPr>
        <w:t>Project Planning Process</w:t>
      </w:r>
    </w:p>
    <w:p w:rsidR="00AB5CF2" w:rsidRPr="00A077B4" w:rsidRDefault="00AB5CF2" w:rsidP="00A077B4">
      <w:pPr>
        <w:shd w:val="clear" w:color="auto" w:fill="FFFFFF"/>
        <w:spacing w:before="120" w:after="120"/>
        <w:jc w:val="both"/>
        <w:rPr>
          <w:rFonts w:ascii="Times New Roman" w:eastAsia="Times New Roman" w:hAnsi="Times New Roman" w:cs="Times New Roman"/>
          <w:color w:val="000000"/>
          <w:sz w:val="24"/>
          <w:szCs w:val="24"/>
        </w:rPr>
      </w:pPr>
      <w:r w:rsidRPr="00A077B4">
        <w:rPr>
          <w:rFonts w:ascii="Times New Roman" w:eastAsia="Times New Roman" w:hAnsi="Times New Roman" w:cs="Times New Roman"/>
          <w:color w:val="000000"/>
          <w:sz w:val="24"/>
          <w:szCs w:val="24"/>
        </w:rPr>
        <w:t>The project planning process involves a set of interrelated activities followed in an orderly manner to implement user requirements in software and includes the description of a series of project planning activities and individual(s) responsible for performing these activities. In addition, the project planning process comprises the following.</w:t>
      </w:r>
    </w:p>
    <w:p w:rsidR="00AB5CF2" w:rsidRPr="00A077B4" w:rsidRDefault="00AB5CF2" w:rsidP="00A077B4">
      <w:pPr>
        <w:shd w:val="clear" w:color="auto" w:fill="FFFFFF"/>
        <w:spacing w:before="120" w:after="120"/>
        <w:jc w:val="both"/>
        <w:rPr>
          <w:rFonts w:ascii="Times New Roman" w:eastAsia="Times New Roman" w:hAnsi="Times New Roman" w:cs="Times New Roman"/>
          <w:color w:val="000000"/>
          <w:sz w:val="18"/>
          <w:szCs w:val="18"/>
        </w:rPr>
      </w:pPr>
    </w:p>
    <w:p w:rsidR="00AB5CF2" w:rsidRPr="00A077B4" w:rsidRDefault="00AB5CF2" w:rsidP="00A077B4">
      <w:pPr>
        <w:numPr>
          <w:ilvl w:val="0"/>
          <w:numId w:val="3"/>
        </w:numPr>
        <w:shd w:val="clear" w:color="auto" w:fill="FFFFFF"/>
        <w:spacing w:after="0"/>
        <w:ind w:left="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Objectives and scope of the project</w:t>
      </w:r>
    </w:p>
    <w:p w:rsidR="00AB5CF2" w:rsidRPr="00A077B4" w:rsidRDefault="00AB5CF2" w:rsidP="00A077B4">
      <w:pPr>
        <w:numPr>
          <w:ilvl w:val="0"/>
          <w:numId w:val="3"/>
        </w:numPr>
        <w:shd w:val="clear" w:color="auto" w:fill="FFFFFF"/>
        <w:spacing w:after="0"/>
        <w:ind w:left="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Techniques used to perform project planning</w:t>
      </w:r>
    </w:p>
    <w:p w:rsidR="00AB5CF2" w:rsidRPr="00A077B4" w:rsidRDefault="00AB5CF2" w:rsidP="00A077B4">
      <w:pPr>
        <w:numPr>
          <w:ilvl w:val="0"/>
          <w:numId w:val="3"/>
        </w:numPr>
        <w:shd w:val="clear" w:color="auto" w:fill="FFFFFF"/>
        <w:spacing w:after="0"/>
        <w:ind w:left="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Effort (in time) of individuals involved in project</w:t>
      </w:r>
    </w:p>
    <w:p w:rsidR="00AB5CF2" w:rsidRPr="00A077B4" w:rsidRDefault="00AB5CF2" w:rsidP="00A077B4">
      <w:pPr>
        <w:numPr>
          <w:ilvl w:val="0"/>
          <w:numId w:val="3"/>
        </w:numPr>
        <w:shd w:val="clear" w:color="auto" w:fill="FFFFFF"/>
        <w:spacing w:after="0"/>
        <w:ind w:left="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Project schedule and milestones</w:t>
      </w:r>
    </w:p>
    <w:p w:rsidR="00AB5CF2" w:rsidRPr="00A077B4" w:rsidRDefault="00AB5CF2" w:rsidP="00A077B4">
      <w:pPr>
        <w:numPr>
          <w:ilvl w:val="0"/>
          <w:numId w:val="3"/>
        </w:numPr>
        <w:shd w:val="clear" w:color="auto" w:fill="FFFFFF"/>
        <w:spacing w:after="0"/>
        <w:ind w:left="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Resources required for the project</w:t>
      </w:r>
    </w:p>
    <w:p w:rsidR="00AB5CF2" w:rsidRPr="00A077B4" w:rsidRDefault="00AB5CF2" w:rsidP="00A077B4">
      <w:pPr>
        <w:numPr>
          <w:ilvl w:val="0"/>
          <w:numId w:val="3"/>
        </w:numPr>
        <w:shd w:val="clear" w:color="auto" w:fill="FFFFFF"/>
        <w:spacing w:after="0"/>
        <w:ind w:left="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Risks associated with the project.</w:t>
      </w:r>
    </w:p>
    <w:p w:rsidR="00AB5CF2" w:rsidRDefault="00AB5CF2" w:rsidP="00A077B4">
      <w:pPr>
        <w:shd w:val="clear" w:color="auto" w:fill="FFFFFF"/>
        <w:spacing w:before="120" w:after="120"/>
        <w:jc w:val="both"/>
        <w:rPr>
          <w:rFonts w:ascii="Times New Roman" w:eastAsia="Times New Roman" w:hAnsi="Times New Roman" w:cs="Times New Roman"/>
          <w:color w:val="000000"/>
          <w:sz w:val="24"/>
          <w:szCs w:val="24"/>
        </w:rPr>
      </w:pPr>
      <w:r w:rsidRPr="00A077B4">
        <w:rPr>
          <w:rFonts w:ascii="Times New Roman" w:eastAsia="Times New Roman" w:hAnsi="Times New Roman" w:cs="Times New Roman"/>
          <w:color w:val="000000"/>
          <w:sz w:val="24"/>
          <w:szCs w:val="24"/>
        </w:rPr>
        <w:lastRenderedPageBreak/>
        <w:t>Project planning process comprises several activities, which are essential for carrying out a project systematically. These activities refer to the series of tasks performed over a period of time for developing the software. These activities include estimation of time, effort, and resources required and risks associated with the project.</w:t>
      </w:r>
    </w:p>
    <w:p w:rsidR="00C73106" w:rsidRDefault="00C73106" w:rsidP="00A077B4">
      <w:pPr>
        <w:shd w:val="clear" w:color="auto" w:fill="FFFFFF"/>
        <w:spacing w:before="120" w:after="120"/>
        <w:jc w:val="both"/>
        <w:rPr>
          <w:rFonts w:ascii="Times New Roman" w:eastAsia="Times New Roman" w:hAnsi="Times New Roman" w:cs="Times New Roman"/>
          <w:color w:val="000000"/>
          <w:sz w:val="24"/>
          <w:szCs w:val="24"/>
        </w:rPr>
      </w:pPr>
    </w:p>
    <w:p w:rsidR="00C73106" w:rsidRPr="00A077B4" w:rsidRDefault="00C73106" w:rsidP="00A077B4">
      <w:pPr>
        <w:shd w:val="clear" w:color="auto" w:fill="FFFFFF"/>
        <w:spacing w:before="120" w:after="120"/>
        <w:jc w:val="both"/>
        <w:rPr>
          <w:rFonts w:ascii="Times New Roman" w:eastAsia="Times New Roman" w:hAnsi="Times New Roman" w:cs="Times New Roman"/>
          <w:color w:val="000000"/>
          <w:sz w:val="18"/>
          <w:szCs w:val="18"/>
        </w:rPr>
      </w:pPr>
    </w:p>
    <w:p w:rsidR="00AB5CF2" w:rsidRPr="00A077B4" w:rsidRDefault="00AB5CF2" w:rsidP="00A077B4">
      <w:pPr>
        <w:shd w:val="clear" w:color="auto" w:fill="FFFFFF"/>
        <w:spacing w:before="120" w:after="120"/>
        <w:jc w:val="both"/>
        <w:rPr>
          <w:rFonts w:ascii="Times New Roman" w:eastAsia="Times New Roman" w:hAnsi="Times New Roman" w:cs="Times New Roman"/>
          <w:color w:val="000000"/>
          <w:sz w:val="24"/>
          <w:szCs w:val="24"/>
        </w:rPr>
      </w:pPr>
      <w:r w:rsidRPr="00A077B4">
        <w:rPr>
          <w:rFonts w:ascii="Times New Roman" w:eastAsia="Times New Roman" w:hAnsi="Times New Roman" w:cs="Times New Roman"/>
          <w:color w:val="000000"/>
          <w:sz w:val="24"/>
          <w:szCs w:val="24"/>
        </w:rPr>
        <w:t>                   </w:t>
      </w:r>
      <w:r w:rsidRPr="00A077B4">
        <w:rPr>
          <w:rFonts w:ascii="Times New Roman" w:eastAsia="Times New Roman" w:hAnsi="Times New Roman" w:cs="Times New Roman"/>
          <w:noProof/>
          <w:color w:val="444444"/>
          <w:sz w:val="24"/>
          <w:szCs w:val="24"/>
          <w:lang w:val="en-IN" w:eastAsia="en-IN"/>
        </w:rPr>
        <w:drawing>
          <wp:inline distT="0" distB="0" distL="0" distR="0">
            <wp:extent cx="4762500" cy="3171825"/>
            <wp:effectExtent l="0" t="0" r="0" b="9525"/>
            <wp:docPr id="1" name="Picture 1" descr="Project Planning Activities">
              <a:hlinkClick xmlns:a="http://schemas.openxmlformats.org/drawingml/2006/main" r:id="rId9" tooltip="&quot;Project Planning Activiti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Planning Activities">
                      <a:hlinkClick r:id="rId9" tooltip="&quot;Project Planning Activities&quot;"/>
                    </pic:cNvPr>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AB5CF2" w:rsidRDefault="00AB5CF2" w:rsidP="00A077B4">
      <w:pPr>
        <w:shd w:val="clear" w:color="auto" w:fill="FFFFFF"/>
        <w:spacing w:before="120" w:after="120"/>
        <w:jc w:val="both"/>
        <w:rPr>
          <w:rFonts w:ascii="Times New Roman" w:eastAsia="Times New Roman" w:hAnsi="Times New Roman" w:cs="Times New Roman"/>
          <w:color w:val="000000"/>
          <w:sz w:val="24"/>
          <w:szCs w:val="24"/>
        </w:rPr>
      </w:pPr>
    </w:p>
    <w:p w:rsidR="00C73106" w:rsidRPr="00A077B4" w:rsidRDefault="00C73106" w:rsidP="00A077B4">
      <w:pPr>
        <w:shd w:val="clear" w:color="auto" w:fill="FFFFFF"/>
        <w:spacing w:before="120" w:after="120"/>
        <w:jc w:val="both"/>
        <w:rPr>
          <w:rFonts w:ascii="Times New Roman" w:eastAsia="Times New Roman" w:hAnsi="Times New Roman" w:cs="Times New Roman"/>
          <w:color w:val="000000"/>
          <w:sz w:val="24"/>
          <w:szCs w:val="24"/>
        </w:rPr>
      </w:pPr>
    </w:p>
    <w:p w:rsidR="00AB5CF2" w:rsidRPr="00A077B4" w:rsidRDefault="00AB5CF2" w:rsidP="00A077B4">
      <w:pPr>
        <w:shd w:val="clear" w:color="auto" w:fill="FFFFFF"/>
        <w:spacing w:before="120" w:after="12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Project planning process consists of the following activities.</w:t>
      </w:r>
    </w:p>
    <w:p w:rsidR="00AB5CF2" w:rsidRPr="00A077B4" w:rsidRDefault="00AB5CF2" w:rsidP="00A077B4">
      <w:pPr>
        <w:numPr>
          <w:ilvl w:val="0"/>
          <w:numId w:val="4"/>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b/>
          <w:bCs/>
          <w:color w:val="000000"/>
          <w:sz w:val="24"/>
          <w:szCs w:val="24"/>
        </w:rPr>
        <w:t>Identification of project requirements:</w:t>
      </w:r>
      <w:r w:rsidRPr="00A077B4">
        <w:rPr>
          <w:rFonts w:ascii="Times New Roman" w:eastAsia="Times New Roman" w:hAnsi="Times New Roman" w:cs="Times New Roman"/>
          <w:color w:val="000000"/>
          <w:sz w:val="24"/>
          <w:szCs w:val="24"/>
        </w:rPr>
        <w:t> Before starting a project, it is essential to identify the project requirements as identification of project requirements helps in performing the activities in a systematic manner. These requirements comprise information such as project scope, data and functionality required in the software, and roles of the project management team members.</w:t>
      </w:r>
    </w:p>
    <w:p w:rsidR="00AB5CF2" w:rsidRPr="00A077B4" w:rsidRDefault="00AB5CF2" w:rsidP="00A077B4">
      <w:pPr>
        <w:numPr>
          <w:ilvl w:val="0"/>
          <w:numId w:val="4"/>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b/>
          <w:bCs/>
          <w:color w:val="000000"/>
          <w:sz w:val="24"/>
          <w:szCs w:val="24"/>
        </w:rPr>
        <w:t>Identification of cost estimates:</w:t>
      </w:r>
      <w:r w:rsidRPr="00A077B4">
        <w:rPr>
          <w:rFonts w:ascii="Times New Roman" w:eastAsia="Times New Roman" w:hAnsi="Times New Roman" w:cs="Times New Roman"/>
          <w:color w:val="000000"/>
          <w:sz w:val="24"/>
          <w:szCs w:val="24"/>
        </w:rPr>
        <w:t> Along with the estimation of effort and time, it is necessary to estimate the cost that is to be incurred on a project. The cost estimation includes the cost of hardware, network connections, and the cost required for the maintenance of hardware components. In addition, cost is estimated for the individuals involved in the project.</w:t>
      </w:r>
    </w:p>
    <w:p w:rsidR="00AB5CF2" w:rsidRPr="00A077B4" w:rsidRDefault="00AB5CF2" w:rsidP="00A077B4">
      <w:pPr>
        <w:numPr>
          <w:ilvl w:val="0"/>
          <w:numId w:val="4"/>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b/>
          <w:bCs/>
          <w:color w:val="000000"/>
          <w:sz w:val="24"/>
          <w:szCs w:val="24"/>
        </w:rPr>
        <w:t>Identification of risks:</w:t>
      </w:r>
      <w:r w:rsidRPr="00A077B4">
        <w:rPr>
          <w:rFonts w:ascii="Times New Roman" w:eastAsia="Times New Roman" w:hAnsi="Times New Roman" w:cs="Times New Roman"/>
          <w:color w:val="000000"/>
          <w:sz w:val="24"/>
          <w:szCs w:val="24"/>
        </w:rPr>
        <w:t> Risks are unexpected events that have an adverse effect on the project. Software project involves several risks (like technical risks and business risks) that affect the project schedule and increase the cost of the project. Identifying risks before a project begins helps in understanding their probable extent of impact on the project.</w:t>
      </w:r>
    </w:p>
    <w:p w:rsidR="00AB5CF2" w:rsidRPr="00A077B4" w:rsidRDefault="00AB5CF2" w:rsidP="00A077B4">
      <w:pPr>
        <w:numPr>
          <w:ilvl w:val="0"/>
          <w:numId w:val="4"/>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b/>
          <w:bCs/>
          <w:color w:val="000000"/>
          <w:sz w:val="24"/>
          <w:szCs w:val="24"/>
        </w:rPr>
        <w:lastRenderedPageBreak/>
        <w:t>Identification of critical success factors:</w:t>
      </w:r>
      <w:r w:rsidRPr="00A077B4">
        <w:rPr>
          <w:rFonts w:ascii="Times New Roman" w:eastAsia="Times New Roman" w:hAnsi="Times New Roman" w:cs="Times New Roman"/>
          <w:color w:val="000000"/>
          <w:sz w:val="24"/>
          <w:szCs w:val="24"/>
        </w:rPr>
        <w:t> For making a project successful, critical success factors are followed. These factors refer to the conditions that ensure greater chances of success of a project. Generally, these factors include support from management, appropriate budget, appropriate schedule, and skilled software engineers.</w:t>
      </w:r>
    </w:p>
    <w:p w:rsidR="00AB5CF2" w:rsidRPr="00A077B4" w:rsidRDefault="00AB5CF2" w:rsidP="00A077B4">
      <w:pPr>
        <w:numPr>
          <w:ilvl w:val="0"/>
          <w:numId w:val="4"/>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b/>
          <w:bCs/>
          <w:color w:val="000000"/>
          <w:sz w:val="24"/>
          <w:szCs w:val="24"/>
        </w:rPr>
        <w:t>Preparation of project charter:</w:t>
      </w:r>
      <w:r w:rsidRPr="00A077B4">
        <w:rPr>
          <w:rFonts w:ascii="Times New Roman" w:eastAsia="Times New Roman" w:hAnsi="Times New Roman" w:cs="Times New Roman"/>
          <w:color w:val="000000"/>
          <w:sz w:val="24"/>
          <w:szCs w:val="24"/>
        </w:rPr>
        <w:t> A project charter provides a brief description of the project scope, quality, time, cost, and resource constraints as described during project planning. It is prepared by the management for approval from the sponsor of the project.</w:t>
      </w:r>
    </w:p>
    <w:p w:rsidR="00AB5CF2" w:rsidRPr="00A077B4" w:rsidRDefault="00AB5CF2" w:rsidP="00A077B4">
      <w:pPr>
        <w:numPr>
          <w:ilvl w:val="0"/>
          <w:numId w:val="5"/>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b/>
          <w:bCs/>
          <w:color w:val="000000"/>
          <w:sz w:val="24"/>
          <w:szCs w:val="24"/>
        </w:rPr>
        <w:t>Preparation of project plan:</w:t>
      </w:r>
      <w:r w:rsidRPr="00A077B4">
        <w:rPr>
          <w:rFonts w:ascii="Times New Roman" w:eastAsia="Times New Roman" w:hAnsi="Times New Roman" w:cs="Times New Roman"/>
          <w:color w:val="000000"/>
          <w:sz w:val="24"/>
          <w:szCs w:val="24"/>
        </w:rPr>
        <w:t> A project plan provides information about the resources that are available for the project, individuals involved in the project, and the schedule according to which the project is to be carried out.</w:t>
      </w:r>
    </w:p>
    <w:p w:rsidR="00AB5CF2" w:rsidRPr="00A077B4" w:rsidRDefault="00AB5CF2" w:rsidP="00A077B4">
      <w:pPr>
        <w:numPr>
          <w:ilvl w:val="0"/>
          <w:numId w:val="5"/>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b/>
          <w:bCs/>
          <w:color w:val="000000"/>
          <w:sz w:val="24"/>
          <w:szCs w:val="24"/>
        </w:rPr>
        <w:t>Commencement of the project:</w:t>
      </w:r>
      <w:r w:rsidRPr="00A077B4">
        <w:rPr>
          <w:rFonts w:ascii="Times New Roman" w:eastAsia="Times New Roman" w:hAnsi="Times New Roman" w:cs="Times New Roman"/>
          <w:color w:val="000000"/>
          <w:sz w:val="24"/>
          <w:szCs w:val="24"/>
        </w:rPr>
        <w:t> Once the project planning is complete and resources are assigned to team members, the software project commences.</w:t>
      </w:r>
    </w:p>
    <w:p w:rsidR="00AB5CF2" w:rsidRPr="00A077B4" w:rsidRDefault="00AB5CF2" w:rsidP="00A077B4">
      <w:pPr>
        <w:shd w:val="clear" w:color="auto" w:fill="FFFFFF"/>
        <w:spacing w:before="100" w:beforeAutospacing="1" w:after="100" w:afterAutospacing="1"/>
        <w:jc w:val="both"/>
        <w:rPr>
          <w:rFonts w:ascii="Times New Roman" w:eastAsia="Times New Roman" w:hAnsi="Times New Roman" w:cs="Times New Roman"/>
          <w:b/>
          <w:color w:val="000000"/>
          <w:sz w:val="24"/>
          <w:szCs w:val="24"/>
          <w:u w:val="single"/>
        </w:rPr>
      </w:pPr>
      <w:r w:rsidRPr="00A077B4">
        <w:rPr>
          <w:rFonts w:ascii="Times New Roman" w:eastAsia="Times New Roman" w:hAnsi="Times New Roman" w:cs="Times New Roman"/>
          <w:b/>
          <w:color w:val="000000"/>
          <w:sz w:val="24"/>
          <w:szCs w:val="24"/>
          <w:u w:val="single"/>
        </w:rPr>
        <w:t>Project plan</w:t>
      </w:r>
    </w:p>
    <w:p w:rsidR="00AB5CF2" w:rsidRPr="00A077B4" w:rsidRDefault="00AB5CF2" w:rsidP="00A077B4">
      <w:pPr>
        <w:shd w:val="clear" w:color="auto" w:fill="FFFFFF"/>
        <w:spacing w:before="120" w:after="12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A project plan helps a project manager to understand, monitor, and control the development of software project. This plan is used as a means of communication between the users and project management team. There are various advantages associated with a project plan, some of which are listed below.</w:t>
      </w:r>
    </w:p>
    <w:p w:rsidR="00AB5CF2" w:rsidRPr="00A077B4" w:rsidRDefault="00AB5CF2" w:rsidP="00A077B4">
      <w:pPr>
        <w:numPr>
          <w:ilvl w:val="0"/>
          <w:numId w:val="6"/>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It ensures that software is developed according to the user requirements, objectives, and scope of the project.</w:t>
      </w:r>
    </w:p>
    <w:p w:rsidR="00AB5CF2" w:rsidRPr="00A077B4" w:rsidRDefault="00AB5CF2" w:rsidP="00A077B4">
      <w:pPr>
        <w:numPr>
          <w:ilvl w:val="0"/>
          <w:numId w:val="6"/>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It identifies the role of each project management team member involved in the project.</w:t>
      </w:r>
    </w:p>
    <w:p w:rsidR="00AB5CF2" w:rsidRPr="00A077B4" w:rsidRDefault="00AB5CF2" w:rsidP="00A077B4">
      <w:pPr>
        <w:numPr>
          <w:ilvl w:val="0"/>
          <w:numId w:val="6"/>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It monitors the progress of the project according to the project plan.</w:t>
      </w:r>
    </w:p>
    <w:p w:rsidR="00AB5CF2" w:rsidRPr="00A077B4" w:rsidRDefault="00AB5CF2" w:rsidP="00A077B4">
      <w:pPr>
        <w:numPr>
          <w:ilvl w:val="0"/>
          <w:numId w:val="6"/>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It determines the available resources and the activities to be performed during software development.</w:t>
      </w:r>
    </w:p>
    <w:p w:rsidR="00AB5CF2" w:rsidRPr="00A077B4" w:rsidRDefault="00AB5CF2" w:rsidP="00A077B4">
      <w:pPr>
        <w:numPr>
          <w:ilvl w:val="0"/>
          <w:numId w:val="6"/>
        </w:numPr>
        <w:shd w:val="clear" w:color="auto" w:fill="FFFFFF"/>
        <w:spacing w:before="100" w:beforeAutospacing="1" w:after="100" w:afterAutospacing="1"/>
        <w:ind w:left="150"/>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color w:val="000000"/>
          <w:sz w:val="24"/>
          <w:szCs w:val="24"/>
        </w:rPr>
        <w:t>It provides an overview to management about the costs of the software project, which are estimated during project planning.</w:t>
      </w:r>
    </w:p>
    <w:p w:rsidR="00AB5CF2" w:rsidRPr="00A077B4" w:rsidRDefault="00AB5CF2" w:rsidP="00A077B4">
      <w:pPr>
        <w:shd w:val="clear" w:color="auto" w:fill="FFFFFF"/>
        <w:spacing w:before="100" w:beforeAutospacing="1" w:after="100" w:afterAutospacing="1"/>
        <w:jc w:val="both"/>
        <w:rPr>
          <w:rFonts w:ascii="Times New Roman" w:eastAsia="Times New Roman" w:hAnsi="Times New Roman" w:cs="Times New Roman"/>
          <w:color w:val="000000"/>
          <w:sz w:val="18"/>
          <w:szCs w:val="18"/>
        </w:rPr>
      </w:pPr>
      <w:r w:rsidRPr="00A077B4">
        <w:rPr>
          <w:rFonts w:ascii="Times New Roman" w:eastAsia="Times New Roman" w:hAnsi="Times New Roman" w:cs="Times New Roman"/>
          <w:noProof/>
          <w:color w:val="000000"/>
          <w:sz w:val="18"/>
          <w:szCs w:val="18"/>
          <w:lang w:val="en-IN" w:eastAsia="en-IN"/>
        </w:rPr>
        <w:lastRenderedPageBreak/>
        <w:drawing>
          <wp:inline distT="0" distB="0" distL="0" distR="0">
            <wp:extent cx="535305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3050" cy="3200400"/>
                    </a:xfrm>
                    <a:prstGeom prst="rect">
                      <a:avLst/>
                    </a:prstGeom>
                    <a:noFill/>
                    <a:ln>
                      <a:noFill/>
                    </a:ln>
                  </pic:spPr>
                </pic:pic>
              </a:graphicData>
            </a:graphic>
          </wp:inline>
        </w:drawing>
      </w:r>
    </w:p>
    <w:p w:rsidR="00AB5CF2" w:rsidRPr="00A077B4" w:rsidRDefault="00AB5CF2" w:rsidP="00A077B4">
      <w:pPr>
        <w:shd w:val="clear" w:color="auto" w:fill="FFFFFF"/>
        <w:spacing w:before="100" w:beforeAutospacing="1" w:after="100" w:afterAutospacing="1"/>
        <w:jc w:val="both"/>
        <w:rPr>
          <w:rFonts w:ascii="Times New Roman" w:eastAsia="Times New Roman" w:hAnsi="Times New Roman" w:cs="Times New Roman"/>
          <w:color w:val="000000"/>
          <w:sz w:val="18"/>
          <w:szCs w:val="18"/>
        </w:rPr>
      </w:pPr>
    </w:p>
    <w:p w:rsidR="00AA3AEA" w:rsidRPr="00A077B4" w:rsidRDefault="00AA3AEA" w:rsidP="00A077B4">
      <w:pPr>
        <w:shd w:val="clear" w:color="auto" w:fill="FFFFFF"/>
        <w:spacing w:before="100" w:beforeAutospacing="1" w:after="100" w:afterAutospacing="1"/>
        <w:jc w:val="both"/>
        <w:rPr>
          <w:rFonts w:ascii="Times New Roman" w:eastAsia="Times New Roman" w:hAnsi="Times New Roman" w:cs="Times New Roman"/>
          <w:color w:val="000000"/>
          <w:sz w:val="18"/>
          <w:szCs w:val="18"/>
        </w:rPr>
      </w:pPr>
    </w:p>
    <w:p w:rsidR="00AB5CF2" w:rsidRPr="00A077B4" w:rsidRDefault="00AB5CF2" w:rsidP="00A077B4">
      <w:pPr>
        <w:rPr>
          <w:rFonts w:ascii="Times New Roman" w:eastAsia="Times New Roman" w:hAnsi="Times New Roman" w:cs="Times New Roman"/>
          <w:b/>
          <w:color w:val="333333"/>
          <w:sz w:val="24"/>
          <w:szCs w:val="24"/>
          <w:u w:val="single"/>
        </w:rPr>
      </w:pPr>
      <w:r w:rsidRPr="00A077B4">
        <w:rPr>
          <w:rFonts w:ascii="Times New Roman" w:eastAsia="Times New Roman" w:hAnsi="Times New Roman" w:cs="Times New Roman"/>
          <w:b/>
          <w:color w:val="333333"/>
          <w:sz w:val="24"/>
          <w:szCs w:val="24"/>
          <w:u w:val="single"/>
        </w:rPr>
        <w:t>Identify project scope:</w:t>
      </w:r>
    </w:p>
    <w:p w:rsidR="00AA3AEA" w:rsidRPr="00A077B4" w:rsidRDefault="00AA3AEA" w:rsidP="00A077B4">
      <w:pPr>
        <w:rPr>
          <w:rFonts w:ascii="Times New Roman" w:eastAsia="Times New Roman" w:hAnsi="Times New Roman" w:cs="Times New Roman"/>
          <w:b/>
          <w:color w:val="333333"/>
          <w:sz w:val="24"/>
          <w:szCs w:val="24"/>
          <w:u w:val="single"/>
        </w:rPr>
      </w:pPr>
    </w:p>
    <w:p w:rsidR="00AB5CF2" w:rsidRPr="00A077B4" w:rsidRDefault="00AB5CF2" w:rsidP="00D9305E">
      <w:pPr>
        <w:jc w:val="both"/>
        <w:rPr>
          <w:rFonts w:ascii="Times New Roman" w:hAnsi="Times New Roman" w:cs="Times New Roman"/>
          <w:sz w:val="24"/>
          <w:szCs w:val="24"/>
          <w:shd w:val="clear" w:color="auto" w:fill="FFFFFF"/>
        </w:rPr>
      </w:pPr>
      <w:r w:rsidRPr="00A077B4">
        <w:rPr>
          <w:rFonts w:ascii="Times New Roman" w:hAnsi="Times New Roman" w:cs="Times New Roman"/>
          <w:sz w:val="24"/>
          <w:szCs w:val="24"/>
          <w:shd w:val="clear" w:color="auto" w:fill="FFFFFF"/>
        </w:rPr>
        <w:t>Defining project scope requires input from the project stakeholders, who together with project managers establish the key elements of budget, objectives, quality and timeline. To determine a project scope, project managers must collect requirements for what the stakeholders need from the project -- this includes the project's objective or the project's deliverables, when the project needs to be completed, and how much they can pay for it. The goal is to gather and record precise and accurate information during this process, so that the project scope effectively reflects all requirements and thus improves the chances for project leaders to deliver products that meet stakeholder expectations on time and on budget.</w:t>
      </w:r>
    </w:p>
    <w:p w:rsidR="00AB5CF2" w:rsidRPr="00A077B4" w:rsidRDefault="00AB5CF2" w:rsidP="00A077B4">
      <w:pPr>
        <w:rPr>
          <w:rFonts w:ascii="Times New Roman" w:hAnsi="Times New Roman" w:cs="Times New Roman"/>
          <w:sz w:val="24"/>
          <w:szCs w:val="24"/>
          <w:shd w:val="clear" w:color="auto" w:fill="FFFFFF"/>
        </w:rPr>
      </w:pPr>
    </w:p>
    <w:p w:rsidR="00AB5CF2" w:rsidRPr="00A077B4" w:rsidRDefault="00AB5CF2" w:rsidP="00A077B4">
      <w:pPr>
        <w:rPr>
          <w:rFonts w:ascii="Times New Roman" w:hAnsi="Times New Roman" w:cs="Times New Roman"/>
          <w:sz w:val="24"/>
          <w:szCs w:val="24"/>
          <w:shd w:val="clear" w:color="auto" w:fill="FFFFFF"/>
        </w:rPr>
      </w:pPr>
    </w:p>
    <w:p w:rsidR="00AB5CF2" w:rsidRPr="00A077B4" w:rsidRDefault="00AB5CF2" w:rsidP="00A077B4">
      <w:pPr>
        <w:rPr>
          <w:rFonts w:ascii="Times New Roman" w:hAnsi="Times New Roman" w:cs="Times New Roman"/>
          <w:sz w:val="24"/>
          <w:szCs w:val="24"/>
          <w:shd w:val="clear" w:color="auto" w:fill="FFFFFF"/>
        </w:rPr>
      </w:pPr>
    </w:p>
    <w:p w:rsidR="00AB5CF2" w:rsidRPr="00A077B4" w:rsidRDefault="00AB5CF2" w:rsidP="00A077B4">
      <w:pPr>
        <w:rPr>
          <w:rFonts w:ascii="Times New Roman" w:hAnsi="Times New Roman" w:cs="Times New Roman"/>
          <w:sz w:val="24"/>
          <w:szCs w:val="24"/>
          <w:shd w:val="clear" w:color="auto" w:fill="FFFFFF"/>
        </w:rPr>
      </w:pPr>
    </w:p>
    <w:p w:rsidR="00AA3AEA" w:rsidRPr="00A077B4" w:rsidRDefault="00AA3AEA" w:rsidP="00A077B4">
      <w:pPr>
        <w:rPr>
          <w:rFonts w:ascii="Times New Roman" w:hAnsi="Times New Roman" w:cs="Times New Roman"/>
          <w:sz w:val="24"/>
          <w:szCs w:val="24"/>
          <w:shd w:val="clear" w:color="auto" w:fill="FFFFFF"/>
        </w:rPr>
      </w:pPr>
    </w:p>
    <w:p w:rsidR="00AB5CF2" w:rsidRPr="003D5A38" w:rsidRDefault="00AB5CF2" w:rsidP="00A077B4">
      <w:pPr>
        <w:pStyle w:val="ListParagraph"/>
        <w:numPr>
          <w:ilvl w:val="0"/>
          <w:numId w:val="10"/>
        </w:numPr>
        <w:rPr>
          <w:rFonts w:ascii="Times New Roman" w:hAnsi="Times New Roman" w:cs="Times New Roman"/>
          <w:color w:val="FF0000"/>
          <w:sz w:val="28"/>
          <w:szCs w:val="28"/>
          <w:u w:val="single"/>
          <w:shd w:val="clear" w:color="auto" w:fill="FFFFFF"/>
        </w:rPr>
      </w:pPr>
      <w:r w:rsidRPr="003D5A38">
        <w:rPr>
          <w:rFonts w:ascii="Times New Roman" w:hAnsi="Times New Roman" w:cs="Times New Roman"/>
          <w:b/>
          <w:color w:val="FF0000"/>
          <w:sz w:val="28"/>
          <w:szCs w:val="28"/>
          <w:u w:val="single"/>
          <w:shd w:val="clear" w:color="auto" w:fill="FFFFFF"/>
        </w:rPr>
        <w:lastRenderedPageBreak/>
        <w:t>Software Requirement Analysis:</w:t>
      </w:r>
    </w:p>
    <w:p w:rsidR="00AB5CF2" w:rsidRPr="00A077B4" w:rsidRDefault="00AB5CF2" w:rsidP="00A077B4">
      <w:pPr>
        <w:pStyle w:val="ListParagraph"/>
        <w:rPr>
          <w:rFonts w:ascii="Times New Roman" w:hAnsi="Times New Roman" w:cs="Times New Roman"/>
          <w:sz w:val="28"/>
          <w:szCs w:val="28"/>
          <w:u w:val="single"/>
          <w:shd w:val="clear" w:color="auto" w:fill="FFFFFF"/>
        </w:rPr>
      </w:pPr>
    </w:p>
    <w:p w:rsidR="00AB5CF2" w:rsidRPr="00A077B4" w:rsidRDefault="00AB5CF2" w:rsidP="00A077B4">
      <w:pPr>
        <w:rPr>
          <w:rFonts w:ascii="Times New Roman" w:hAnsi="Times New Roman" w:cs="Times New Roman"/>
          <w:b/>
          <w:sz w:val="24"/>
          <w:szCs w:val="24"/>
          <w:shd w:val="clear" w:color="auto" w:fill="FFFFFF"/>
        </w:rPr>
      </w:pPr>
      <w:r w:rsidRPr="00A077B4">
        <w:rPr>
          <w:rFonts w:ascii="Times New Roman" w:hAnsi="Times New Roman" w:cs="Times New Roman"/>
          <w:color w:val="222222"/>
          <w:sz w:val="24"/>
          <w:szCs w:val="24"/>
          <w:shd w:val="clear" w:color="auto" w:fill="FFFFFF"/>
        </w:rPr>
        <w:t>The </w:t>
      </w:r>
      <w:r w:rsidRPr="00A077B4">
        <w:rPr>
          <w:rFonts w:ascii="Times New Roman" w:hAnsi="Times New Roman" w:cs="Times New Roman"/>
          <w:bCs/>
          <w:color w:val="222222"/>
          <w:sz w:val="24"/>
          <w:szCs w:val="24"/>
          <w:shd w:val="clear" w:color="auto" w:fill="FFFFFF"/>
        </w:rPr>
        <w:t>project</w:t>
      </w:r>
      <w:r w:rsidRPr="00A077B4">
        <w:rPr>
          <w:rFonts w:ascii="Times New Roman" w:hAnsi="Times New Roman" w:cs="Times New Roman"/>
          <w:color w:val="222222"/>
          <w:sz w:val="24"/>
          <w:szCs w:val="24"/>
          <w:shd w:val="clear" w:color="auto" w:fill="FFFFFF"/>
        </w:rPr>
        <w:t> management life cycle is usually broken down into four </w:t>
      </w:r>
      <w:r w:rsidRPr="00A077B4">
        <w:rPr>
          <w:rFonts w:ascii="Times New Roman" w:hAnsi="Times New Roman" w:cs="Times New Roman"/>
          <w:bCs/>
          <w:color w:val="222222"/>
          <w:sz w:val="24"/>
          <w:szCs w:val="24"/>
          <w:shd w:val="clear" w:color="auto" w:fill="FFFFFF"/>
        </w:rPr>
        <w:t>phases</w:t>
      </w:r>
      <w:r w:rsidRPr="00A077B4">
        <w:rPr>
          <w:rFonts w:ascii="Times New Roman" w:hAnsi="Times New Roman" w:cs="Times New Roman"/>
          <w:color w:val="222222"/>
          <w:sz w:val="24"/>
          <w:szCs w:val="24"/>
          <w:shd w:val="clear" w:color="auto" w:fill="FFFFFF"/>
        </w:rPr>
        <w:t>: initiation, planning, execution, and closure—these make up the path that takes your</w:t>
      </w:r>
      <w:r w:rsidRPr="00A077B4">
        <w:rPr>
          <w:rFonts w:ascii="Times New Roman" w:hAnsi="Times New Roman" w:cs="Times New Roman"/>
          <w:b/>
          <w:bCs/>
          <w:color w:val="222222"/>
          <w:sz w:val="24"/>
          <w:szCs w:val="24"/>
          <w:shd w:val="clear" w:color="auto" w:fill="FFFFFF"/>
        </w:rPr>
        <w:t xml:space="preserve"> </w:t>
      </w:r>
      <w:r w:rsidRPr="00A077B4">
        <w:rPr>
          <w:rFonts w:ascii="Times New Roman" w:hAnsi="Times New Roman" w:cs="Times New Roman"/>
          <w:bCs/>
          <w:color w:val="222222"/>
          <w:sz w:val="24"/>
          <w:szCs w:val="24"/>
          <w:shd w:val="clear" w:color="auto" w:fill="FFFFFF"/>
        </w:rPr>
        <w:t>project</w:t>
      </w:r>
      <w:r w:rsidRPr="00A077B4">
        <w:rPr>
          <w:rFonts w:ascii="Times New Roman" w:hAnsi="Times New Roman" w:cs="Times New Roman"/>
          <w:color w:val="222222"/>
          <w:sz w:val="24"/>
          <w:szCs w:val="24"/>
          <w:shd w:val="clear" w:color="auto" w:fill="FFFFFF"/>
        </w:rPr>
        <w:t> from the beginning to the end. Some methodologies also include a fifth</w:t>
      </w:r>
      <w:r w:rsidRPr="00A077B4">
        <w:rPr>
          <w:rFonts w:ascii="Times New Roman" w:hAnsi="Times New Roman" w:cs="Times New Roman"/>
          <w:b/>
          <w:bCs/>
          <w:color w:val="222222"/>
          <w:sz w:val="24"/>
          <w:szCs w:val="24"/>
          <w:shd w:val="clear" w:color="auto" w:fill="FFFFFF"/>
        </w:rPr>
        <w:t xml:space="preserve"> </w:t>
      </w:r>
      <w:r w:rsidRPr="00A077B4">
        <w:rPr>
          <w:rFonts w:ascii="Times New Roman" w:hAnsi="Times New Roman" w:cs="Times New Roman"/>
          <w:bCs/>
          <w:color w:val="222222"/>
          <w:sz w:val="24"/>
          <w:szCs w:val="24"/>
          <w:shd w:val="clear" w:color="auto" w:fill="FFFFFF"/>
        </w:rPr>
        <w:t>phase</w:t>
      </w:r>
      <w:r w:rsidRPr="00A077B4">
        <w:rPr>
          <w:rFonts w:ascii="Times New Roman" w:hAnsi="Times New Roman" w:cs="Times New Roman"/>
          <w:color w:val="222222"/>
          <w:sz w:val="24"/>
          <w:szCs w:val="24"/>
          <w:shd w:val="clear" w:color="auto" w:fill="FFFFFF"/>
        </w:rPr>
        <w:t>, controlling or monitoring</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Here are 4 essential project management phases and processes that will ease your team’s work and speed up your efforts.</w:t>
      </w:r>
    </w:p>
    <w:p w:rsidR="00AB5CF2" w:rsidRPr="00A077B4" w:rsidRDefault="00775004" w:rsidP="00A077B4">
      <w:pPr>
        <w:jc w:val="both"/>
        <w:rPr>
          <w:rFonts w:ascii="Times New Roman" w:hAnsi="Times New Roman" w:cs="Times New Roman"/>
          <w:sz w:val="24"/>
          <w:szCs w:val="24"/>
        </w:rPr>
      </w:pPr>
      <w:hyperlink r:id="rId12" w:anchor="initiation" w:history="1">
        <w:r w:rsidR="00AB5CF2" w:rsidRPr="00A077B4">
          <w:rPr>
            <w:rFonts w:ascii="Times New Roman" w:hAnsi="Times New Roman" w:cs="Times New Roman"/>
            <w:b/>
            <w:sz w:val="24"/>
            <w:szCs w:val="24"/>
            <w:u w:val="single"/>
          </w:rPr>
          <w:t>Project initiation phase</w:t>
        </w:r>
      </w:hyperlink>
      <w:r w:rsidR="00AB5CF2" w:rsidRPr="00A077B4">
        <w:rPr>
          <w:rFonts w:ascii="Times New Roman" w:hAnsi="Times New Roman" w:cs="Times New Roman"/>
          <w:sz w:val="24"/>
          <w:szCs w:val="24"/>
        </w:rPr>
        <w:t> – dedicated to finding out the exact requirements of your client and analyzing whether or not you have the essential resources to complete the project</w:t>
      </w:r>
    </w:p>
    <w:p w:rsidR="00AB5CF2" w:rsidRPr="00A077B4" w:rsidRDefault="00775004" w:rsidP="00A077B4">
      <w:pPr>
        <w:jc w:val="both"/>
        <w:rPr>
          <w:rFonts w:ascii="Times New Roman" w:hAnsi="Times New Roman" w:cs="Times New Roman"/>
          <w:sz w:val="24"/>
          <w:szCs w:val="24"/>
        </w:rPr>
      </w:pPr>
      <w:hyperlink r:id="rId13" w:anchor="planning" w:history="1">
        <w:r w:rsidR="00AB5CF2" w:rsidRPr="00A077B4">
          <w:rPr>
            <w:rFonts w:ascii="Times New Roman" w:hAnsi="Times New Roman" w:cs="Times New Roman"/>
            <w:b/>
            <w:sz w:val="24"/>
            <w:szCs w:val="24"/>
            <w:u w:val="single"/>
          </w:rPr>
          <w:t>Project planning phase</w:t>
        </w:r>
      </w:hyperlink>
      <w:r w:rsidR="00AB5CF2" w:rsidRPr="00A077B4">
        <w:rPr>
          <w:rFonts w:ascii="Times New Roman" w:hAnsi="Times New Roman" w:cs="Times New Roman"/>
          <w:sz w:val="24"/>
          <w:szCs w:val="24"/>
        </w:rPr>
        <w:t> – the perfect time for you to put down the exact detailed steps that need to be taken during the project development process</w:t>
      </w:r>
    </w:p>
    <w:p w:rsidR="00AB5CF2" w:rsidRPr="00A077B4" w:rsidRDefault="00775004" w:rsidP="00A077B4">
      <w:pPr>
        <w:jc w:val="both"/>
        <w:rPr>
          <w:rFonts w:ascii="Times New Roman" w:hAnsi="Times New Roman" w:cs="Times New Roman"/>
          <w:sz w:val="24"/>
          <w:szCs w:val="24"/>
        </w:rPr>
      </w:pPr>
      <w:hyperlink r:id="rId14" w:anchor="execution" w:history="1">
        <w:r w:rsidR="00AB5CF2" w:rsidRPr="00A077B4">
          <w:rPr>
            <w:rFonts w:ascii="Times New Roman" w:hAnsi="Times New Roman" w:cs="Times New Roman"/>
            <w:b/>
            <w:sz w:val="24"/>
            <w:szCs w:val="24"/>
            <w:u w:val="single"/>
          </w:rPr>
          <w:t>Project execution and monitoring phase</w:t>
        </w:r>
      </w:hyperlink>
      <w:r w:rsidR="00AB5CF2" w:rsidRPr="00A077B4">
        <w:rPr>
          <w:rFonts w:ascii="Times New Roman" w:hAnsi="Times New Roman" w:cs="Times New Roman"/>
          <w:sz w:val="24"/>
          <w:szCs w:val="24"/>
        </w:rPr>
        <w:t> – the most important stage during which you prepare deliverables and control the evolution of the project</w:t>
      </w:r>
    </w:p>
    <w:p w:rsidR="00AB5CF2" w:rsidRPr="00A077B4" w:rsidRDefault="00775004" w:rsidP="00A077B4">
      <w:pPr>
        <w:jc w:val="both"/>
        <w:rPr>
          <w:rFonts w:ascii="Times New Roman" w:hAnsi="Times New Roman" w:cs="Times New Roman"/>
          <w:sz w:val="24"/>
          <w:szCs w:val="24"/>
        </w:rPr>
      </w:pPr>
      <w:hyperlink r:id="rId15" w:anchor="closingphase" w:history="1">
        <w:r w:rsidR="00AB5CF2" w:rsidRPr="00A077B4">
          <w:rPr>
            <w:rFonts w:ascii="Times New Roman" w:hAnsi="Times New Roman" w:cs="Times New Roman"/>
            <w:b/>
            <w:sz w:val="24"/>
            <w:szCs w:val="24"/>
            <w:u w:val="single"/>
          </w:rPr>
          <w:t>Project closure phase</w:t>
        </w:r>
      </w:hyperlink>
      <w:r w:rsidR="00AB5CF2" w:rsidRPr="00A077B4">
        <w:rPr>
          <w:rFonts w:ascii="Times New Roman" w:hAnsi="Times New Roman" w:cs="Times New Roman"/>
          <w:sz w:val="24"/>
          <w:szCs w:val="24"/>
        </w:rPr>
        <w:t> – close all contracts and discuss what went wrong in the past to prepare for future projects</w:t>
      </w:r>
    </w:p>
    <w:p w:rsidR="00AB5CF2" w:rsidRPr="00A077B4" w:rsidRDefault="00AB5CF2" w:rsidP="00A077B4">
      <w:pPr>
        <w:jc w:val="both"/>
        <w:rPr>
          <w:rFonts w:ascii="Times New Roman" w:hAnsi="Times New Roman" w:cs="Times New Roman"/>
          <w:b/>
          <w:color w:val="000000"/>
          <w:sz w:val="24"/>
          <w:szCs w:val="24"/>
        </w:rPr>
      </w:pPr>
      <w:r w:rsidRPr="00A077B4">
        <w:rPr>
          <w:rFonts w:ascii="Times New Roman" w:hAnsi="Times New Roman" w:cs="Times New Roman"/>
          <w:b/>
          <w:color w:val="000000"/>
          <w:sz w:val="24"/>
          <w:szCs w:val="24"/>
        </w:rPr>
        <w:t>1. Project initiation phase</w:t>
      </w:r>
    </w:p>
    <w:p w:rsidR="00AB5CF2" w:rsidRPr="00A077B4" w:rsidRDefault="00AB5CF2" w:rsidP="003D5A38">
      <w:pPr>
        <w:jc w:val="both"/>
        <w:rPr>
          <w:rFonts w:ascii="Times New Roman" w:hAnsi="Times New Roman" w:cs="Times New Roman"/>
          <w:sz w:val="24"/>
          <w:szCs w:val="24"/>
        </w:rPr>
      </w:pPr>
      <w:r w:rsidRPr="00A077B4">
        <w:rPr>
          <w:rFonts w:ascii="Times New Roman" w:hAnsi="Times New Roman" w:cs="Times New Roman"/>
          <w:sz w:val="24"/>
          <w:szCs w:val="24"/>
        </w:rPr>
        <w:t>The initiation phase is when you need to find out the goals and requirements of your client, to determine the importance of a project for your company’s growth, and whether you have the necessary resources to successfully complete the project or not.</w:t>
      </w:r>
    </w:p>
    <w:p w:rsidR="00AB5CF2" w:rsidRPr="00A077B4" w:rsidRDefault="00AB5CF2" w:rsidP="003D5A38">
      <w:pPr>
        <w:jc w:val="both"/>
        <w:rPr>
          <w:rFonts w:ascii="Times New Roman" w:hAnsi="Times New Roman" w:cs="Times New Roman"/>
          <w:sz w:val="24"/>
          <w:szCs w:val="24"/>
        </w:rPr>
      </w:pPr>
      <w:r w:rsidRPr="00A077B4">
        <w:rPr>
          <w:rFonts w:ascii="Times New Roman" w:hAnsi="Times New Roman" w:cs="Times New Roman"/>
          <w:sz w:val="24"/>
          <w:szCs w:val="24"/>
        </w:rPr>
        <w:t>Here’s a checklist of two simple project management steps that you must have in order before moving on to the next phase:</w:t>
      </w:r>
    </w:p>
    <w:p w:rsidR="00AB5CF2" w:rsidRPr="00A077B4" w:rsidRDefault="00AB5CF2" w:rsidP="003D5A38">
      <w:pPr>
        <w:jc w:val="both"/>
        <w:rPr>
          <w:rFonts w:ascii="Times New Roman" w:hAnsi="Times New Roman" w:cs="Times New Roman"/>
          <w:sz w:val="24"/>
          <w:szCs w:val="24"/>
        </w:rPr>
      </w:pPr>
      <w:r w:rsidRPr="00A077B4">
        <w:rPr>
          <w:rFonts w:ascii="Times New Roman" w:hAnsi="Times New Roman" w:cs="Times New Roman"/>
          <w:sz w:val="24"/>
          <w:szCs w:val="24"/>
        </w:rPr>
        <w:t>A comprehensive list of the requirements of your client</w:t>
      </w:r>
    </w:p>
    <w:p w:rsidR="00AB5CF2" w:rsidRPr="00A077B4" w:rsidRDefault="00AB5CF2" w:rsidP="003D5A38">
      <w:pPr>
        <w:jc w:val="both"/>
        <w:rPr>
          <w:rFonts w:ascii="Times New Roman" w:hAnsi="Times New Roman" w:cs="Times New Roman"/>
          <w:sz w:val="24"/>
          <w:szCs w:val="24"/>
        </w:rPr>
      </w:pPr>
      <w:r w:rsidRPr="00A077B4">
        <w:rPr>
          <w:rFonts w:ascii="Times New Roman" w:hAnsi="Times New Roman" w:cs="Times New Roman"/>
          <w:sz w:val="24"/>
          <w:szCs w:val="24"/>
        </w:rPr>
        <w:t>A standard document that includes all of the project’s details</w:t>
      </w:r>
    </w:p>
    <w:p w:rsidR="00AB5CF2" w:rsidRPr="00A077B4" w:rsidRDefault="00AB5CF2" w:rsidP="003D5A38">
      <w:pPr>
        <w:jc w:val="both"/>
        <w:rPr>
          <w:rFonts w:ascii="Times New Roman" w:hAnsi="Times New Roman" w:cs="Times New Roman"/>
          <w:sz w:val="24"/>
          <w:szCs w:val="24"/>
        </w:rPr>
      </w:pPr>
      <w:r w:rsidRPr="00A077B4">
        <w:rPr>
          <w:rFonts w:ascii="Times New Roman" w:hAnsi="Times New Roman" w:cs="Times New Roman"/>
          <w:sz w:val="24"/>
          <w:szCs w:val="24"/>
        </w:rPr>
        <w:t>Steps to take:</w:t>
      </w:r>
    </w:p>
    <w:p w:rsidR="00AB5CF2" w:rsidRPr="00A077B4" w:rsidRDefault="00AB5CF2" w:rsidP="003D5A38">
      <w:pPr>
        <w:jc w:val="both"/>
        <w:rPr>
          <w:rFonts w:ascii="Times New Roman" w:hAnsi="Times New Roman" w:cs="Times New Roman"/>
          <w:sz w:val="24"/>
          <w:szCs w:val="24"/>
        </w:rPr>
      </w:pPr>
      <w:r w:rsidRPr="00A077B4">
        <w:rPr>
          <w:rFonts w:ascii="Times New Roman" w:hAnsi="Times New Roman" w:cs="Times New Roman"/>
          <w:sz w:val="24"/>
          <w:szCs w:val="24"/>
        </w:rPr>
        <w:t>1. You first need to have an initial meeting with your client. This step is crucial as you have to map out the exact requirements of your client. Make sure that you find out what is important for them and what they want to achieve in the end. In this way, you ensure the success of your project from the very beginning. No </w:t>
      </w:r>
      <w:hyperlink r:id="rId16" w:tgtFrame="_blank" w:history="1">
        <w:r w:rsidRPr="00A077B4">
          <w:rPr>
            <w:rFonts w:ascii="Times New Roman" w:hAnsi="Times New Roman" w:cs="Times New Roman"/>
            <w:sz w:val="24"/>
            <w:szCs w:val="24"/>
          </w:rPr>
          <w:t>project</w:t>
        </w:r>
        <w:r w:rsidR="00C73106">
          <w:rPr>
            <w:rFonts w:ascii="Times New Roman" w:hAnsi="Times New Roman" w:cs="Times New Roman"/>
            <w:sz w:val="24"/>
            <w:szCs w:val="24"/>
          </w:rPr>
          <w:t xml:space="preserve"> </w:t>
        </w:r>
        <w:r w:rsidRPr="00A077B4">
          <w:rPr>
            <w:rFonts w:ascii="Times New Roman" w:hAnsi="Times New Roman" w:cs="Times New Roman"/>
            <w:sz w:val="24"/>
            <w:szCs w:val="24"/>
          </w:rPr>
          <w:t>manager</w:t>
        </w:r>
      </w:hyperlink>
      <w:r w:rsidR="00C73106">
        <w:t xml:space="preserve"> </w:t>
      </w:r>
      <w:r w:rsidRPr="00A077B4">
        <w:rPr>
          <w:rFonts w:ascii="Times New Roman" w:hAnsi="Times New Roman" w:cs="Times New Roman"/>
          <w:sz w:val="24"/>
          <w:szCs w:val="24"/>
        </w:rPr>
        <w:t>wants to find out that they will have to change something after it’s done just because they haven’t understood the exact needs and goals of their clients.</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lastRenderedPageBreak/>
        <w:t>Clear communication should be established between you and your clients even before the actual start of the project. Get all the details that you need and feel free to suggest improvements for their ideas. Analyze whether the decisions they made are right for the development of the project based on your past experience since you might have dealt with similar projects before. The issues and risks that arise are often similar. However, this time, you will certainly be able to handle them correctly and avoid unnecessary mistakes and errors in the project development process.</w:t>
      </w:r>
    </w:p>
    <w:p w:rsidR="00AB5CF2" w:rsidRPr="00A077B4" w:rsidRDefault="00AB5CF2" w:rsidP="00A077B4">
      <w:pPr>
        <w:jc w:val="both"/>
        <w:rPr>
          <w:rFonts w:ascii="Times New Roman" w:hAnsi="Times New Roman" w:cs="Times New Roman"/>
          <w:b/>
          <w:color w:val="000000"/>
          <w:sz w:val="24"/>
          <w:szCs w:val="24"/>
        </w:rPr>
      </w:pPr>
      <w:r w:rsidRPr="00A077B4">
        <w:rPr>
          <w:rFonts w:ascii="Times New Roman" w:hAnsi="Times New Roman" w:cs="Times New Roman"/>
          <w:b/>
          <w:color w:val="000000"/>
          <w:sz w:val="24"/>
          <w:szCs w:val="24"/>
        </w:rPr>
        <w:t>2. Project planning phase</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After the first discussions with your client, you can start making the exact plans. These need to be well-written so that your team will have no difficulty in completing their duties. Any error and confusion regarding the main strategy can slow down the project’s development.</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A project’s plan is essentially a manual that can guide the team towards reaching your general goals while preparing them for the risks and obstacles they might face. To differentiate this phase from the previous one, you have to think of the initiation step as one during which you only make presumptions based on initial information, while the project planning phase is when you actually put everything on paper and make definite decisions.</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A typical project plan will outline all of the activities and tasks that the team will undertake depending on a series of resources and timelines.</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Additionally, you can set some goals related to the benefits of the project on your company’s development and future projects.</w:t>
      </w:r>
    </w:p>
    <w:p w:rsidR="00AB5CF2" w:rsidRPr="00A077B4" w:rsidRDefault="00AB5CF2" w:rsidP="00A077B4">
      <w:pPr>
        <w:jc w:val="both"/>
        <w:rPr>
          <w:rFonts w:ascii="Times New Roman" w:hAnsi="Times New Roman" w:cs="Times New Roman"/>
          <w:b/>
          <w:color w:val="000000"/>
          <w:sz w:val="24"/>
          <w:szCs w:val="24"/>
        </w:rPr>
      </w:pPr>
      <w:r w:rsidRPr="00A077B4">
        <w:rPr>
          <w:rFonts w:ascii="Times New Roman" w:hAnsi="Times New Roman" w:cs="Times New Roman"/>
          <w:b/>
          <w:color w:val="000000"/>
          <w:sz w:val="24"/>
          <w:szCs w:val="24"/>
        </w:rPr>
        <w:t>3. Project execution and monitoring phase</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This is the main and most important stage of your entire project management process. It is the real start of the project. You can look at this step as a result of the planning stage because it’s dependant on what you have chosen to do during that part of the project’s development.</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During the project execution phase, you and your team will work on all of the aspects that you have planned and assessed during the previous steps. It is during this stage that you need to focus most of your attention and avoid making mistakes for a proper project development cycle. It’s also called the project implementation stage because you begin to implement the decisions that you have taken previously.</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Your main goals for this phase will be to prepare deliverables, to motivate your team to complete their assigned activities in time for the final project delivery, and to control each aspect of the project’s progress.</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Make sure to always create and submit products based on this simple flow:</w:t>
      </w:r>
    </w:p>
    <w:p w:rsidR="00AB5CF2" w:rsidRPr="00A077B4" w:rsidRDefault="00AB5CF2" w:rsidP="00A077B4">
      <w:pPr>
        <w:jc w:val="both"/>
        <w:rPr>
          <w:rFonts w:ascii="Times New Roman" w:hAnsi="Times New Roman" w:cs="Times New Roman"/>
        </w:rPr>
      </w:pPr>
      <w:r w:rsidRPr="00A077B4">
        <w:rPr>
          <w:rFonts w:ascii="Times New Roman" w:hAnsi="Times New Roman" w:cs="Times New Roman"/>
          <w:noProof/>
          <w:lang w:val="en-IN" w:eastAsia="en-IN"/>
        </w:rPr>
        <w:lastRenderedPageBreak/>
        <w:drawing>
          <wp:inline distT="0" distB="0" distL="0" distR="0">
            <wp:extent cx="5838825" cy="571500"/>
            <wp:effectExtent l="0" t="0" r="9525" b="0"/>
            <wp:docPr id="3" name="Picture 3" descr="Project Manag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Management Flow"/>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8825" cy="571500"/>
                    </a:xfrm>
                    <a:prstGeom prst="rect">
                      <a:avLst/>
                    </a:prstGeom>
                    <a:noFill/>
                    <a:ln>
                      <a:noFill/>
                    </a:ln>
                  </pic:spPr>
                </pic:pic>
              </a:graphicData>
            </a:graphic>
          </wp:inline>
        </w:drawing>
      </w:r>
    </w:p>
    <w:p w:rsidR="005A3EFE" w:rsidRPr="00A077B4" w:rsidRDefault="005A3EFE" w:rsidP="00A077B4">
      <w:pPr>
        <w:jc w:val="both"/>
        <w:rPr>
          <w:rFonts w:ascii="Times New Roman" w:hAnsi="Times New Roman" w:cs="Times New Roman"/>
          <w:b/>
          <w:color w:val="000000"/>
          <w:sz w:val="24"/>
          <w:szCs w:val="24"/>
        </w:rPr>
      </w:pPr>
    </w:p>
    <w:p w:rsidR="00AB5CF2" w:rsidRPr="00A077B4" w:rsidRDefault="00AB5CF2" w:rsidP="00A077B4">
      <w:pPr>
        <w:jc w:val="both"/>
        <w:rPr>
          <w:rFonts w:ascii="Times New Roman" w:hAnsi="Times New Roman" w:cs="Times New Roman"/>
          <w:b/>
          <w:color w:val="000000"/>
          <w:sz w:val="24"/>
          <w:szCs w:val="24"/>
        </w:rPr>
      </w:pPr>
      <w:r w:rsidRPr="00A077B4">
        <w:rPr>
          <w:rFonts w:ascii="Times New Roman" w:hAnsi="Times New Roman" w:cs="Times New Roman"/>
          <w:b/>
          <w:color w:val="000000"/>
          <w:sz w:val="24"/>
          <w:szCs w:val="24"/>
        </w:rPr>
        <w:t>4. Project closure phase</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Also known as the completion phase, this stage’s focus is on the end result. Your main efforts should be directed toward the goals of delivering a final product on time and on budget, within the qualitative requirements established with the client.</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A project is completed only after the product has been delivered to the client and the latter has accepted it as being the final version.</w:t>
      </w:r>
    </w:p>
    <w:p w:rsidR="00AB5CF2" w:rsidRPr="00A077B4" w:rsidRDefault="00AB5CF2" w:rsidP="00A077B4">
      <w:pPr>
        <w:jc w:val="both"/>
        <w:rPr>
          <w:rFonts w:ascii="Times New Roman" w:hAnsi="Times New Roman" w:cs="Times New Roman"/>
          <w:sz w:val="24"/>
          <w:szCs w:val="24"/>
        </w:rPr>
      </w:pPr>
      <w:r w:rsidRPr="00A077B4">
        <w:rPr>
          <w:rFonts w:ascii="Times New Roman" w:hAnsi="Times New Roman" w:cs="Times New Roman"/>
          <w:sz w:val="24"/>
          <w:szCs w:val="24"/>
        </w:rPr>
        <w:t>There are 3 main steps that you need to have in check before the project’s completion:</w:t>
      </w:r>
    </w:p>
    <w:p w:rsidR="00AB5CF2" w:rsidRPr="00AA7DAD" w:rsidRDefault="00AB5CF2" w:rsidP="00690AED">
      <w:pPr>
        <w:pStyle w:val="ListParagraph"/>
        <w:numPr>
          <w:ilvl w:val="0"/>
          <w:numId w:val="18"/>
        </w:numPr>
        <w:jc w:val="both"/>
        <w:rPr>
          <w:rFonts w:ascii="Times New Roman" w:hAnsi="Times New Roman" w:cs="Times New Roman"/>
          <w:sz w:val="24"/>
          <w:szCs w:val="24"/>
        </w:rPr>
      </w:pPr>
      <w:r w:rsidRPr="00AA7DAD">
        <w:rPr>
          <w:rFonts w:ascii="Times New Roman" w:hAnsi="Times New Roman" w:cs="Times New Roman"/>
          <w:sz w:val="24"/>
          <w:szCs w:val="24"/>
        </w:rPr>
        <w:t>A retrospective meeting</w:t>
      </w:r>
    </w:p>
    <w:p w:rsidR="00AB5CF2" w:rsidRPr="00AA7DAD" w:rsidRDefault="00AB5CF2" w:rsidP="00690AED">
      <w:pPr>
        <w:pStyle w:val="ListParagraph"/>
        <w:numPr>
          <w:ilvl w:val="0"/>
          <w:numId w:val="18"/>
        </w:numPr>
        <w:jc w:val="both"/>
        <w:rPr>
          <w:rFonts w:ascii="Times New Roman" w:hAnsi="Times New Roman" w:cs="Times New Roman"/>
          <w:sz w:val="24"/>
          <w:szCs w:val="24"/>
        </w:rPr>
      </w:pPr>
      <w:r w:rsidRPr="00AA7DAD">
        <w:rPr>
          <w:rFonts w:ascii="Times New Roman" w:hAnsi="Times New Roman" w:cs="Times New Roman"/>
          <w:sz w:val="24"/>
          <w:szCs w:val="24"/>
        </w:rPr>
        <w:t>The project’s general review</w:t>
      </w:r>
    </w:p>
    <w:p w:rsidR="00AB5CF2" w:rsidRPr="00AA7DAD" w:rsidRDefault="00AB5CF2" w:rsidP="00690AED">
      <w:pPr>
        <w:pStyle w:val="ListParagraph"/>
        <w:numPr>
          <w:ilvl w:val="0"/>
          <w:numId w:val="18"/>
        </w:numPr>
        <w:jc w:val="both"/>
        <w:rPr>
          <w:rFonts w:ascii="Times New Roman" w:hAnsi="Times New Roman" w:cs="Times New Roman"/>
          <w:sz w:val="24"/>
          <w:szCs w:val="24"/>
        </w:rPr>
      </w:pPr>
      <w:r w:rsidRPr="00AA7DAD">
        <w:rPr>
          <w:rFonts w:ascii="Times New Roman" w:hAnsi="Times New Roman" w:cs="Times New Roman"/>
          <w:sz w:val="24"/>
          <w:szCs w:val="24"/>
        </w:rPr>
        <w:t>Ending all contracts.</w:t>
      </w: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A7DAD" w:rsidRDefault="00AA7DAD" w:rsidP="00AA7DAD">
      <w:pPr>
        <w:pStyle w:val="ListParagraph"/>
        <w:jc w:val="both"/>
        <w:rPr>
          <w:rFonts w:ascii="Times New Roman" w:hAnsi="Times New Roman" w:cs="Times New Roman"/>
          <w:b/>
          <w:sz w:val="28"/>
          <w:szCs w:val="28"/>
          <w:u w:val="single"/>
        </w:rPr>
      </w:pPr>
    </w:p>
    <w:p w:rsidR="00AB5CF2" w:rsidRPr="003D5A38" w:rsidRDefault="00AB5CF2" w:rsidP="00A077B4">
      <w:pPr>
        <w:pStyle w:val="ListParagraph"/>
        <w:numPr>
          <w:ilvl w:val="0"/>
          <w:numId w:val="10"/>
        </w:numPr>
        <w:jc w:val="both"/>
        <w:rPr>
          <w:rFonts w:ascii="Times New Roman" w:hAnsi="Times New Roman" w:cs="Times New Roman"/>
          <w:b/>
          <w:color w:val="FF0000"/>
          <w:sz w:val="28"/>
          <w:szCs w:val="28"/>
          <w:u w:val="single"/>
        </w:rPr>
      </w:pPr>
      <w:r w:rsidRPr="003D5A38">
        <w:rPr>
          <w:rFonts w:ascii="Times New Roman" w:hAnsi="Times New Roman" w:cs="Times New Roman"/>
          <w:b/>
          <w:color w:val="FF0000"/>
          <w:sz w:val="28"/>
          <w:szCs w:val="28"/>
          <w:u w:val="single"/>
        </w:rPr>
        <w:lastRenderedPageBreak/>
        <w:t>Data Modeling:</w:t>
      </w:r>
    </w:p>
    <w:p w:rsidR="00AB5CF2" w:rsidRPr="00A077B4" w:rsidRDefault="00AB5CF2" w:rsidP="00A077B4">
      <w:pPr>
        <w:pStyle w:val="ListParagraph"/>
        <w:jc w:val="both"/>
        <w:rPr>
          <w:rFonts w:ascii="Times New Roman" w:hAnsi="Times New Roman" w:cs="Times New Roman"/>
          <w:b/>
          <w:sz w:val="28"/>
          <w:szCs w:val="28"/>
          <w:u w:val="single"/>
        </w:rPr>
      </w:pPr>
    </w:p>
    <w:p w:rsidR="00AB5CF2" w:rsidRPr="00A077B4" w:rsidRDefault="00AB5CF2" w:rsidP="00A077B4">
      <w:pPr>
        <w:jc w:val="both"/>
        <w:rPr>
          <w:rFonts w:ascii="Times New Roman" w:hAnsi="Times New Roman" w:cs="Times New Roman"/>
          <w:color w:val="222222"/>
          <w:sz w:val="24"/>
          <w:szCs w:val="24"/>
          <w:shd w:val="clear" w:color="auto" w:fill="FFFFFF"/>
        </w:rPr>
      </w:pPr>
      <w:r w:rsidRPr="00A077B4">
        <w:rPr>
          <w:rFonts w:ascii="Times New Roman" w:hAnsi="Times New Roman" w:cs="Times New Roman"/>
          <w:bCs/>
          <w:color w:val="222222"/>
          <w:sz w:val="24"/>
          <w:szCs w:val="24"/>
          <w:shd w:val="clear" w:color="auto" w:fill="FFFFFF"/>
        </w:rPr>
        <w:t>Data</w:t>
      </w:r>
      <w:r w:rsidRPr="00A077B4">
        <w:rPr>
          <w:rFonts w:ascii="Times New Roman" w:hAnsi="Times New Roman" w:cs="Times New Roman"/>
          <w:color w:val="222222"/>
          <w:sz w:val="24"/>
          <w:szCs w:val="24"/>
          <w:shd w:val="clear" w:color="auto" w:fill="FFFFFF"/>
        </w:rPr>
        <w:t> modeling is often the first step in </w:t>
      </w:r>
      <w:r w:rsidRPr="00A077B4">
        <w:rPr>
          <w:rFonts w:ascii="Times New Roman" w:hAnsi="Times New Roman" w:cs="Times New Roman"/>
          <w:bCs/>
          <w:color w:val="222222"/>
          <w:sz w:val="24"/>
          <w:szCs w:val="24"/>
          <w:shd w:val="clear" w:color="auto" w:fill="FFFFFF"/>
        </w:rPr>
        <w:t>database</w:t>
      </w:r>
      <w:r w:rsidRPr="00A077B4">
        <w:rPr>
          <w:rFonts w:ascii="Times New Roman" w:hAnsi="Times New Roman" w:cs="Times New Roman"/>
          <w:color w:val="222222"/>
          <w:sz w:val="24"/>
          <w:szCs w:val="24"/>
          <w:shd w:val="clear" w:color="auto" w:fill="FFFFFF"/>
        </w:rPr>
        <w:t> design and object-oriented programming as the designers first create a conceptual </w:t>
      </w:r>
      <w:r w:rsidRPr="00A077B4">
        <w:rPr>
          <w:rFonts w:ascii="Times New Roman" w:hAnsi="Times New Roman" w:cs="Times New Roman"/>
          <w:bCs/>
          <w:color w:val="222222"/>
          <w:sz w:val="24"/>
          <w:szCs w:val="24"/>
          <w:shd w:val="clear" w:color="auto" w:fill="FFFFFF"/>
        </w:rPr>
        <w:t>model</w:t>
      </w:r>
      <w:r w:rsidRPr="00A077B4">
        <w:rPr>
          <w:rFonts w:ascii="Times New Roman" w:hAnsi="Times New Roman" w:cs="Times New Roman"/>
          <w:color w:val="222222"/>
          <w:sz w:val="24"/>
          <w:szCs w:val="24"/>
          <w:shd w:val="clear" w:color="auto" w:fill="FFFFFF"/>
        </w:rPr>
        <w:t> of how </w:t>
      </w:r>
      <w:r w:rsidRPr="00A077B4">
        <w:rPr>
          <w:rFonts w:ascii="Times New Roman" w:hAnsi="Times New Roman" w:cs="Times New Roman"/>
          <w:bCs/>
          <w:color w:val="222222"/>
          <w:sz w:val="24"/>
          <w:szCs w:val="24"/>
          <w:shd w:val="clear" w:color="auto" w:fill="FFFFFF"/>
        </w:rPr>
        <w:t>data</w:t>
      </w:r>
      <w:r w:rsidRPr="00A077B4">
        <w:rPr>
          <w:rFonts w:ascii="Times New Roman" w:hAnsi="Times New Roman" w:cs="Times New Roman"/>
          <w:color w:val="222222"/>
          <w:sz w:val="24"/>
          <w:szCs w:val="24"/>
          <w:shd w:val="clear" w:color="auto" w:fill="FFFFFF"/>
        </w:rPr>
        <w:t> items relate to each other. </w:t>
      </w:r>
      <w:r w:rsidRPr="00A077B4">
        <w:rPr>
          <w:rFonts w:ascii="Times New Roman" w:hAnsi="Times New Roman" w:cs="Times New Roman"/>
          <w:bCs/>
          <w:color w:val="222222"/>
          <w:sz w:val="24"/>
          <w:szCs w:val="24"/>
          <w:shd w:val="clear" w:color="auto" w:fill="FFFFFF"/>
        </w:rPr>
        <w:t>Data</w:t>
      </w:r>
      <w:r w:rsidRPr="00A077B4">
        <w:rPr>
          <w:rFonts w:ascii="Times New Roman" w:hAnsi="Times New Roman" w:cs="Times New Roman"/>
          <w:color w:val="222222"/>
          <w:sz w:val="24"/>
          <w:szCs w:val="24"/>
          <w:shd w:val="clear" w:color="auto" w:fill="FFFFFF"/>
        </w:rPr>
        <w:t> modeling involves a progression from conceptual </w:t>
      </w:r>
      <w:r w:rsidRPr="00A077B4">
        <w:rPr>
          <w:rFonts w:ascii="Times New Roman" w:hAnsi="Times New Roman" w:cs="Times New Roman"/>
          <w:bCs/>
          <w:color w:val="222222"/>
          <w:sz w:val="24"/>
          <w:szCs w:val="24"/>
          <w:shd w:val="clear" w:color="auto" w:fill="FFFFFF"/>
        </w:rPr>
        <w:t xml:space="preserve">model </w:t>
      </w:r>
      <w:r w:rsidRPr="00A077B4">
        <w:rPr>
          <w:rFonts w:ascii="Times New Roman" w:hAnsi="Times New Roman" w:cs="Times New Roman"/>
          <w:color w:val="222222"/>
          <w:sz w:val="24"/>
          <w:szCs w:val="24"/>
          <w:shd w:val="clear" w:color="auto" w:fill="FFFFFF"/>
        </w:rPr>
        <w:t>to logical </w:t>
      </w:r>
      <w:r w:rsidRPr="00A077B4">
        <w:rPr>
          <w:rFonts w:ascii="Times New Roman" w:hAnsi="Times New Roman" w:cs="Times New Roman"/>
          <w:bCs/>
          <w:color w:val="222222"/>
          <w:sz w:val="24"/>
          <w:szCs w:val="24"/>
          <w:shd w:val="clear" w:color="auto" w:fill="FFFFFF"/>
        </w:rPr>
        <w:t>model</w:t>
      </w:r>
      <w:r w:rsidRPr="00A077B4">
        <w:rPr>
          <w:rFonts w:ascii="Times New Roman" w:hAnsi="Times New Roman" w:cs="Times New Roman"/>
          <w:color w:val="222222"/>
          <w:sz w:val="24"/>
          <w:szCs w:val="24"/>
          <w:shd w:val="clear" w:color="auto" w:fill="FFFFFF"/>
        </w:rPr>
        <w:t> to physical schema.</w:t>
      </w:r>
    </w:p>
    <w:p w:rsidR="00AB5CF2" w:rsidRPr="00A077B4" w:rsidRDefault="00AB5CF2" w:rsidP="00A077B4">
      <w:pPr>
        <w:jc w:val="both"/>
        <w:rPr>
          <w:rFonts w:ascii="Times New Roman" w:eastAsia="Times New Roman" w:hAnsi="Times New Roman" w:cs="Times New Roman"/>
          <w:color w:val="333333"/>
          <w:sz w:val="28"/>
          <w:szCs w:val="28"/>
        </w:rPr>
      </w:pPr>
      <w:r w:rsidRPr="00A077B4">
        <w:rPr>
          <w:rFonts w:ascii="Times New Roman" w:hAnsi="Times New Roman" w:cs="Times New Roman"/>
          <w:noProof/>
          <w:lang w:val="en-IN" w:eastAsia="en-IN"/>
        </w:rPr>
        <w:drawing>
          <wp:inline distT="0" distB="0" distL="0" distR="0">
            <wp:extent cx="4969565" cy="3411110"/>
            <wp:effectExtent l="0" t="0" r="0" b="0"/>
            <wp:docPr id="4" name="Picture 4" descr="https://upload.wikimedia.org/wikipedia/commons/thumb/5/5d/4-3_Data_Modelling_Today.svg/800px-4-3_Data_Modelling_Toda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d/4-3_Data_Modelling_Today.svg/800px-4-3_Data_Modelling_Today.svg.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3249" cy="3413639"/>
                    </a:xfrm>
                    <a:prstGeom prst="rect">
                      <a:avLst/>
                    </a:prstGeom>
                    <a:noFill/>
                    <a:ln>
                      <a:noFill/>
                    </a:ln>
                  </pic:spPr>
                </pic:pic>
              </a:graphicData>
            </a:graphic>
          </wp:inline>
        </w:drawing>
      </w:r>
    </w:p>
    <w:p w:rsidR="00AB5CF2" w:rsidRPr="00A077B4" w:rsidRDefault="00AB5CF2" w:rsidP="00A077B4">
      <w:pPr>
        <w:jc w:val="both"/>
        <w:rPr>
          <w:rFonts w:ascii="Times New Roman" w:eastAsia="Times New Roman" w:hAnsi="Times New Roman" w:cs="Times New Roman"/>
          <w:b/>
          <w:color w:val="333333"/>
          <w:sz w:val="24"/>
          <w:szCs w:val="24"/>
        </w:rPr>
      </w:pPr>
      <w:r w:rsidRPr="00A077B4">
        <w:rPr>
          <w:rFonts w:ascii="Times New Roman" w:eastAsia="Times New Roman" w:hAnsi="Times New Roman" w:cs="Times New Roman"/>
          <w:b/>
          <w:color w:val="333333"/>
          <w:sz w:val="24"/>
          <w:szCs w:val="24"/>
        </w:rPr>
        <w:t>Data Dictionary:</w:t>
      </w:r>
    </w:p>
    <w:p w:rsidR="00AB5CF2" w:rsidRDefault="00AB5CF2" w:rsidP="00A077B4">
      <w:pPr>
        <w:jc w:val="both"/>
        <w:rPr>
          <w:rFonts w:ascii="Times New Roman" w:hAnsi="Times New Roman" w:cs="Times New Roman"/>
          <w:color w:val="6C6C6C"/>
          <w:sz w:val="24"/>
          <w:szCs w:val="24"/>
        </w:rPr>
      </w:pPr>
      <w:r w:rsidRPr="00A077B4">
        <w:rPr>
          <w:rFonts w:ascii="Times New Roman" w:hAnsi="Times New Roman" w:cs="Times New Roman"/>
          <w:sz w:val="24"/>
          <w:szCs w:val="24"/>
        </w:rPr>
        <w:t>A data dictionary is a collection of descriptions of the </w:t>
      </w:r>
      <w:hyperlink r:id="rId19" w:history="1">
        <w:r w:rsidRPr="00A077B4">
          <w:rPr>
            <w:rFonts w:ascii="Times New Roman" w:hAnsi="Times New Roman" w:cs="Times New Roman"/>
            <w:sz w:val="24"/>
            <w:szCs w:val="24"/>
          </w:rPr>
          <w:t>data</w:t>
        </w:r>
      </w:hyperlink>
      <w:r w:rsidRPr="00A077B4">
        <w:rPr>
          <w:rFonts w:ascii="Times New Roman" w:hAnsi="Times New Roman" w:cs="Times New Roman"/>
          <w:sz w:val="24"/>
          <w:szCs w:val="24"/>
        </w:rPr>
        <w:t> objects or items in a data model for the benefit of programmers and others who need to refer to them. A first step in analyzing a system of </w:t>
      </w:r>
      <w:hyperlink r:id="rId20" w:history="1">
        <w:r w:rsidRPr="00A077B4">
          <w:rPr>
            <w:rFonts w:ascii="Times New Roman" w:hAnsi="Times New Roman" w:cs="Times New Roman"/>
            <w:sz w:val="24"/>
            <w:szCs w:val="24"/>
          </w:rPr>
          <w:t>object</w:t>
        </w:r>
      </w:hyperlink>
      <w:r w:rsidRPr="00A077B4">
        <w:rPr>
          <w:rFonts w:ascii="Times New Roman" w:hAnsi="Times New Roman" w:cs="Times New Roman"/>
          <w:sz w:val="24"/>
          <w:szCs w:val="24"/>
        </w:rPr>
        <w:t>s with which users interact is to identify each object and its relationship to other objects. This process is called data modeling and results in a picture of object relationships. After each data object or item is given a descriptive name, its relationship is described (or it becomes part of some structure that implicitly describes relationship), the type of data (such as text or image or binary value) is described, possible predefined values are listed, and a brief textual description is provided. This collection can be organized for reference into a book called a data dictionary</w:t>
      </w:r>
      <w:r w:rsidRPr="00A077B4">
        <w:rPr>
          <w:rFonts w:ascii="Times New Roman" w:hAnsi="Times New Roman" w:cs="Times New Roman"/>
          <w:color w:val="6C6C6C"/>
          <w:sz w:val="24"/>
          <w:szCs w:val="24"/>
        </w:rPr>
        <w:t>.</w:t>
      </w:r>
    </w:p>
    <w:p w:rsidR="00C73106" w:rsidRDefault="00C73106" w:rsidP="00A077B4">
      <w:pPr>
        <w:jc w:val="both"/>
        <w:rPr>
          <w:rFonts w:ascii="Times New Roman" w:hAnsi="Times New Roman" w:cs="Times New Roman"/>
          <w:color w:val="6C6C6C"/>
          <w:sz w:val="24"/>
          <w:szCs w:val="24"/>
        </w:rPr>
      </w:pPr>
    </w:p>
    <w:p w:rsidR="00C73106" w:rsidRDefault="00C73106" w:rsidP="00A077B4">
      <w:pPr>
        <w:jc w:val="both"/>
        <w:rPr>
          <w:rFonts w:ascii="Times New Roman" w:hAnsi="Times New Roman" w:cs="Times New Roman"/>
          <w:color w:val="6C6C6C"/>
          <w:sz w:val="24"/>
          <w:szCs w:val="24"/>
        </w:rPr>
      </w:pPr>
    </w:p>
    <w:p w:rsidR="00C73106" w:rsidRPr="00A077B4" w:rsidRDefault="00C73106" w:rsidP="00A077B4">
      <w:pPr>
        <w:jc w:val="both"/>
        <w:rPr>
          <w:rFonts w:ascii="Times New Roman" w:eastAsia="Times New Roman" w:hAnsi="Times New Roman" w:cs="Times New Roman"/>
          <w:color w:val="333333"/>
          <w:sz w:val="24"/>
          <w:szCs w:val="24"/>
        </w:rPr>
      </w:pPr>
    </w:p>
    <w:p w:rsidR="00AB5CF2" w:rsidRPr="003D5A38" w:rsidRDefault="00AB5CF2" w:rsidP="00A077B4">
      <w:pPr>
        <w:pStyle w:val="ListParagraph"/>
        <w:numPr>
          <w:ilvl w:val="0"/>
          <w:numId w:val="10"/>
        </w:numPr>
        <w:jc w:val="both"/>
        <w:rPr>
          <w:rFonts w:ascii="Times New Roman" w:eastAsia="Times New Roman" w:hAnsi="Times New Roman" w:cs="Times New Roman"/>
          <w:b/>
          <w:color w:val="FF0000"/>
          <w:sz w:val="28"/>
          <w:szCs w:val="28"/>
          <w:u w:val="single"/>
        </w:rPr>
      </w:pPr>
      <w:r w:rsidRPr="003D5A38">
        <w:rPr>
          <w:rFonts w:ascii="Times New Roman" w:eastAsia="Times New Roman" w:hAnsi="Times New Roman" w:cs="Times New Roman"/>
          <w:b/>
          <w:color w:val="FF0000"/>
          <w:sz w:val="28"/>
          <w:szCs w:val="28"/>
          <w:u w:val="single"/>
        </w:rPr>
        <w:lastRenderedPageBreak/>
        <w:t>Software Designing:</w:t>
      </w:r>
    </w:p>
    <w:p w:rsidR="00AB5CF2" w:rsidRPr="00A077B4" w:rsidRDefault="00AB5CF2" w:rsidP="00A077B4">
      <w:pPr>
        <w:pStyle w:val="ListParagraph"/>
        <w:jc w:val="both"/>
        <w:rPr>
          <w:rFonts w:ascii="Times New Roman" w:eastAsia="Times New Roman" w:hAnsi="Times New Roman" w:cs="Times New Roman"/>
          <w:b/>
          <w:color w:val="333333"/>
          <w:sz w:val="28"/>
          <w:szCs w:val="28"/>
          <w:u w:val="single"/>
        </w:rPr>
      </w:pPr>
    </w:p>
    <w:p w:rsidR="00AB5CF2" w:rsidRPr="00A077B4" w:rsidRDefault="00AB5CF2" w:rsidP="00A077B4">
      <w:pPr>
        <w:jc w:val="both"/>
        <w:rPr>
          <w:rFonts w:ascii="Times New Roman" w:eastAsia="Times New Roman" w:hAnsi="Times New Roman" w:cs="Times New Roman"/>
          <w:color w:val="333333"/>
          <w:sz w:val="28"/>
          <w:szCs w:val="28"/>
        </w:rPr>
      </w:pPr>
      <w:r w:rsidRPr="00A077B4">
        <w:rPr>
          <w:rFonts w:ascii="Times New Roman" w:hAnsi="Times New Roman" w:cs="Times New Roman"/>
          <w:noProof/>
          <w:lang w:val="en-IN" w:eastAsia="en-IN"/>
        </w:rPr>
        <w:drawing>
          <wp:inline distT="0" distB="0" distL="0" distR="0">
            <wp:extent cx="3762375" cy="2704440"/>
            <wp:effectExtent l="0" t="0" r="0" b="1270"/>
            <wp:docPr id="5" name="Picture 5" descr="Image result for what is software desi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software designi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5171" cy="2706450"/>
                    </a:xfrm>
                    <a:prstGeom prst="rect">
                      <a:avLst/>
                    </a:prstGeom>
                    <a:noFill/>
                    <a:ln>
                      <a:noFill/>
                    </a:ln>
                  </pic:spPr>
                </pic:pic>
              </a:graphicData>
            </a:graphic>
          </wp:inline>
        </w:drawing>
      </w:r>
    </w:p>
    <w:p w:rsidR="00AB5CF2" w:rsidRPr="00A077B4" w:rsidRDefault="00AB5CF2" w:rsidP="00A077B4">
      <w:pPr>
        <w:jc w:val="both"/>
        <w:rPr>
          <w:rFonts w:ascii="Times New Roman" w:eastAsia="Times New Roman" w:hAnsi="Times New Roman" w:cs="Times New Roman"/>
          <w:color w:val="333333"/>
          <w:sz w:val="28"/>
          <w:szCs w:val="28"/>
        </w:rPr>
      </w:pPr>
      <w:r w:rsidRPr="00A077B4">
        <w:rPr>
          <w:rFonts w:ascii="Times New Roman" w:hAnsi="Times New Roman" w:cs="Times New Roman"/>
          <w:noProof/>
          <w:lang w:val="en-IN" w:eastAsia="en-IN"/>
        </w:rPr>
        <w:drawing>
          <wp:inline distT="0" distB="0" distL="0" distR="0">
            <wp:extent cx="4167316" cy="2714625"/>
            <wp:effectExtent l="0" t="0" r="5080" b="0"/>
            <wp:docPr id="6" name="Picture 6" descr="Image result for what is software desi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at is software designi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67316" cy="2714625"/>
                    </a:xfrm>
                    <a:prstGeom prst="rect">
                      <a:avLst/>
                    </a:prstGeom>
                    <a:noFill/>
                    <a:ln>
                      <a:noFill/>
                    </a:ln>
                  </pic:spPr>
                </pic:pic>
              </a:graphicData>
            </a:graphic>
          </wp:inline>
        </w:drawing>
      </w:r>
    </w:p>
    <w:p w:rsidR="00AB5CF2" w:rsidRPr="00A077B4" w:rsidRDefault="00AB5CF2" w:rsidP="00A077B4">
      <w:pPr>
        <w:jc w:val="both"/>
        <w:rPr>
          <w:rFonts w:ascii="Times New Roman" w:eastAsia="Times New Roman" w:hAnsi="Times New Roman" w:cs="Times New Roman"/>
          <w:b/>
          <w:color w:val="333333"/>
          <w:sz w:val="28"/>
          <w:szCs w:val="28"/>
          <w:u w:val="single"/>
        </w:rPr>
      </w:pPr>
    </w:p>
    <w:p w:rsidR="00AB5CF2" w:rsidRPr="00A077B4" w:rsidRDefault="00AB5CF2" w:rsidP="00A077B4">
      <w:pPr>
        <w:jc w:val="both"/>
        <w:rPr>
          <w:rFonts w:ascii="Times New Roman" w:eastAsia="Times New Roman" w:hAnsi="Times New Roman" w:cs="Times New Roman"/>
          <w:b/>
          <w:color w:val="333333"/>
          <w:sz w:val="28"/>
          <w:szCs w:val="28"/>
          <w:u w:val="single"/>
        </w:rPr>
      </w:pPr>
    </w:p>
    <w:p w:rsidR="00AB5CF2" w:rsidRPr="00A077B4" w:rsidRDefault="00AB5CF2" w:rsidP="00A077B4">
      <w:pPr>
        <w:jc w:val="both"/>
        <w:rPr>
          <w:rFonts w:ascii="Times New Roman" w:eastAsia="Times New Roman" w:hAnsi="Times New Roman" w:cs="Times New Roman"/>
          <w:b/>
          <w:color w:val="333333"/>
          <w:sz w:val="28"/>
          <w:szCs w:val="28"/>
          <w:u w:val="single"/>
        </w:rPr>
      </w:pPr>
    </w:p>
    <w:p w:rsidR="00AB5CF2" w:rsidRPr="00A077B4" w:rsidRDefault="00AB5CF2" w:rsidP="00A077B4">
      <w:pPr>
        <w:jc w:val="both"/>
        <w:rPr>
          <w:rFonts w:ascii="Times New Roman" w:eastAsia="Times New Roman" w:hAnsi="Times New Roman" w:cs="Times New Roman"/>
          <w:b/>
          <w:color w:val="333333"/>
          <w:sz w:val="28"/>
          <w:szCs w:val="28"/>
          <w:u w:val="single"/>
        </w:rPr>
      </w:pPr>
    </w:p>
    <w:p w:rsidR="00AB5CF2" w:rsidRPr="00A077B4" w:rsidRDefault="00AB5CF2" w:rsidP="00A077B4">
      <w:pPr>
        <w:jc w:val="both"/>
        <w:rPr>
          <w:rFonts w:ascii="Times New Roman" w:eastAsia="Times New Roman" w:hAnsi="Times New Roman" w:cs="Times New Roman"/>
          <w:b/>
          <w:color w:val="333333"/>
          <w:sz w:val="24"/>
          <w:szCs w:val="24"/>
          <w:u w:val="single"/>
        </w:rPr>
      </w:pPr>
    </w:p>
    <w:p w:rsidR="00CC60A5" w:rsidRPr="00A077B4" w:rsidRDefault="00CC60A5" w:rsidP="00A077B4">
      <w:pPr>
        <w:pStyle w:val="NormalWeb"/>
        <w:shd w:val="clear" w:color="auto" w:fill="FFFFFF"/>
        <w:spacing w:line="276" w:lineRule="auto"/>
        <w:jc w:val="both"/>
      </w:pPr>
      <w:r w:rsidRPr="00A077B4">
        <w:rPr>
          <w:color w:val="333333"/>
        </w:rPr>
        <w:lastRenderedPageBreak/>
        <w:t>UML defines nine types of diagrams: class (package), object, use case, sequence, collaboration, state chart, activity, component, and deployment.</w:t>
      </w:r>
    </w:p>
    <w:p w:rsidR="00CC60A5" w:rsidRPr="00A077B4" w:rsidRDefault="00AA3AEA" w:rsidP="00A077B4">
      <w:pPr>
        <w:pStyle w:val="Heading5"/>
        <w:numPr>
          <w:ilvl w:val="4"/>
          <w:numId w:val="11"/>
        </w:numPr>
        <w:shd w:val="clear" w:color="auto" w:fill="FFFFFF"/>
        <w:spacing w:line="276" w:lineRule="auto"/>
        <w:jc w:val="both"/>
        <w:rPr>
          <w:rFonts w:ascii="Times New Roman" w:hAnsi="Times New Roman" w:cs="Times New Roman"/>
          <w:color w:val="333333"/>
          <w:u w:val="none"/>
        </w:rPr>
      </w:pPr>
      <w:r w:rsidRPr="00A077B4">
        <w:rPr>
          <w:rFonts w:ascii="Times New Roman" w:hAnsi="Times New Roman" w:cs="Times New Roman"/>
          <w:u w:val="none"/>
        </w:rPr>
        <w:t>1. Class</w:t>
      </w:r>
      <w:r w:rsidR="00CC60A5" w:rsidRPr="00A077B4">
        <w:rPr>
          <w:rFonts w:ascii="Times New Roman" w:hAnsi="Times New Roman" w:cs="Times New Roman"/>
          <w:u w:val="none"/>
        </w:rPr>
        <w:t xml:space="preserve"> Diagrams</w:t>
      </w:r>
    </w:p>
    <w:p w:rsidR="00CC60A5" w:rsidRPr="00A077B4" w:rsidRDefault="00CC60A5" w:rsidP="00A077B4">
      <w:pPr>
        <w:pStyle w:val="NormalWeb"/>
        <w:shd w:val="clear" w:color="auto" w:fill="FFFFFF"/>
        <w:spacing w:line="276" w:lineRule="auto"/>
        <w:jc w:val="both"/>
      </w:pPr>
      <w:r w:rsidRPr="00A077B4">
        <w:rPr>
          <w:color w:val="333333"/>
        </w:rPr>
        <w:t>Class diagrams are the backbone of almost every object oriented method, including UML. They describe the static structure of a system.</w:t>
      </w:r>
    </w:p>
    <w:p w:rsidR="00CC60A5" w:rsidRPr="00A077B4" w:rsidRDefault="00CC60A5" w:rsidP="00A077B4">
      <w:pPr>
        <w:shd w:val="clear" w:color="auto" w:fill="FFFFFF"/>
        <w:jc w:val="center"/>
        <w:rPr>
          <w:rFonts w:ascii="Times New Roman" w:hAnsi="Times New Roman" w:cs="Times New Roman"/>
        </w:rPr>
      </w:pPr>
      <w:r w:rsidRPr="00A077B4">
        <w:rPr>
          <w:rFonts w:ascii="Times New Roman" w:hAnsi="Times New Roman" w:cs="Times New Roman"/>
          <w:noProof/>
          <w:lang w:val="en-IN" w:eastAsia="en-IN"/>
        </w:rPr>
        <w:drawing>
          <wp:inline distT="0" distB="0" distL="0" distR="0">
            <wp:extent cx="3007360" cy="1487805"/>
            <wp:effectExtent l="19050" t="0" r="2540" b="0"/>
            <wp:docPr id="23"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3"/>
                    </pic:cNvPr>
                    <pic:cNvPicPr>
                      <a:picLocks noChangeAspect="1" noChangeArrowheads="1"/>
                    </pic:cNvPicPr>
                  </pic:nvPicPr>
                  <pic:blipFill>
                    <a:blip r:embed="rId24"/>
                    <a:srcRect/>
                    <a:stretch>
                      <a:fillRect/>
                    </a:stretch>
                  </pic:blipFill>
                  <pic:spPr bwMode="auto">
                    <a:xfrm>
                      <a:off x="0" y="0"/>
                      <a:ext cx="3007360" cy="1487805"/>
                    </a:xfrm>
                    <a:prstGeom prst="rect">
                      <a:avLst/>
                    </a:prstGeom>
                    <a:solidFill>
                      <a:srgbClr val="FFFFFF"/>
                    </a:solidFill>
                    <a:ln w="9525">
                      <a:noFill/>
                      <a:miter lim="800000"/>
                      <a:headEnd/>
                      <a:tailEnd/>
                    </a:ln>
                  </pic:spPr>
                </pic:pic>
              </a:graphicData>
            </a:graphic>
          </wp:inline>
        </w:drawing>
      </w:r>
    </w:p>
    <w:p w:rsidR="00CC60A5" w:rsidRPr="00A077B4" w:rsidRDefault="00CC60A5" w:rsidP="00A077B4">
      <w:pPr>
        <w:pStyle w:val="Heading5"/>
        <w:numPr>
          <w:ilvl w:val="4"/>
          <w:numId w:val="11"/>
        </w:numPr>
        <w:shd w:val="clear" w:color="auto" w:fill="FFFFFF"/>
        <w:spacing w:line="276" w:lineRule="auto"/>
        <w:rPr>
          <w:rFonts w:ascii="Times New Roman" w:hAnsi="Times New Roman" w:cs="Times New Roman"/>
          <w:color w:val="333333"/>
        </w:rPr>
      </w:pPr>
    </w:p>
    <w:p w:rsidR="00CC60A5" w:rsidRPr="00A077B4" w:rsidRDefault="00CC60A5"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r w:rsidRPr="00A077B4">
        <w:rPr>
          <w:rFonts w:ascii="Times New Roman" w:hAnsi="Times New Roman" w:cs="Times New Roman"/>
          <w:u w:val="none"/>
        </w:rPr>
        <w:t>Package Diagrams</w:t>
      </w:r>
    </w:p>
    <w:p w:rsidR="00CC60A5" w:rsidRPr="00A077B4" w:rsidRDefault="00CC60A5" w:rsidP="00A077B4">
      <w:pPr>
        <w:pStyle w:val="NormalWeb"/>
        <w:shd w:val="clear" w:color="auto" w:fill="FFFFFF"/>
        <w:spacing w:line="276" w:lineRule="auto"/>
        <w:jc w:val="both"/>
        <w:rPr>
          <w:color w:val="333333"/>
        </w:rPr>
      </w:pPr>
      <w:r w:rsidRPr="00A077B4">
        <w:rPr>
          <w:color w:val="333333"/>
        </w:rPr>
        <w:t>Package diagrams are a subset of class diagrams, but developers sometimes treat them as a separate technique. Package diagrams organize elements of a system into related groups to minimize dependencies between packages.</w:t>
      </w:r>
    </w:p>
    <w:p w:rsidR="005A3EFE" w:rsidRPr="00A077B4" w:rsidRDefault="005A3EFE" w:rsidP="00A077B4">
      <w:pPr>
        <w:pStyle w:val="NormalWeb"/>
        <w:shd w:val="clear" w:color="auto" w:fill="FFFFFF"/>
        <w:spacing w:line="276" w:lineRule="auto"/>
        <w:jc w:val="both"/>
      </w:pPr>
    </w:p>
    <w:p w:rsidR="00CC60A5" w:rsidRPr="00A077B4" w:rsidRDefault="00CC60A5" w:rsidP="00A077B4">
      <w:pPr>
        <w:shd w:val="clear" w:color="auto" w:fill="FFFFFF"/>
        <w:jc w:val="center"/>
        <w:rPr>
          <w:rFonts w:ascii="Times New Roman" w:hAnsi="Times New Roman" w:cs="Times New Roman"/>
        </w:rPr>
      </w:pPr>
      <w:r w:rsidRPr="00A077B4">
        <w:rPr>
          <w:rFonts w:ascii="Times New Roman" w:hAnsi="Times New Roman" w:cs="Times New Roman"/>
          <w:noProof/>
          <w:lang w:val="en-IN" w:eastAsia="en-IN"/>
        </w:rPr>
        <w:drawing>
          <wp:inline distT="0" distB="0" distL="0" distR="0">
            <wp:extent cx="1950816" cy="1529071"/>
            <wp:effectExtent l="19050" t="0" r="0" b="0"/>
            <wp:docPr id="22" name="Picture 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5"/>
                    </pic:cNvPr>
                    <pic:cNvPicPr>
                      <a:picLocks noChangeAspect="1" noChangeArrowheads="1"/>
                    </pic:cNvPicPr>
                  </pic:nvPicPr>
                  <pic:blipFill>
                    <a:blip r:embed="rId26"/>
                    <a:srcRect/>
                    <a:stretch>
                      <a:fillRect/>
                    </a:stretch>
                  </pic:blipFill>
                  <pic:spPr bwMode="auto">
                    <a:xfrm>
                      <a:off x="0" y="0"/>
                      <a:ext cx="1951084" cy="1529281"/>
                    </a:xfrm>
                    <a:prstGeom prst="rect">
                      <a:avLst/>
                    </a:prstGeom>
                    <a:solidFill>
                      <a:srgbClr val="FFFFFF"/>
                    </a:solidFill>
                    <a:ln w="9525">
                      <a:noFill/>
                      <a:miter lim="800000"/>
                      <a:headEnd/>
                      <a:tailEnd/>
                    </a:ln>
                  </pic:spPr>
                </pic:pic>
              </a:graphicData>
            </a:graphic>
          </wp:inline>
        </w:drawing>
      </w:r>
    </w:p>
    <w:p w:rsidR="005A3EFE" w:rsidRPr="00A077B4" w:rsidRDefault="005A3EFE" w:rsidP="00A077B4">
      <w:pPr>
        <w:pStyle w:val="Heading5"/>
        <w:shd w:val="clear" w:color="auto" w:fill="FFFFFF"/>
        <w:spacing w:line="276" w:lineRule="auto"/>
        <w:jc w:val="left"/>
        <w:rPr>
          <w:rFonts w:ascii="Times New Roman" w:hAnsi="Times New Roman" w:cs="Times New Roman"/>
          <w:color w:val="333333"/>
          <w:u w:val="none"/>
        </w:rPr>
      </w:pPr>
    </w:p>
    <w:p w:rsidR="005A3EFE" w:rsidRPr="00A077B4" w:rsidRDefault="005A3EFE"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p>
    <w:p w:rsidR="005A3EFE" w:rsidRPr="00A077B4" w:rsidRDefault="005A3EFE"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p>
    <w:p w:rsidR="005A3EFE" w:rsidRPr="00A077B4" w:rsidRDefault="005A3EFE" w:rsidP="00A077B4">
      <w:pPr>
        <w:pStyle w:val="Heading5"/>
        <w:shd w:val="clear" w:color="auto" w:fill="FFFFFF"/>
        <w:spacing w:line="276" w:lineRule="auto"/>
        <w:jc w:val="left"/>
        <w:rPr>
          <w:rFonts w:ascii="Times New Roman" w:hAnsi="Times New Roman" w:cs="Times New Roman"/>
          <w:color w:val="333333"/>
          <w:u w:val="none"/>
        </w:rPr>
      </w:pPr>
    </w:p>
    <w:p w:rsidR="005A3EFE" w:rsidRPr="00A077B4" w:rsidRDefault="005A3EFE" w:rsidP="00A077B4">
      <w:pPr>
        <w:rPr>
          <w:rFonts w:ascii="Times New Roman" w:hAnsi="Times New Roman" w:cs="Times New Roman"/>
          <w:lang w:eastAsia="ar-SA"/>
        </w:rPr>
      </w:pPr>
    </w:p>
    <w:p w:rsidR="00CC60A5" w:rsidRPr="00A077B4" w:rsidRDefault="00AA3AEA"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r w:rsidRPr="00A077B4">
        <w:rPr>
          <w:rFonts w:ascii="Times New Roman" w:hAnsi="Times New Roman" w:cs="Times New Roman"/>
          <w:u w:val="none"/>
        </w:rPr>
        <w:lastRenderedPageBreak/>
        <w:t>2. Object</w:t>
      </w:r>
      <w:r w:rsidR="00CC60A5" w:rsidRPr="00A077B4">
        <w:rPr>
          <w:rFonts w:ascii="Times New Roman" w:hAnsi="Times New Roman" w:cs="Times New Roman"/>
          <w:u w:val="none"/>
        </w:rPr>
        <w:t xml:space="preserve"> Diagrams</w:t>
      </w:r>
    </w:p>
    <w:p w:rsidR="00CC60A5" w:rsidRPr="00A077B4" w:rsidRDefault="00CC60A5" w:rsidP="00A077B4">
      <w:pPr>
        <w:pStyle w:val="NormalWeb"/>
        <w:shd w:val="clear" w:color="auto" w:fill="FFFFFF"/>
        <w:spacing w:line="276" w:lineRule="auto"/>
      </w:pPr>
      <w:r w:rsidRPr="00A077B4">
        <w:rPr>
          <w:color w:val="333333"/>
        </w:rPr>
        <w:t>Object diagrams describe the static structure of a system at a particular time. They can be used to test class diagrams for accuracy.</w:t>
      </w:r>
    </w:p>
    <w:p w:rsidR="00CC60A5" w:rsidRPr="00A077B4" w:rsidRDefault="00CC60A5" w:rsidP="00A077B4">
      <w:pPr>
        <w:shd w:val="clear" w:color="auto" w:fill="FFFFFF"/>
        <w:jc w:val="center"/>
        <w:rPr>
          <w:rFonts w:ascii="Times New Roman" w:hAnsi="Times New Roman" w:cs="Times New Roman"/>
        </w:rPr>
      </w:pPr>
      <w:r w:rsidRPr="00A077B4">
        <w:rPr>
          <w:rFonts w:ascii="Times New Roman" w:hAnsi="Times New Roman" w:cs="Times New Roman"/>
          <w:noProof/>
          <w:lang w:val="en-IN" w:eastAsia="en-IN"/>
        </w:rPr>
        <w:drawing>
          <wp:inline distT="0" distB="0" distL="0" distR="0">
            <wp:extent cx="1906270" cy="1506855"/>
            <wp:effectExtent l="19050" t="0" r="0" b="0"/>
            <wp:docPr id="21" name="Picture 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28"/>
                    <a:srcRect/>
                    <a:stretch>
                      <a:fillRect/>
                    </a:stretch>
                  </pic:blipFill>
                  <pic:spPr bwMode="auto">
                    <a:xfrm>
                      <a:off x="0" y="0"/>
                      <a:ext cx="1906270" cy="1506855"/>
                    </a:xfrm>
                    <a:prstGeom prst="rect">
                      <a:avLst/>
                    </a:prstGeom>
                    <a:solidFill>
                      <a:srgbClr val="FFFFFF"/>
                    </a:solidFill>
                    <a:ln w="9525">
                      <a:noFill/>
                      <a:miter lim="800000"/>
                      <a:headEnd/>
                      <a:tailEnd/>
                    </a:ln>
                  </pic:spPr>
                </pic:pic>
              </a:graphicData>
            </a:graphic>
          </wp:inline>
        </w:drawing>
      </w:r>
    </w:p>
    <w:p w:rsidR="00CC60A5" w:rsidRPr="00A077B4" w:rsidRDefault="00CC60A5" w:rsidP="00A077B4">
      <w:pPr>
        <w:pStyle w:val="Heading5"/>
        <w:numPr>
          <w:ilvl w:val="4"/>
          <w:numId w:val="11"/>
        </w:numPr>
        <w:shd w:val="clear" w:color="auto" w:fill="FFFFFF"/>
        <w:spacing w:line="276" w:lineRule="auto"/>
        <w:jc w:val="left"/>
        <w:rPr>
          <w:rFonts w:ascii="Times New Roman" w:hAnsi="Times New Roman" w:cs="Times New Roman"/>
          <w:color w:val="333333"/>
        </w:rPr>
      </w:pPr>
    </w:p>
    <w:p w:rsidR="00CC60A5" w:rsidRPr="00A077B4" w:rsidRDefault="00AA3AEA"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r w:rsidRPr="00A077B4">
        <w:rPr>
          <w:rFonts w:ascii="Times New Roman" w:hAnsi="Times New Roman" w:cs="Times New Roman"/>
          <w:u w:val="none"/>
        </w:rPr>
        <w:t>3. Use</w:t>
      </w:r>
      <w:r w:rsidR="00CC60A5" w:rsidRPr="00A077B4">
        <w:rPr>
          <w:rFonts w:ascii="Times New Roman" w:hAnsi="Times New Roman" w:cs="Times New Roman"/>
          <w:u w:val="none"/>
        </w:rPr>
        <w:t xml:space="preserve"> Case Diagrams</w:t>
      </w:r>
    </w:p>
    <w:p w:rsidR="00CC60A5" w:rsidRPr="00A077B4" w:rsidRDefault="00CC60A5" w:rsidP="00A077B4">
      <w:pPr>
        <w:pStyle w:val="NormalWeb"/>
        <w:shd w:val="clear" w:color="auto" w:fill="FFFFFF"/>
        <w:spacing w:line="276" w:lineRule="auto"/>
      </w:pPr>
      <w:r w:rsidRPr="00A077B4">
        <w:rPr>
          <w:color w:val="333333"/>
        </w:rPr>
        <w:t>Use case diagrams model the functionality of system using actors and use cases.</w:t>
      </w:r>
    </w:p>
    <w:p w:rsidR="00CC60A5" w:rsidRPr="00A077B4" w:rsidRDefault="00CC60A5" w:rsidP="00A077B4">
      <w:pPr>
        <w:shd w:val="clear" w:color="auto" w:fill="FFFFFF"/>
        <w:jc w:val="center"/>
        <w:rPr>
          <w:rFonts w:ascii="Times New Roman" w:hAnsi="Times New Roman" w:cs="Times New Roman"/>
        </w:rPr>
      </w:pPr>
      <w:r w:rsidRPr="00A077B4">
        <w:rPr>
          <w:rFonts w:ascii="Times New Roman" w:hAnsi="Times New Roman" w:cs="Times New Roman"/>
          <w:noProof/>
          <w:lang w:val="en-IN" w:eastAsia="en-IN"/>
        </w:rPr>
        <w:drawing>
          <wp:inline distT="0" distB="0" distL="0" distR="0">
            <wp:extent cx="1906270" cy="1648460"/>
            <wp:effectExtent l="19050" t="0" r="0" b="0"/>
            <wp:docPr id="20" name="Picture 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9"/>
                    </pic:cNvPr>
                    <pic:cNvPicPr>
                      <a:picLocks noChangeAspect="1" noChangeArrowheads="1"/>
                    </pic:cNvPicPr>
                  </pic:nvPicPr>
                  <pic:blipFill>
                    <a:blip r:embed="rId30"/>
                    <a:srcRect/>
                    <a:stretch>
                      <a:fillRect/>
                    </a:stretch>
                  </pic:blipFill>
                  <pic:spPr bwMode="auto">
                    <a:xfrm>
                      <a:off x="0" y="0"/>
                      <a:ext cx="1906270" cy="1648460"/>
                    </a:xfrm>
                    <a:prstGeom prst="rect">
                      <a:avLst/>
                    </a:prstGeom>
                    <a:solidFill>
                      <a:srgbClr val="FFFFFF"/>
                    </a:solidFill>
                    <a:ln w="9525">
                      <a:noFill/>
                      <a:miter lim="800000"/>
                      <a:headEnd/>
                      <a:tailEnd/>
                    </a:ln>
                  </pic:spPr>
                </pic:pic>
              </a:graphicData>
            </a:graphic>
          </wp:inline>
        </w:drawing>
      </w:r>
    </w:p>
    <w:p w:rsidR="00CC60A5" w:rsidRPr="00A077B4" w:rsidRDefault="00AA3AEA"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r w:rsidRPr="00A077B4">
        <w:rPr>
          <w:rFonts w:ascii="Times New Roman" w:hAnsi="Times New Roman" w:cs="Times New Roman"/>
          <w:u w:val="none"/>
        </w:rPr>
        <w:t>4. Sequence</w:t>
      </w:r>
      <w:r w:rsidR="00CC60A5" w:rsidRPr="00A077B4">
        <w:rPr>
          <w:rFonts w:ascii="Times New Roman" w:hAnsi="Times New Roman" w:cs="Times New Roman"/>
          <w:u w:val="none"/>
        </w:rPr>
        <w:t xml:space="preserve"> Diagrams</w:t>
      </w:r>
    </w:p>
    <w:p w:rsidR="00CC60A5" w:rsidRPr="00A077B4" w:rsidRDefault="00CC60A5" w:rsidP="00A077B4">
      <w:pPr>
        <w:pStyle w:val="NormalWeb"/>
        <w:shd w:val="clear" w:color="auto" w:fill="FFFFFF"/>
        <w:spacing w:line="276" w:lineRule="auto"/>
        <w:jc w:val="both"/>
      </w:pPr>
      <w:r w:rsidRPr="00A077B4">
        <w:rPr>
          <w:color w:val="333333"/>
        </w:rPr>
        <w:t>Sequence diagrams describe interactions among classes in terms of an exchange of messages over time.</w:t>
      </w:r>
    </w:p>
    <w:p w:rsidR="00CC60A5" w:rsidRPr="00A077B4" w:rsidRDefault="00CC60A5" w:rsidP="00A077B4">
      <w:pPr>
        <w:shd w:val="clear" w:color="auto" w:fill="FFFFFF"/>
        <w:jc w:val="center"/>
        <w:rPr>
          <w:rFonts w:ascii="Times New Roman" w:hAnsi="Times New Roman" w:cs="Times New Roman"/>
        </w:rPr>
      </w:pPr>
      <w:r w:rsidRPr="00A077B4">
        <w:rPr>
          <w:rFonts w:ascii="Times New Roman" w:hAnsi="Times New Roman" w:cs="Times New Roman"/>
          <w:noProof/>
          <w:lang w:val="en-IN" w:eastAsia="en-IN"/>
        </w:rPr>
        <w:drawing>
          <wp:inline distT="0" distB="0" distL="0" distR="0">
            <wp:extent cx="1906270" cy="1390650"/>
            <wp:effectExtent l="19050" t="0" r="0" b="0"/>
            <wp:docPr id="19" name="Picture 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1"/>
                    </pic:cNvPr>
                    <pic:cNvPicPr>
                      <a:picLocks noChangeAspect="1" noChangeArrowheads="1"/>
                    </pic:cNvPicPr>
                  </pic:nvPicPr>
                  <pic:blipFill>
                    <a:blip r:embed="rId32"/>
                    <a:srcRect/>
                    <a:stretch>
                      <a:fillRect/>
                    </a:stretch>
                  </pic:blipFill>
                  <pic:spPr bwMode="auto">
                    <a:xfrm>
                      <a:off x="0" y="0"/>
                      <a:ext cx="1906270" cy="1390650"/>
                    </a:xfrm>
                    <a:prstGeom prst="rect">
                      <a:avLst/>
                    </a:prstGeom>
                    <a:solidFill>
                      <a:srgbClr val="FFFFFF"/>
                    </a:solidFill>
                    <a:ln w="9525">
                      <a:noFill/>
                      <a:miter lim="800000"/>
                      <a:headEnd/>
                      <a:tailEnd/>
                    </a:ln>
                  </pic:spPr>
                </pic:pic>
              </a:graphicData>
            </a:graphic>
          </wp:inline>
        </w:drawing>
      </w:r>
    </w:p>
    <w:p w:rsidR="00CC60A5" w:rsidRPr="00A077B4" w:rsidRDefault="00CC60A5" w:rsidP="00A077B4">
      <w:pPr>
        <w:pStyle w:val="Heading5"/>
        <w:numPr>
          <w:ilvl w:val="4"/>
          <w:numId w:val="11"/>
        </w:numPr>
        <w:shd w:val="clear" w:color="auto" w:fill="FFFFFF"/>
        <w:spacing w:line="276" w:lineRule="auto"/>
        <w:jc w:val="left"/>
        <w:rPr>
          <w:rFonts w:ascii="Times New Roman" w:hAnsi="Times New Roman" w:cs="Times New Roman"/>
          <w:color w:val="333333"/>
        </w:rPr>
      </w:pPr>
    </w:p>
    <w:p w:rsidR="00CC60A5" w:rsidRPr="00A077B4" w:rsidRDefault="00AA3AEA"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r w:rsidRPr="00A077B4">
        <w:rPr>
          <w:rFonts w:ascii="Times New Roman" w:hAnsi="Times New Roman" w:cs="Times New Roman"/>
          <w:u w:val="none"/>
        </w:rPr>
        <w:t>5. Collaboration</w:t>
      </w:r>
      <w:r w:rsidR="00CC60A5" w:rsidRPr="00A077B4">
        <w:rPr>
          <w:rFonts w:ascii="Times New Roman" w:hAnsi="Times New Roman" w:cs="Times New Roman"/>
          <w:u w:val="none"/>
        </w:rPr>
        <w:t xml:space="preserve"> Diagrams</w:t>
      </w:r>
    </w:p>
    <w:p w:rsidR="00CC60A5" w:rsidRPr="00A077B4" w:rsidRDefault="00CC60A5" w:rsidP="00A077B4">
      <w:pPr>
        <w:pStyle w:val="NormalWeb"/>
        <w:shd w:val="clear" w:color="auto" w:fill="FFFFFF"/>
        <w:spacing w:line="276" w:lineRule="auto"/>
        <w:jc w:val="both"/>
      </w:pPr>
      <w:r w:rsidRPr="00A077B4">
        <w:rPr>
          <w:color w:val="333333"/>
        </w:rPr>
        <w:t>Collaboration diagrams represent interactions between objects as a series of sequenced messages. Collaboration diagrams describe both the static structure and the dynamic behavior of a system.</w:t>
      </w:r>
    </w:p>
    <w:p w:rsidR="00CC60A5" w:rsidRPr="00A077B4" w:rsidRDefault="00CC60A5" w:rsidP="00A077B4">
      <w:pPr>
        <w:shd w:val="clear" w:color="auto" w:fill="FFFFFF"/>
        <w:jc w:val="center"/>
        <w:rPr>
          <w:rFonts w:ascii="Times New Roman" w:hAnsi="Times New Roman" w:cs="Times New Roman"/>
        </w:rPr>
      </w:pPr>
      <w:r w:rsidRPr="00A077B4">
        <w:rPr>
          <w:rFonts w:ascii="Times New Roman" w:hAnsi="Times New Roman" w:cs="Times New Roman"/>
          <w:noProof/>
          <w:lang w:val="en-IN" w:eastAsia="en-IN"/>
        </w:rPr>
        <w:drawing>
          <wp:inline distT="0" distB="0" distL="0" distR="0">
            <wp:extent cx="1906270" cy="1172210"/>
            <wp:effectExtent l="19050" t="0" r="0" b="0"/>
            <wp:docPr id="18" name="Picture 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3"/>
                    </pic:cNvPr>
                    <pic:cNvPicPr>
                      <a:picLocks noChangeAspect="1" noChangeArrowheads="1"/>
                    </pic:cNvPicPr>
                  </pic:nvPicPr>
                  <pic:blipFill>
                    <a:blip r:embed="rId34"/>
                    <a:srcRect/>
                    <a:stretch>
                      <a:fillRect/>
                    </a:stretch>
                  </pic:blipFill>
                  <pic:spPr bwMode="auto">
                    <a:xfrm>
                      <a:off x="0" y="0"/>
                      <a:ext cx="1906270" cy="1172210"/>
                    </a:xfrm>
                    <a:prstGeom prst="rect">
                      <a:avLst/>
                    </a:prstGeom>
                    <a:solidFill>
                      <a:srgbClr val="FFFFFF"/>
                    </a:solidFill>
                    <a:ln w="9525">
                      <a:noFill/>
                      <a:miter lim="800000"/>
                      <a:headEnd/>
                      <a:tailEnd/>
                    </a:ln>
                  </pic:spPr>
                </pic:pic>
              </a:graphicData>
            </a:graphic>
          </wp:inline>
        </w:drawing>
      </w:r>
    </w:p>
    <w:p w:rsidR="005A3EFE" w:rsidRPr="00A077B4" w:rsidRDefault="005A3EFE"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p>
    <w:p w:rsidR="00CC60A5" w:rsidRPr="00A077B4" w:rsidRDefault="00AA3AEA"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r w:rsidRPr="00A077B4">
        <w:rPr>
          <w:rFonts w:ascii="Times New Roman" w:hAnsi="Times New Roman" w:cs="Times New Roman"/>
          <w:u w:val="none"/>
        </w:rPr>
        <w:t>6. State</w:t>
      </w:r>
      <w:r w:rsidR="00CC60A5" w:rsidRPr="00A077B4">
        <w:rPr>
          <w:rFonts w:ascii="Times New Roman" w:hAnsi="Times New Roman" w:cs="Times New Roman"/>
          <w:u w:val="none"/>
        </w:rPr>
        <w:t xml:space="preserve"> chart Diagrams</w:t>
      </w:r>
    </w:p>
    <w:p w:rsidR="00CC60A5" w:rsidRPr="00A077B4" w:rsidRDefault="00CC60A5" w:rsidP="00A077B4">
      <w:pPr>
        <w:pStyle w:val="NormalWeb"/>
        <w:shd w:val="clear" w:color="auto" w:fill="FFFFFF"/>
        <w:spacing w:line="276" w:lineRule="auto"/>
        <w:jc w:val="both"/>
      </w:pPr>
      <w:r w:rsidRPr="00A077B4">
        <w:rPr>
          <w:color w:val="333333"/>
        </w:rPr>
        <w:t>State chart diagrams describe the dynamic behavior of a system in response to external stimuli. State</w:t>
      </w:r>
      <w:r w:rsidR="003D207E">
        <w:rPr>
          <w:color w:val="333333"/>
        </w:rPr>
        <w:t xml:space="preserve"> </w:t>
      </w:r>
      <w:r w:rsidRPr="00A077B4">
        <w:rPr>
          <w:color w:val="333333"/>
        </w:rPr>
        <w:t>chart diagrams are especially useful in modeling reactive objects whose states are triggered by specific events.</w:t>
      </w:r>
    </w:p>
    <w:p w:rsidR="00CC60A5" w:rsidRPr="00A077B4" w:rsidRDefault="00CC60A5" w:rsidP="00A077B4">
      <w:pPr>
        <w:shd w:val="clear" w:color="auto" w:fill="FFFFFF"/>
        <w:jc w:val="center"/>
        <w:rPr>
          <w:rFonts w:ascii="Times New Roman" w:hAnsi="Times New Roman" w:cs="Times New Roman"/>
        </w:rPr>
      </w:pPr>
      <w:r w:rsidRPr="00A077B4">
        <w:rPr>
          <w:rFonts w:ascii="Times New Roman" w:hAnsi="Times New Roman" w:cs="Times New Roman"/>
          <w:noProof/>
          <w:lang w:val="en-IN" w:eastAsia="en-IN"/>
        </w:rPr>
        <w:drawing>
          <wp:inline distT="0" distB="0" distL="0" distR="0">
            <wp:extent cx="1906270" cy="2047875"/>
            <wp:effectExtent l="19050" t="0" r="0" b="0"/>
            <wp:docPr id="17" name="Picture 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5"/>
                    </pic:cNvPr>
                    <pic:cNvPicPr>
                      <a:picLocks noChangeAspect="1" noChangeArrowheads="1"/>
                    </pic:cNvPicPr>
                  </pic:nvPicPr>
                  <pic:blipFill>
                    <a:blip r:embed="rId36"/>
                    <a:srcRect/>
                    <a:stretch>
                      <a:fillRect/>
                    </a:stretch>
                  </pic:blipFill>
                  <pic:spPr bwMode="auto">
                    <a:xfrm>
                      <a:off x="0" y="0"/>
                      <a:ext cx="1906270" cy="2047875"/>
                    </a:xfrm>
                    <a:prstGeom prst="rect">
                      <a:avLst/>
                    </a:prstGeom>
                    <a:solidFill>
                      <a:srgbClr val="FFFFFF"/>
                    </a:solidFill>
                    <a:ln w="9525">
                      <a:noFill/>
                      <a:miter lim="800000"/>
                      <a:headEnd/>
                      <a:tailEnd/>
                    </a:ln>
                  </pic:spPr>
                </pic:pic>
              </a:graphicData>
            </a:graphic>
          </wp:inline>
        </w:drawing>
      </w:r>
    </w:p>
    <w:p w:rsidR="005A3EFE" w:rsidRPr="00A077B4" w:rsidRDefault="005A3EFE"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p>
    <w:p w:rsidR="00CC60A5" w:rsidRPr="00A077B4" w:rsidRDefault="00AA3AEA"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r w:rsidRPr="00A077B4">
        <w:rPr>
          <w:rFonts w:ascii="Times New Roman" w:hAnsi="Times New Roman" w:cs="Times New Roman"/>
          <w:u w:val="none"/>
        </w:rPr>
        <w:t>7. Activity</w:t>
      </w:r>
      <w:r w:rsidR="00CC60A5" w:rsidRPr="00A077B4">
        <w:rPr>
          <w:rFonts w:ascii="Times New Roman" w:hAnsi="Times New Roman" w:cs="Times New Roman"/>
          <w:u w:val="none"/>
        </w:rPr>
        <w:t xml:space="preserve"> Diagrams</w:t>
      </w:r>
    </w:p>
    <w:p w:rsidR="00CC60A5" w:rsidRPr="00A077B4" w:rsidRDefault="00CC60A5" w:rsidP="00A077B4">
      <w:pPr>
        <w:pStyle w:val="NormalWeb"/>
        <w:shd w:val="clear" w:color="auto" w:fill="FFFFFF"/>
        <w:spacing w:line="276" w:lineRule="auto"/>
        <w:jc w:val="both"/>
      </w:pPr>
      <w:r w:rsidRPr="00A077B4">
        <w:rPr>
          <w:color w:val="333333"/>
        </w:rPr>
        <w:t>Activity diagrams illustrate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w:t>
      </w:r>
    </w:p>
    <w:p w:rsidR="00CC60A5" w:rsidRPr="00A077B4" w:rsidRDefault="00CC60A5" w:rsidP="00A077B4">
      <w:pPr>
        <w:shd w:val="clear" w:color="auto" w:fill="FFFFFF"/>
        <w:jc w:val="center"/>
        <w:rPr>
          <w:rFonts w:ascii="Times New Roman" w:hAnsi="Times New Roman" w:cs="Times New Roman"/>
        </w:rPr>
      </w:pPr>
      <w:r w:rsidRPr="00A077B4">
        <w:rPr>
          <w:rFonts w:ascii="Times New Roman" w:hAnsi="Times New Roman" w:cs="Times New Roman"/>
          <w:noProof/>
          <w:lang w:val="en-IN" w:eastAsia="en-IN"/>
        </w:rPr>
        <w:lastRenderedPageBreak/>
        <w:drawing>
          <wp:inline distT="0" distB="0" distL="0" distR="0">
            <wp:extent cx="1906270" cy="1416685"/>
            <wp:effectExtent l="19050" t="0" r="0" b="0"/>
            <wp:docPr id="16"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7"/>
                    </pic:cNvPr>
                    <pic:cNvPicPr>
                      <a:picLocks noChangeAspect="1" noChangeArrowheads="1"/>
                    </pic:cNvPicPr>
                  </pic:nvPicPr>
                  <pic:blipFill>
                    <a:blip r:embed="rId38"/>
                    <a:srcRect/>
                    <a:stretch>
                      <a:fillRect/>
                    </a:stretch>
                  </pic:blipFill>
                  <pic:spPr bwMode="auto">
                    <a:xfrm>
                      <a:off x="0" y="0"/>
                      <a:ext cx="1906270" cy="1416685"/>
                    </a:xfrm>
                    <a:prstGeom prst="rect">
                      <a:avLst/>
                    </a:prstGeom>
                    <a:solidFill>
                      <a:srgbClr val="FFFFFF"/>
                    </a:solidFill>
                    <a:ln w="9525">
                      <a:noFill/>
                      <a:miter lim="800000"/>
                      <a:headEnd/>
                      <a:tailEnd/>
                    </a:ln>
                  </pic:spPr>
                </pic:pic>
              </a:graphicData>
            </a:graphic>
          </wp:inline>
        </w:drawing>
      </w:r>
    </w:p>
    <w:p w:rsidR="005A3EFE" w:rsidRPr="00A077B4" w:rsidRDefault="005A3EFE"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p>
    <w:p w:rsidR="005A3EFE" w:rsidRPr="00A077B4" w:rsidRDefault="005A3EFE"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p>
    <w:p w:rsidR="00CC60A5" w:rsidRPr="00A077B4" w:rsidRDefault="00AA3AEA"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r w:rsidRPr="00A077B4">
        <w:rPr>
          <w:rFonts w:ascii="Times New Roman" w:hAnsi="Times New Roman" w:cs="Times New Roman"/>
          <w:u w:val="none"/>
        </w:rPr>
        <w:t>8. Component</w:t>
      </w:r>
      <w:r w:rsidR="00CC60A5" w:rsidRPr="00A077B4">
        <w:rPr>
          <w:rFonts w:ascii="Times New Roman" w:hAnsi="Times New Roman" w:cs="Times New Roman"/>
          <w:u w:val="none"/>
        </w:rPr>
        <w:t xml:space="preserve"> Diagrams</w:t>
      </w:r>
    </w:p>
    <w:p w:rsidR="00CC60A5" w:rsidRPr="00A077B4" w:rsidRDefault="00CC60A5" w:rsidP="00A077B4">
      <w:pPr>
        <w:pStyle w:val="NormalWeb"/>
        <w:shd w:val="clear" w:color="auto" w:fill="FFFFFF"/>
        <w:spacing w:line="276" w:lineRule="auto"/>
        <w:jc w:val="both"/>
      </w:pPr>
      <w:r w:rsidRPr="00A077B4">
        <w:rPr>
          <w:color w:val="333333"/>
        </w:rPr>
        <w:t>Component diagrams describe the organization of physical software components, including source code, run-time (binary) code, and executables.</w:t>
      </w:r>
    </w:p>
    <w:p w:rsidR="00CC60A5" w:rsidRPr="00A077B4" w:rsidRDefault="00CC60A5" w:rsidP="00A077B4">
      <w:pPr>
        <w:shd w:val="clear" w:color="auto" w:fill="FFFFFF"/>
        <w:jc w:val="center"/>
        <w:rPr>
          <w:rFonts w:ascii="Times New Roman" w:hAnsi="Times New Roman" w:cs="Times New Roman"/>
        </w:rPr>
      </w:pPr>
      <w:r w:rsidRPr="00A077B4">
        <w:rPr>
          <w:rFonts w:ascii="Times New Roman" w:hAnsi="Times New Roman" w:cs="Times New Roman"/>
          <w:noProof/>
          <w:lang w:val="en-IN" w:eastAsia="en-IN"/>
        </w:rPr>
        <w:drawing>
          <wp:inline distT="0" distB="0" distL="0" distR="0">
            <wp:extent cx="1906270" cy="1294130"/>
            <wp:effectExtent l="19050" t="0" r="0" b="0"/>
            <wp:docPr id="8" name="Picture 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9"/>
                    </pic:cNvPr>
                    <pic:cNvPicPr>
                      <a:picLocks noChangeAspect="1" noChangeArrowheads="1"/>
                    </pic:cNvPicPr>
                  </pic:nvPicPr>
                  <pic:blipFill>
                    <a:blip r:embed="rId40"/>
                    <a:srcRect/>
                    <a:stretch>
                      <a:fillRect/>
                    </a:stretch>
                  </pic:blipFill>
                  <pic:spPr bwMode="auto">
                    <a:xfrm>
                      <a:off x="0" y="0"/>
                      <a:ext cx="1906270" cy="1294130"/>
                    </a:xfrm>
                    <a:prstGeom prst="rect">
                      <a:avLst/>
                    </a:prstGeom>
                    <a:solidFill>
                      <a:srgbClr val="FFFFFF"/>
                    </a:solidFill>
                    <a:ln w="9525">
                      <a:noFill/>
                      <a:miter lim="800000"/>
                      <a:headEnd/>
                      <a:tailEnd/>
                    </a:ln>
                  </pic:spPr>
                </pic:pic>
              </a:graphicData>
            </a:graphic>
          </wp:inline>
        </w:drawing>
      </w:r>
    </w:p>
    <w:p w:rsidR="00CC60A5" w:rsidRPr="00A077B4" w:rsidRDefault="00CC60A5" w:rsidP="00A077B4">
      <w:pPr>
        <w:pStyle w:val="Heading5"/>
        <w:numPr>
          <w:ilvl w:val="1"/>
          <w:numId w:val="11"/>
        </w:numPr>
        <w:shd w:val="clear" w:color="auto" w:fill="FFFFFF"/>
        <w:spacing w:line="276" w:lineRule="auto"/>
        <w:rPr>
          <w:rFonts w:ascii="Times New Roman" w:hAnsi="Times New Roman" w:cs="Times New Roman"/>
          <w:color w:val="333333"/>
        </w:rPr>
      </w:pPr>
    </w:p>
    <w:p w:rsidR="00CC60A5" w:rsidRPr="00A077B4" w:rsidRDefault="00CC60A5"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p>
    <w:p w:rsidR="00CC60A5" w:rsidRPr="00A077B4" w:rsidRDefault="00AA3AEA" w:rsidP="00A077B4">
      <w:pPr>
        <w:pStyle w:val="Heading5"/>
        <w:numPr>
          <w:ilvl w:val="4"/>
          <w:numId w:val="11"/>
        </w:numPr>
        <w:shd w:val="clear" w:color="auto" w:fill="FFFFFF"/>
        <w:spacing w:line="276" w:lineRule="auto"/>
        <w:jc w:val="left"/>
        <w:rPr>
          <w:rFonts w:ascii="Times New Roman" w:hAnsi="Times New Roman" w:cs="Times New Roman"/>
          <w:color w:val="333333"/>
          <w:u w:val="none"/>
        </w:rPr>
      </w:pPr>
      <w:r w:rsidRPr="00A077B4">
        <w:rPr>
          <w:rFonts w:ascii="Times New Roman" w:hAnsi="Times New Roman" w:cs="Times New Roman"/>
          <w:u w:val="none"/>
        </w:rPr>
        <w:t>9. Deployment</w:t>
      </w:r>
      <w:r w:rsidR="00CC60A5" w:rsidRPr="00A077B4">
        <w:rPr>
          <w:rFonts w:ascii="Times New Roman" w:hAnsi="Times New Roman" w:cs="Times New Roman"/>
          <w:u w:val="none"/>
        </w:rPr>
        <w:t xml:space="preserve"> Diagrams</w:t>
      </w:r>
    </w:p>
    <w:p w:rsidR="00CC60A5" w:rsidRPr="00A077B4" w:rsidRDefault="00CC60A5" w:rsidP="00A077B4">
      <w:pPr>
        <w:pStyle w:val="NormalWeb"/>
        <w:shd w:val="clear" w:color="auto" w:fill="FFFFFF"/>
        <w:spacing w:line="276" w:lineRule="auto"/>
        <w:jc w:val="both"/>
      </w:pPr>
      <w:r w:rsidRPr="00A077B4">
        <w:rPr>
          <w:color w:val="333333"/>
        </w:rPr>
        <w:t>Deployment diagrams depict the physical resources in a system, including nodes, components, and connections.</w:t>
      </w:r>
    </w:p>
    <w:p w:rsidR="00CC60A5" w:rsidRPr="00A077B4" w:rsidRDefault="00CC60A5" w:rsidP="00A077B4">
      <w:pPr>
        <w:shd w:val="clear" w:color="auto" w:fill="FFFFFF"/>
        <w:jc w:val="center"/>
        <w:rPr>
          <w:rFonts w:ascii="Times New Roman" w:hAnsi="Times New Roman" w:cs="Times New Roman"/>
          <w:color w:val="333333"/>
        </w:rPr>
      </w:pPr>
      <w:r w:rsidRPr="00A077B4">
        <w:rPr>
          <w:rFonts w:ascii="Times New Roman" w:hAnsi="Times New Roman" w:cs="Times New Roman"/>
          <w:noProof/>
          <w:lang w:val="en-IN" w:eastAsia="en-IN"/>
        </w:rPr>
        <w:drawing>
          <wp:inline distT="0" distB="0" distL="0" distR="0">
            <wp:extent cx="1906270" cy="1564640"/>
            <wp:effectExtent l="19050" t="0" r="0" b="0"/>
            <wp:docPr id="2" name="Picture 1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1"/>
                    </pic:cNvPr>
                    <pic:cNvPicPr>
                      <a:picLocks noChangeAspect="1" noChangeArrowheads="1"/>
                    </pic:cNvPicPr>
                  </pic:nvPicPr>
                  <pic:blipFill>
                    <a:blip r:embed="rId42"/>
                    <a:srcRect/>
                    <a:stretch>
                      <a:fillRect/>
                    </a:stretch>
                  </pic:blipFill>
                  <pic:spPr bwMode="auto">
                    <a:xfrm>
                      <a:off x="0" y="0"/>
                      <a:ext cx="1906270" cy="1564640"/>
                    </a:xfrm>
                    <a:prstGeom prst="rect">
                      <a:avLst/>
                    </a:prstGeom>
                    <a:solidFill>
                      <a:srgbClr val="FFFFFF"/>
                    </a:solidFill>
                    <a:ln w="9525">
                      <a:noFill/>
                      <a:miter lim="800000"/>
                      <a:headEnd/>
                      <a:tailEnd/>
                    </a:ln>
                  </pic:spPr>
                </pic:pic>
              </a:graphicData>
            </a:graphic>
          </wp:inline>
        </w:drawing>
      </w:r>
    </w:p>
    <w:p w:rsidR="00CC60A5" w:rsidRPr="00A077B4" w:rsidRDefault="00CC60A5" w:rsidP="00A077B4">
      <w:pPr>
        <w:jc w:val="both"/>
        <w:rPr>
          <w:rFonts w:ascii="Times New Roman" w:eastAsia="Times New Roman" w:hAnsi="Times New Roman" w:cs="Times New Roman"/>
          <w:b/>
          <w:color w:val="333333"/>
          <w:sz w:val="24"/>
          <w:szCs w:val="24"/>
        </w:rPr>
      </w:pPr>
    </w:p>
    <w:p w:rsidR="005A3EFE" w:rsidRPr="00A077B4" w:rsidRDefault="005A3EFE" w:rsidP="00A077B4">
      <w:pPr>
        <w:jc w:val="both"/>
        <w:rPr>
          <w:rFonts w:ascii="Times New Roman" w:eastAsia="Times New Roman" w:hAnsi="Times New Roman" w:cs="Times New Roman"/>
          <w:b/>
          <w:color w:val="333333"/>
          <w:sz w:val="24"/>
          <w:szCs w:val="24"/>
        </w:rPr>
      </w:pPr>
    </w:p>
    <w:p w:rsidR="00AB5CF2" w:rsidRPr="003D5A38" w:rsidRDefault="00AB5CF2" w:rsidP="00A077B4">
      <w:pPr>
        <w:pStyle w:val="ListParagraph"/>
        <w:numPr>
          <w:ilvl w:val="0"/>
          <w:numId w:val="10"/>
        </w:numPr>
        <w:jc w:val="both"/>
        <w:rPr>
          <w:rFonts w:ascii="Times New Roman" w:eastAsia="Times New Roman" w:hAnsi="Times New Roman" w:cs="Times New Roman"/>
          <w:b/>
          <w:color w:val="FF0000"/>
          <w:sz w:val="28"/>
          <w:szCs w:val="28"/>
          <w:u w:val="single"/>
        </w:rPr>
      </w:pPr>
      <w:r w:rsidRPr="003D5A38">
        <w:rPr>
          <w:rFonts w:ascii="Times New Roman" w:eastAsia="Times New Roman" w:hAnsi="Times New Roman" w:cs="Times New Roman"/>
          <w:b/>
          <w:color w:val="FF0000"/>
          <w:sz w:val="28"/>
          <w:szCs w:val="28"/>
          <w:u w:val="single"/>
        </w:rPr>
        <w:lastRenderedPageBreak/>
        <w:t>Prototype model:</w:t>
      </w:r>
    </w:p>
    <w:p w:rsidR="00AB5CF2" w:rsidRPr="00A077B4" w:rsidRDefault="00AB5CF2" w:rsidP="00A077B4">
      <w:pPr>
        <w:jc w:val="both"/>
        <w:rPr>
          <w:rFonts w:ascii="Times New Roman" w:eastAsia="Times New Roman" w:hAnsi="Times New Roman" w:cs="Times New Roman"/>
          <w:color w:val="333333"/>
          <w:sz w:val="24"/>
          <w:szCs w:val="24"/>
        </w:rPr>
      </w:pPr>
      <w:r w:rsidRPr="00A077B4">
        <w:rPr>
          <w:rFonts w:ascii="Times New Roman" w:hAnsi="Times New Roman" w:cs="Times New Roman"/>
          <w:color w:val="222222"/>
          <w:sz w:val="24"/>
          <w:szCs w:val="24"/>
          <w:shd w:val="clear" w:color="auto" w:fill="FFFFFF"/>
        </w:rPr>
        <w:t>The Prototyping </w:t>
      </w:r>
      <w:r w:rsidRPr="00A077B4">
        <w:rPr>
          <w:rFonts w:ascii="Times New Roman" w:hAnsi="Times New Roman" w:cs="Times New Roman"/>
          <w:bCs/>
          <w:color w:val="222222"/>
          <w:sz w:val="24"/>
          <w:szCs w:val="24"/>
          <w:shd w:val="clear" w:color="auto" w:fill="FFFFFF"/>
        </w:rPr>
        <w:t>Model</w:t>
      </w:r>
      <w:r w:rsidRPr="00A077B4">
        <w:rPr>
          <w:rFonts w:ascii="Times New Roman" w:hAnsi="Times New Roman" w:cs="Times New Roman"/>
          <w:color w:val="222222"/>
          <w:sz w:val="24"/>
          <w:szCs w:val="24"/>
          <w:shd w:val="clear" w:color="auto" w:fill="FFFFFF"/>
        </w:rPr>
        <w:t> is a systems development method (SDM) in which a </w:t>
      </w:r>
      <w:r w:rsidRPr="00A077B4">
        <w:rPr>
          <w:rFonts w:ascii="Times New Roman" w:hAnsi="Times New Roman" w:cs="Times New Roman"/>
          <w:bCs/>
          <w:color w:val="222222"/>
          <w:sz w:val="24"/>
          <w:szCs w:val="24"/>
          <w:shd w:val="clear" w:color="auto" w:fill="FFFFFF"/>
        </w:rPr>
        <w:t>prototype</w:t>
      </w:r>
      <w:r w:rsidRPr="00A077B4">
        <w:rPr>
          <w:rFonts w:ascii="Times New Roman" w:hAnsi="Times New Roman" w:cs="Times New Roman"/>
          <w:color w:val="222222"/>
          <w:sz w:val="24"/>
          <w:szCs w:val="24"/>
          <w:shd w:val="clear" w:color="auto" w:fill="FFFFFF"/>
        </w:rPr>
        <w:t> (an early approximation of a final system or product) is built, tested, and then reworked as necessary until an acceptable </w:t>
      </w:r>
      <w:r w:rsidRPr="00A077B4">
        <w:rPr>
          <w:rFonts w:ascii="Times New Roman" w:hAnsi="Times New Roman" w:cs="Times New Roman"/>
          <w:bCs/>
          <w:color w:val="222222"/>
          <w:sz w:val="24"/>
          <w:szCs w:val="24"/>
          <w:shd w:val="clear" w:color="auto" w:fill="FFFFFF"/>
        </w:rPr>
        <w:t>prototype</w:t>
      </w:r>
      <w:r w:rsidRPr="00A077B4">
        <w:rPr>
          <w:rFonts w:ascii="Times New Roman" w:hAnsi="Times New Roman" w:cs="Times New Roman"/>
          <w:color w:val="222222"/>
          <w:sz w:val="24"/>
          <w:szCs w:val="24"/>
          <w:shd w:val="clear" w:color="auto" w:fill="FFFFFF"/>
        </w:rPr>
        <w:t> is finally achieved from which the complete system or product can now be developed</w:t>
      </w:r>
    </w:p>
    <w:p w:rsidR="00AB5CF2" w:rsidRPr="00A077B4" w:rsidRDefault="00AB5CF2" w:rsidP="00A077B4">
      <w:pPr>
        <w:jc w:val="both"/>
        <w:rPr>
          <w:rFonts w:ascii="Times New Roman" w:eastAsia="Times New Roman" w:hAnsi="Times New Roman" w:cs="Times New Roman"/>
          <w:b/>
          <w:color w:val="333333"/>
          <w:sz w:val="28"/>
          <w:szCs w:val="28"/>
        </w:rPr>
      </w:pPr>
      <w:r w:rsidRPr="00A077B4">
        <w:rPr>
          <w:rFonts w:ascii="Times New Roman" w:hAnsi="Times New Roman" w:cs="Times New Roman"/>
          <w:noProof/>
          <w:lang w:val="en-IN" w:eastAsia="en-IN"/>
        </w:rPr>
        <w:drawing>
          <wp:inline distT="0" distB="0" distL="0" distR="0">
            <wp:extent cx="3992719" cy="3786388"/>
            <wp:effectExtent l="0" t="0" r="7781" b="0"/>
            <wp:docPr id="7" name="Picture 7" descr="Image result for what is 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hat is prototype model"/>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4439" cy="3788019"/>
                    </a:xfrm>
                    <a:prstGeom prst="rect">
                      <a:avLst/>
                    </a:prstGeom>
                    <a:noFill/>
                    <a:ln>
                      <a:noFill/>
                    </a:ln>
                  </pic:spPr>
                </pic:pic>
              </a:graphicData>
            </a:graphic>
          </wp:inline>
        </w:drawing>
      </w:r>
    </w:p>
    <w:p w:rsidR="00AB5CF2" w:rsidRPr="00A077B4" w:rsidRDefault="00AB5CF2" w:rsidP="00A077B4">
      <w:p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b/>
          <w:bCs/>
          <w:color w:val="333333"/>
          <w:sz w:val="24"/>
          <w:szCs w:val="24"/>
        </w:rPr>
        <w:t>Diagram of Prototype model:</w:t>
      </w:r>
    </w:p>
    <w:p w:rsidR="00AB5CF2" w:rsidRPr="00A077B4" w:rsidRDefault="00AB5CF2" w:rsidP="00A077B4">
      <w:p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noProof/>
          <w:color w:val="333333"/>
          <w:sz w:val="24"/>
          <w:szCs w:val="24"/>
          <w:lang w:val="en-IN" w:eastAsia="en-IN"/>
        </w:rPr>
        <w:drawing>
          <wp:inline distT="0" distB="0" distL="0" distR="0">
            <wp:extent cx="4876800" cy="1895475"/>
            <wp:effectExtent l="0" t="0" r="0" b="9525"/>
            <wp:docPr id="13" name="Picture 13" descr="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totype model"/>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6800" cy="1895475"/>
                    </a:xfrm>
                    <a:prstGeom prst="rect">
                      <a:avLst/>
                    </a:prstGeom>
                    <a:noFill/>
                    <a:ln>
                      <a:noFill/>
                    </a:ln>
                  </pic:spPr>
                </pic:pic>
              </a:graphicData>
            </a:graphic>
          </wp:inline>
        </w:drawing>
      </w:r>
    </w:p>
    <w:p w:rsidR="00AB5CF2" w:rsidRPr="00A077B4" w:rsidRDefault="00AB5CF2" w:rsidP="00A077B4">
      <w:pPr>
        <w:shd w:val="clear" w:color="auto" w:fill="FFFFFF"/>
        <w:spacing w:before="100" w:beforeAutospacing="1" w:after="100" w:afterAutospacing="1"/>
        <w:jc w:val="both"/>
        <w:rPr>
          <w:rFonts w:ascii="Times New Roman" w:eastAsia="Times New Roman" w:hAnsi="Times New Roman" w:cs="Times New Roman"/>
          <w:b/>
          <w:bCs/>
          <w:color w:val="333333"/>
          <w:sz w:val="24"/>
          <w:szCs w:val="24"/>
        </w:rPr>
      </w:pPr>
    </w:p>
    <w:p w:rsidR="00AB5CF2" w:rsidRPr="00A077B4" w:rsidRDefault="00AB5CF2" w:rsidP="00A077B4">
      <w:p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b/>
          <w:bCs/>
          <w:color w:val="333333"/>
          <w:sz w:val="24"/>
          <w:szCs w:val="24"/>
        </w:rPr>
        <w:lastRenderedPageBreak/>
        <w:t>Advantages of Prototype model:</w:t>
      </w:r>
    </w:p>
    <w:p w:rsidR="00AB5CF2" w:rsidRPr="00A077B4" w:rsidRDefault="00AB5CF2" w:rsidP="00A077B4">
      <w:pPr>
        <w:numPr>
          <w:ilvl w:val="0"/>
          <w:numId w:val="7"/>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Users are actively involved in the development</w:t>
      </w:r>
    </w:p>
    <w:p w:rsidR="00AB5CF2" w:rsidRPr="00A077B4" w:rsidRDefault="00AB5CF2" w:rsidP="00A077B4">
      <w:pPr>
        <w:numPr>
          <w:ilvl w:val="0"/>
          <w:numId w:val="7"/>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Since in this methodology a working model of the system is provided, the users get a better understanding of the system being developed.</w:t>
      </w:r>
    </w:p>
    <w:p w:rsidR="00AB5CF2" w:rsidRPr="00A077B4" w:rsidRDefault="00AB5CF2" w:rsidP="00A077B4">
      <w:pPr>
        <w:numPr>
          <w:ilvl w:val="0"/>
          <w:numId w:val="7"/>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Errors can be detected much earlier.</w:t>
      </w:r>
    </w:p>
    <w:p w:rsidR="00AB5CF2" w:rsidRPr="00A077B4" w:rsidRDefault="00AB5CF2" w:rsidP="00A077B4">
      <w:pPr>
        <w:numPr>
          <w:ilvl w:val="0"/>
          <w:numId w:val="7"/>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Quicker user feedback is available leading to better solutions.</w:t>
      </w:r>
    </w:p>
    <w:p w:rsidR="00AB5CF2" w:rsidRPr="00A077B4" w:rsidRDefault="00AB5CF2" w:rsidP="00A077B4">
      <w:pPr>
        <w:numPr>
          <w:ilvl w:val="0"/>
          <w:numId w:val="7"/>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Missing functionality can be identified easily.</w:t>
      </w:r>
    </w:p>
    <w:p w:rsidR="00AB5CF2" w:rsidRPr="00A077B4" w:rsidRDefault="00AB5CF2" w:rsidP="00A077B4">
      <w:p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b/>
          <w:bCs/>
          <w:color w:val="333333"/>
          <w:sz w:val="24"/>
          <w:szCs w:val="24"/>
        </w:rPr>
        <w:t>Disadvantages of Prototype model:</w:t>
      </w:r>
    </w:p>
    <w:p w:rsidR="00AB5CF2" w:rsidRPr="00A077B4" w:rsidRDefault="00AB5CF2" w:rsidP="00A077B4">
      <w:pPr>
        <w:numPr>
          <w:ilvl w:val="0"/>
          <w:numId w:val="8"/>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Leads to implementing and then repairing way of building systems.</w:t>
      </w:r>
    </w:p>
    <w:p w:rsidR="00AB5CF2" w:rsidRPr="00A077B4" w:rsidRDefault="00AB5CF2" w:rsidP="00A077B4">
      <w:pPr>
        <w:numPr>
          <w:ilvl w:val="0"/>
          <w:numId w:val="8"/>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Practically, this methodology may increase the complexity of the system as scope of the system may expand beyond original plans.</w:t>
      </w:r>
    </w:p>
    <w:p w:rsidR="00AB5CF2" w:rsidRPr="00A077B4" w:rsidRDefault="00AB5CF2" w:rsidP="00A077B4">
      <w:pPr>
        <w:numPr>
          <w:ilvl w:val="0"/>
          <w:numId w:val="8"/>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Incomplete application may cause application not to be used as the full system was designed incomplete or inadequate problem analysis.</w:t>
      </w:r>
    </w:p>
    <w:p w:rsidR="00AB5CF2" w:rsidRPr="00A077B4" w:rsidRDefault="00AB5CF2" w:rsidP="00A077B4">
      <w:p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b/>
          <w:bCs/>
          <w:color w:val="333333"/>
          <w:sz w:val="24"/>
          <w:szCs w:val="24"/>
        </w:rPr>
        <w:t>When to use Prototype model:  </w:t>
      </w:r>
    </w:p>
    <w:p w:rsidR="00AB5CF2" w:rsidRPr="00A077B4" w:rsidRDefault="00AB5CF2" w:rsidP="00A077B4">
      <w:pPr>
        <w:numPr>
          <w:ilvl w:val="0"/>
          <w:numId w:val="9"/>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Prototype model should be used when the desired system needs to have a lot of interaction with the end users.</w:t>
      </w:r>
    </w:p>
    <w:p w:rsidR="00AB5CF2" w:rsidRPr="00A077B4" w:rsidRDefault="00AB5CF2" w:rsidP="00A077B4">
      <w:pPr>
        <w:numPr>
          <w:ilvl w:val="0"/>
          <w:numId w:val="9"/>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Typically, online systems, web interfaces have a very high amount of interaction with end users, are best suited for Prototype model. It might take a while for a system to be built that allows ease of use and needs minimal training for the end user.</w:t>
      </w:r>
    </w:p>
    <w:p w:rsidR="00AB5CF2" w:rsidRPr="00A077B4" w:rsidRDefault="00AB5CF2" w:rsidP="00A077B4">
      <w:pPr>
        <w:numPr>
          <w:ilvl w:val="0"/>
          <w:numId w:val="9"/>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A077B4">
        <w:rPr>
          <w:rFonts w:ascii="Times New Roman" w:eastAsia="Times New Roman" w:hAnsi="Times New Roman" w:cs="Times New Roman"/>
          <w:color w:val="333333"/>
          <w:sz w:val="24"/>
          <w:szCs w:val="24"/>
        </w:rPr>
        <w:t>Prototyping ensures that the end users constantly work with the system and provide a feedback which is incorporated in the prototype to result in a useable system. They are excellent for designing good human computer interface systems.</w:t>
      </w:r>
    </w:p>
    <w:p w:rsidR="00AB5CF2" w:rsidRPr="00A077B4" w:rsidRDefault="00AB5CF2" w:rsidP="00A077B4">
      <w:pPr>
        <w:jc w:val="both"/>
        <w:rPr>
          <w:rFonts w:ascii="Times New Roman" w:eastAsia="Times New Roman" w:hAnsi="Times New Roman" w:cs="Times New Roman"/>
          <w:b/>
          <w:color w:val="333333"/>
          <w:sz w:val="28"/>
          <w:szCs w:val="28"/>
        </w:rPr>
      </w:pPr>
    </w:p>
    <w:p w:rsidR="00AB5CF2" w:rsidRPr="00A077B4" w:rsidRDefault="00AB5CF2" w:rsidP="00A077B4">
      <w:pPr>
        <w:jc w:val="both"/>
        <w:rPr>
          <w:rFonts w:ascii="Times New Roman" w:eastAsia="Times New Roman" w:hAnsi="Times New Roman" w:cs="Times New Roman"/>
          <w:b/>
          <w:color w:val="333333"/>
          <w:sz w:val="28"/>
          <w:szCs w:val="28"/>
        </w:rPr>
      </w:pPr>
    </w:p>
    <w:p w:rsidR="00AB5CF2" w:rsidRPr="00A077B4" w:rsidRDefault="00AB5CF2" w:rsidP="00A077B4">
      <w:pPr>
        <w:jc w:val="both"/>
        <w:rPr>
          <w:rFonts w:ascii="Times New Roman" w:eastAsia="Times New Roman" w:hAnsi="Times New Roman" w:cs="Times New Roman"/>
          <w:b/>
          <w:color w:val="333333"/>
          <w:sz w:val="28"/>
          <w:szCs w:val="28"/>
        </w:rPr>
      </w:pPr>
    </w:p>
    <w:p w:rsidR="00AB5CF2" w:rsidRPr="00A077B4" w:rsidRDefault="00AB5CF2" w:rsidP="00A077B4">
      <w:pPr>
        <w:jc w:val="both"/>
        <w:rPr>
          <w:rFonts w:ascii="Times New Roman" w:eastAsia="Times New Roman" w:hAnsi="Times New Roman" w:cs="Times New Roman"/>
          <w:b/>
          <w:color w:val="333333"/>
          <w:sz w:val="28"/>
          <w:szCs w:val="28"/>
        </w:rPr>
      </w:pPr>
    </w:p>
    <w:p w:rsidR="00AB5CF2" w:rsidRPr="00A077B4" w:rsidRDefault="00AB5CF2" w:rsidP="00A077B4">
      <w:pPr>
        <w:jc w:val="both"/>
        <w:rPr>
          <w:rFonts w:ascii="Times New Roman" w:eastAsia="Times New Roman" w:hAnsi="Times New Roman" w:cs="Times New Roman"/>
          <w:b/>
          <w:color w:val="333333"/>
          <w:sz w:val="28"/>
          <w:szCs w:val="28"/>
        </w:rPr>
      </w:pPr>
    </w:p>
    <w:p w:rsidR="00AB5CF2" w:rsidRPr="00A077B4" w:rsidRDefault="00AB5CF2" w:rsidP="00A077B4">
      <w:pPr>
        <w:jc w:val="both"/>
        <w:rPr>
          <w:rFonts w:ascii="Times New Roman" w:eastAsia="Times New Roman" w:hAnsi="Times New Roman" w:cs="Times New Roman"/>
          <w:b/>
          <w:color w:val="333333"/>
          <w:sz w:val="28"/>
          <w:szCs w:val="28"/>
        </w:rPr>
      </w:pPr>
    </w:p>
    <w:p w:rsidR="00AB5CF2" w:rsidRPr="00A077B4" w:rsidRDefault="00AB5CF2" w:rsidP="00A077B4">
      <w:pPr>
        <w:jc w:val="both"/>
        <w:rPr>
          <w:rFonts w:ascii="Times New Roman" w:eastAsia="Times New Roman" w:hAnsi="Times New Roman" w:cs="Times New Roman"/>
          <w:b/>
          <w:color w:val="333333"/>
          <w:sz w:val="28"/>
          <w:szCs w:val="28"/>
        </w:rPr>
      </w:pPr>
    </w:p>
    <w:p w:rsidR="00AB5CF2" w:rsidRPr="00A077B4" w:rsidRDefault="004E7F49" w:rsidP="00A077B4">
      <w:pPr>
        <w:jc w:val="both"/>
        <w:rPr>
          <w:rFonts w:ascii="Times New Roman" w:eastAsia="Times New Roman" w:hAnsi="Times New Roman" w:cs="Times New Roman"/>
          <w:b/>
          <w:color w:val="333333"/>
          <w:sz w:val="28"/>
          <w:szCs w:val="28"/>
          <w:u w:val="single"/>
        </w:rPr>
      </w:pPr>
      <w:r w:rsidRPr="00A077B4">
        <w:rPr>
          <w:rFonts w:ascii="Times New Roman" w:eastAsia="Times New Roman" w:hAnsi="Times New Roman" w:cs="Times New Roman"/>
          <w:b/>
          <w:color w:val="333333"/>
          <w:sz w:val="28"/>
          <w:szCs w:val="28"/>
          <w:u w:val="single"/>
        </w:rPr>
        <w:lastRenderedPageBreak/>
        <w:t>SRS Document</w:t>
      </w:r>
      <w:r w:rsidR="00AB5CF2" w:rsidRPr="00A077B4">
        <w:rPr>
          <w:rFonts w:ascii="Times New Roman" w:eastAsia="Times New Roman" w:hAnsi="Times New Roman" w:cs="Times New Roman"/>
          <w:b/>
          <w:color w:val="333333"/>
          <w:sz w:val="28"/>
          <w:szCs w:val="28"/>
          <w:u w:val="single"/>
        </w:rPr>
        <w:t>:</w:t>
      </w:r>
    </w:p>
    <w:p w:rsidR="00AB5CF2" w:rsidRPr="00A077B4" w:rsidRDefault="00AB5CF2" w:rsidP="00A077B4">
      <w:pPr>
        <w:jc w:val="both"/>
        <w:rPr>
          <w:rFonts w:ascii="Times New Roman" w:hAnsi="Times New Roman" w:cs="Times New Roman"/>
          <w:color w:val="222222"/>
          <w:sz w:val="24"/>
          <w:szCs w:val="24"/>
          <w:shd w:val="clear" w:color="auto" w:fill="FFFFFF"/>
        </w:rPr>
      </w:pPr>
      <w:r w:rsidRPr="00A077B4">
        <w:rPr>
          <w:rFonts w:ascii="Times New Roman" w:hAnsi="Times New Roman" w:cs="Times New Roman"/>
          <w:color w:val="222222"/>
          <w:sz w:val="24"/>
          <w:szCs w:val="24"/>
          <w:shd w:val="clear" w:color="auto" w:fill="FFFFFF"/>
        </w:rPr>
        <w:t>A </w:t>
      </w:r>
      <w:r w:rsidRPr="00A077B4">
        <w:rPr>
          <w:rFonts w:ascii="Times New Roman" w:hAnsi="Times New Roman" w:cs="Times New Roman"/>
          <w:bCs/>
          <w:color w:val="222222"/>
          <w:sz w:val="24"/>
          <w:szCs w:val="24"/>
          <w:shd w:val="clear" w:color="auto" w:fill="FFFFFF"/>
        </w:rPr>
        <w:t>software</w:t>
      </w:r>
      <w:r w:rsidRPr="00A077B4">
        <w:rPr>
          <w:rFonts w:ascii="Times New Roman" w:hAnsi="Times New Roman" w:cs="Times New Roman"/>
          <w:color w:val="222222"/>
          <w:sz w:val="24"/>
          <w:szCs w:val="24"/>
          <w:shd w:val="clear" w:color="auto" w:fill="FFFFFF"/>
        </w:rPr>
        <w:t> requirements specification (</w:t>
      </w:r>
      <w:r w:rsidRPr="00A077B4">
        <w:rPr>
          <w:rFonts w:ascii="Times New Roman" w:hAnsi="Times New Roman" w:cs="Times New Roman"/>
          <w:bCs/>
          <w:color w:val="222222"/>
          <w:sz w:val="24"/>
          <w:szCs w:val="24"/>
          <w:shd w:val="clear" w:color="auto" w:fill="FFFFFF"/>
        </w:rPr>
        <w:t>SRS</w:t>
      </w:r>
      <w:r w:rsidRPr="00A077B4">
        <w:rPr>
          <w:rFonts w:ascii="Times New Roman" w:hAnsi="Times New Roman" w:cs="Times New Roman"/>
          <w:color w:val="222222"/>
          <w:sz w:val="24"/>
          <w:szCs w:val="24"/>
          <w:shd w:val="clear" w:color="auto" w:fill="FFFFFF"/>
        </w:rPr>
        <w:t>) is a document that captures complete description about how the system is expected to perform. It is usually signed off at the end of requirements </w:t>
      </w:r>
      <w:r w:rsidRPr="00A077B4">
        <w:rPr>
          <w:rFonts w:ascii="Times New Roman" w:hAnsi="Times New Roman" w:cs="Times New Roman"/>
          <w:bCs/>
          <w:color w:val="222222"/>
          <w:sz w:val="24"/>
          <w:szCs w:val="24"/>
          <w:shd w:val="clear" w:color="auto" w:fill="FFFFFF"/>
        </w:rPr>
        <w:t>engineering</w:t>
      </w:r>
      <w:r w:rsidRPr="00A077B4">
        <w:rPr>
          <w:rFonts w:ascii="Times New Roman" w:hAnsi="Times New Roman" w:cs="Times New Roman"/>
          <w:color w:val="222222"/>
          <w:sz w:val="24"/>
          <w:szCs w:val="24"/>
          <w:shd w:val="clear" w:color="auto" w:fill="FFFFFF"/>
        </w:rPr>
        <w:t> phase.</w:t>
      </w:r>
    </w:p>
    <w:p w:rsidR="00E04585" w:rsidRPr="00A077B4" w:rsidRDefault="00AB5CF2" w:rsidP="00A077B4">
      <w:pPr>
        <w:jc w:val="both"/>
        <w:rPr>
          <w:rFonts w:ascii="Times New Roman" w:eastAsia="Times New Roman" w:hAnsi="Times New Roman" w:cs="Times New Roman"/>
          <w:b/>
          <w:color w:val="333333"/>
          <w:sz w:val="28"/>
          <w:szCs w:val="28"/>
        </w:rPr>
      </w:pPr>
      <w:r w:rsidRPr="00A077B4">
        <w:rPr>
          <w:rFonts w:ascii="Times New Roman" w:hAnsi="Times New Roman" w:cs="Times New Roman"/>
          <w:noProof/>
          <w:lang w:val="en-IN" w:eastAsia="en-IN"/>
        </w:rPr>
        <w:drawing>
          <wp:inline distT="0" distB="0" distL="0" distR="0">
            <wp:extent cx="4445492" cy="3657600"/>
            <wp:effectExtent l="1905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5492" cy="3657600"/>
                    </a:xfrm>
                    <a:prstGeom prst="rect">
                      <a:avLst/>
                    </a:prstGeom>
                    <a:noFill/>
                    <a:ln>
                      <a:noFill/>
                    </a:ln>
                  </pic:spPr>
                </pic:pic>
              </a:graphicData>
            </a:graphic>
          </wp:inline>
        </w:drawing>
      </w:r>
    </w:p>
    <w:p w:rsidR="00E04585" w:rsidRPr="00A077B4" w:rsidRDefault="00E04585" w:rsidP="00A077B4">
      <w:pPr>
        <w:jc w:val="both"/>
        <w:rPr>
          <w:rFonts w:ascii="Times New Roman" w:eastAsia="Times New Roman" w:hAnsi="Times New Roman" w:cs="Times New Roman"/>
          <w:b/>
          <w:color w:val="333333"/>
          <w:sz w:val="28"/>
          <w:szCs w:val="28"/>
        </w:rPr>
      </w:pPr>
    </w:p>
    <w:p w:rsidR="00A077B4" w:rsidRPr="00A077B4" w:rsidRDefault="00A077B4" w:rsidP="00A077B4">
      <w:pPr>
        <w:jc w:val="both"/>
        <w:rPr>
          <w:rFonts w:ascii="Times New Roman" w:eastAsia="Times New Roman" w:hAnsi="Times New Roman" w:cs="Times New Roman"/>
          <w:b/>
          <w:color w:val="333333"/>
          <w:sz w:val="28"/>
          <w:szCs w:val="28"/>
        </w:rPr>
      </w:pPr>
    </w:p>
    <w:p w:rsidR="00A077B4" w:rsidRPr="00A077B4" w:rsidRDefault="00A077B4" w:rsidP="00A077B4">
      <w:pPr>
        <w:jc w:val="both"/>
        <w:rPr>
          <w:rFonts w:ascii="Times New Roman" w:eastAsia="Times New Roman" w:hAnsi="Times New Roman" w:cs="Times New Roman"/>
          <w:b/>
          <w:color w:val="333333"/>
          <w:sz w:val="28"/>
          <w:szCs w:val="28"/>
        </w:rPr>
      </w:pPr>
    </w:p>
    <w:p w:rsidR="00A077B4" w:rsidRPr="00A077B4" w:rsidRDefault="00A077B4" w:rsidP="00A077B4">
      <w:pPr>
        <w:jc w:val="both"/>
        <w:rPr>
          <w:rFonts w:ascii="Times New Roman" w:eastAsia="Times New Roman" w:hAnsi="Times New Roman" w:cs="Times New Roman"/>
          <w:b/>
          <w:color w:val="333333"/>
          <w:sz w:val="28"/>
          <w:szCs w:val="28"/>
        </w:rPr>
      </w:pPr>
    </w:p>
    <w:p w:rsidR="00A077B4" w:rsidRPr="00A077B4" w:rsidRDefault="00A077B4" w:rsidP="00A077B4">
      <w:pPr>
        <w:jc w:val="both"/>
        <w:rPr>
          <w:rFonts w:ascii="Times New Roman" w:eastAsia="Times New Roman" w:hAnsi="Times New Roman" w:cs="Times New Roman"/>
          <w:b/>
          <w:color w:val="333333"/>
          <w:sz w:val="28"/>
          <w:szCs w:val="28"/>
        </w:rPr>
      </w:pPr>
    </w:p>
    <w:p w:rsidR="00A077B4" w:rsidRPr="00A077B4" w:rsidRDefault="00A077B4" w:rsidP="00A077B4">
      <w:pPr>
        <w:jc w:val="both"/>
        <w:rPr>
          <w:rFonts w:ascii="Times New Roman" w:eastAsia="Times New Roman" w:hAnsi="Times New Roman" w:cs="Times New Roman"/>
          <w:b/>
          <w:color w:val="333333"/>
          <w:sz w:val="28"/>
          <w:szCs w:val="28"/>
        </w:rPr>
      </w:pPr>
    </w:p>
    <w:p w:rsidR="00A077B4" w:rsidRPr="00A077B4" w:rsidRDefault="00A077B4" w:rsidP="00A077B4">
      <w:pPr>
        <w:jc w:val="both"/>
        <w:rPr>
          <w:rFonts w:ascii="Times New Roman" w:eastAsia="Times New Roman" w:hAnsi="Times New Roman" w:cs="Times New Roman"/>
          <w:b/>
          <w:color w:val="333333"/>
          <w:sz w:val="28"/>
          <w:szCs w:val="28"/>
        </w:rPr>
      </w:pPr>
    </w:p>
    <w:p w:rsidR="00A077B4" w:rsidRPr="00A077B4" w:rsidRDefault="00A077B4" w:rsidP="00A077B4">
      <w:pPr>
        <w:jc w:val="both"/>
        <w:rPr>
          <w:rFonts w:ascii="Times New Roman" w:eastAsia="Times New Roman" w:hAnsi="Times New Roman" w:cs="Times New Roman"/>
          <w:b/>
          <w:color w:val="333333"/>
          <w:sz w:val="28"/>
          <w:szCs w:val="28"/>
        </w:rPr>
      </w:pPr>
    </w:p>
    <w:p w:rsidR="00A077B4" w:rsidRPr="00A077B4" w:rsidRDefault="00A077B4" w:rsidP="00A077B4">
      <w:pPr>
        <w:jc w:val="both"/>
        <w:rPr>
          <w:rFonts w:ascii="Times New Roman" w:eastAsia="Times New Roman" w:hAnsi="Times New Roman" w:cs="Times New Roman"/>
          <w:b/>
          <w:color w:val="333333"/>
          <w:sz w:val="28"/>
          <w:szCs w:val="28"/>
        </w:rPr>
      </w:pPr>
    </w:p>
    <w:p w:rsidR="003302EB" w:rsidRPr="003D5A38" w:rsidRDefault="003302EB" w:rsidP="003302EB">
      <w:pPr>
        <w:rPr>
          <w:rFonts w:ascii="Times New Roman" w:hAnsi="Times New Roman" w:cs="Times New Roman"/>
          <w:b/>
          <w:color w:val="FF0000"/>
          <w:sz w:val="28"/>
          <w:szCs w:val="28"/>
          <w:u w:val="single"/>
        </w:rPr>
      </w:pPr>
      <w:r w:rsidRPr="003D5A38">
        <w:rPr>
          <w:rFonts w:ascii="Times New Roman" w:hAnsi="Times New Roman" w:cs="Times New Roman"/>
          <w:b/>
          <w:color w:val="FF0000"/>
          <w:sz w:val="28"/>
          <w:szCs w:val="28"/>
          <w:u w:val="single"/>
        </w:rPr>
        <w:lastRenderedPageBreak/>
        <w:t>EXPERIMENT: 1</w:t>
      </w:r>
      <w:r w:rsidRPr="003D5A38">
        <w:rPr>
          <w:rFonts w:ascii="Times New Roman" w:hAnsi="Times New Roman" w:cs="Times New Roman"/>
          <w:color w:val="FF0000"/>
          <w:sz w:val="28"/>
          <w:szCs w:val="28"/>
        </w:rPr>
        <w:t xml:space="preserve">               </w:t>
      </w:r>
      <w:r w:rsidRPr="003D5A38">
        <w:rPr>
          <w:rFonts w:ascii="Times New Roman" w:hAnsi="Times New Roman" w:cs="Times New Roman"/>
          <w:b/>
          <w:color w:val="FF0000"/>
          <w:sz w:val="28"/>
          <w:szCs w:val="28"/>
        </w:rPr>
        <w:t>COURSE MANAGEMENT SYSTEM</w:t>
      </w:r>
    </w:p>
    <w:p w:rsidR="003302EB" w:rsidRPr="003A04AA" w:rsidRDefault="003302EB" w:rsidP="003302EB">
      <w:pPr>
        <w:jc w:val="center"/>
        <w:rPr>
          <w:rFonts w:ascii="Times New Roman" w:hAnsi="Times New Roman" w:cs="Times New Roman"/>
          <w:b/>
          <w:sz w:val="28"/>
          <w:szCs w:val="28"/>
        </w:rPr>
      </w:pPr>
    </w:p>
    <w:p w:rsidR="003302EB" w:rsidRPr="003A04AA" w:rsidRDefault="003302EB" w:rsidP="003302EB">
      <w:pPr>
        <w:jc w:val="both"/>
        <w:rPr>
          <w:rFonts w:ascii="Times New Roman" w:hAnsi="Times New Roman" w:cs="Times New Roman"/>
          <w:color w:val="000000"/>
          <w:sz w:val="24"/>
          <w:szCs w:val="24"/>
          <w:shd w:val="clear" w:color="auto" w:fill="FFFFFF"/>
        </w:rPr>
      </w:pPr>
      <w:r w:rsidRPr="003A04AA">
        <w:rPr>
          <w:rFonts w:ascii="Times New Roman" w:hAnsi="Times New Roman" w:cs="Times New Roman"/>
          <w:b/>
          <w:sz w:val="28"/>
          <w:szCs w:val="28"/>
        </w:rPr>
        <w:t xml:space="preserve">Aim: </w:t>
      </w:r>
      <w:r w:rsidRPr="003A04AA">
        <w:rPr>
          <w:rFonts w:ascii="Times New Roman" w:hAnsi="Times New Roman" w:cs="Times New Roman"/>
          <w:color w:val="000000"/>
          <w:sz w:val="24"/>
          <w:szCs w:val="24"/>
          <w:shd w:val="clear" w:color="auto" w:fill="FFFFFF"/>
        </w:rPr>
        <w:t>To create a system to perform course management.</w:t>
      </w:r>
    </w:p>
    <w:p w:rsidR="003302EB" w:rsidRPr="003A04AA" w:rsidRDefault="003302EB" w:rsidP="003302EB">
      <w:pPr>
        <w:jc w:val="both"/>
        <w:rPr>
          <w:rFonts w:ascii="Times New Roman" w:hAnsi="Times New Roman" w:cs="Times New Roman"/>
          <w:b/>
          <w:sz w:val="24"/>
          <w:szCs w:val="24"/>
        </w:rPr>
      </w:pPr>
    </w:p>
    <w:p w:rsidR="003302EB" w:rsidRPr="003D5A38" w:rsidRDefault="003302EB" w:rsidP="003302EB">
      <w:pPr>
        <w:jc w:val="both"/>
        <w:rPr>
          <w:rFonts w:ascii="Times New Roman" w:hAnsi="Times New Roman" w:cs="Times New Roman"/>
          <w:b/>
          <w:color w:val="7030A0"/>
          <w:sz w:val="28"/>
          <w:szCs w:val="28"/>
        </w:rPr>
      </w:pPr>
      <w:r w:rsidRPr="003D5A38">
        <w:rPr>
          <w:rFonts w:ascii="Times New Roman" w:hAnsi="Times New Roman" w:cs="Times New Roman"/>
          <w:b/>
          <w:color w:val="7030A0"/>
          <w:sz w:val="28"/>
          <w:szCs w:val="28"/>
        </w:rPr>
        <w:t>1.1 Problem Analysis and Project Planning</w:t>
      </w:r>
    </w:p>
    <w:p w:rsidR="003302EB" w:rsidRPr="003A04AA" w:rsidRDefault="003302EB" w:rsidP="003302EB">
      <w:pPr>
        <w:jc w:val="both"/>
        <w:rPr>
          <w:rFonts w:ascii="Times New Roman" w:hAnsi="Times New Roman" w:cs="Times New Roman"/>
          <w:sz w:val="24"/>
          <w:szCs w:val="24"/>
        </w:rPr>
      </w:pPr>
      <w:r w:rsidRPr="003A04AA">
        <w:rPr>
          <w:rFonts w:ascii="Times New Roman" w:hAnsi="Times New Roman" w:cs="Times New Roman"/>
          <w:sz w:val="24"/>
          <w:szCs w:val="24"/>
        </w:rPr>
        <w:t>A course management system is a set of tools that enables the instructor to create online course content and post it on the Web without having to handle HTML or other programming languages.</w:t>
      </w:r>
    </w:p>
    <w:p w:rsidR="003302EB" w:rsidRPr="003A04AA" w:rsidRDefault="003302EB" w:rsidP="003302EB">
      <w:pPr>
        <w:jc w:val="both"/>
        <w:rPr>
          <w:rFonts w:ascii="Times New Roman" w:hAnsi="Times New Roman" w:cs="Times New Roman"/>
          <w:sz w:val="24"/>
          <w:szCs w:val="24"/>
        </w:rPr>
      </w:pPr>
      <w:r w:rsidRPr="003A04AA">
        <w:rPr>
          <w:rFonts w:ascii="Times New Roman" w:hAnsi="Times New Roman" w:cs="Times New Roman"/>
          <w:sz w:val="24"/>
          <w:szCs w:val="24"/>
        </w:rPr>
        <w:t>Course management systems become an integral a part of the upper education system. They create teaching and course management easier by providing a framework and set of tools for instructors. The executive aspects of such systems could include class rosters and therefore the ability to record students' grades. With relevance the teaching aspects, however, it might include learning objects, class exercises, quizzes and tests. The CMS might also include tools for real-time chat, or asynchronous bulletin board kind communications. The CMS tool additionally focuses on all aspects of teaching, learning and teacher-student interaction.</w:t>
      </w:r>
    </w:p>
    <w:p w:rsidR="003302EB" w:rsidRPr="003A04AA" w:rsidRDefault="003302EB" w:rsidP="003302EB">
      <w:pPr>
        <w:jc w:val="both"/>
        <w:rPr>
          <w:rFonts w:ascii="Times New Roman" w:hAnsi="Times New Roman" w:cs="Times New Roman"/>
          <w:sz w:val="24"/>
          <w:szCs w:val="24"/>
        </w:rPr>
      </w:pPr>
    </w:p>
    <w:p w:rsidR="003302EB" w:rsidRPr="003A04AA" w:rsidRDefault="003302EB" w:rsidP="00690AED">
      <w:pPr>
        <w:pStyle w:val="Style21"/>
        <w:widowControl/>
        <w:numPr>
          <w:ilvl w:val="2"/>
          <w:numId w:val="35"/>
        </w:numPr>
        <w:tabs>
          <w:tab w:val="left" w:pos="365"/>
        </w:tabs>
        <w:spacing w:before="168" w:line="276" w:lineRule="auto"/>
        <w:jc w:val="both"/>
        <w:rPr>
          <w:rStyle w:val="FontStyle38"/>
          <w:b/>
        </w:rPr>
      </w:pPr>
      <w:r w:rsidRPr="003A04AA">
        <w:rPr>
          <w:rStyle w:val="FontStyle38"/>
          <w:b/>
        </w:rPr>
        <w:t>Problems in the Existing System</w:t>
      </w:r>
    </w:p>
    <w:p w:rsidR="003302EB" w:rsidRPr="003A04AA" w:rsidRDefault="003302EB" w:rsidP="003302EB">
      <w:pPr>
        <w:pStyle w:val="Style21"/>
        <w:widowControl/>
        <w:tabs>
          <w:tab w:val="left" w:pos="365"/>
        </w:tabs>
        <w:spacing w:before="168" w:line="276" w:lineRule="auto"/>
        <w:jc w:val="both"/>
        <w:rPr>
          <w:rStyle w:val="FontStyle38"/>
          <w:b/>
        </w:rPr>
      </w:pPr>
      <w:r w:rsidRPr="003A04AA">
        <w:t>For every education or course there should be consistent interaction between students for submitting assignments and home works, projects, and thesis and acquire feedback.</w:t>
      </w:r>
    </w:p>
    <w:p w:rsidR="003302EB" w:rsidRPr="003A04AA" w:rsidRDefault="003302EB" w:rsidP="003302EB">
      <w:pPr>
        <w:spacing w:after="0"/>
        <w:ind w:left="1080"/>
        <w:jc w:val="both"/>
        <w:rPr>
          <w:rFonts w:ascii="Times New Roman" w:eastAsia="Calibri" w:hAnsi="Times New Roman" w:cs="Times New Roman"/>
          <w:sz w:val="24"/>
          <w:szCs w:val="24"/>
        </w:rPr>
      </w:pPr>
    </w:p>
    <w:p w:rsidR="003302EB" w:rsidRPr="003A04AA" w:rsidRDefault="003302EB" w:rsidP="00690AED">
      <w:pPr>
        <w:pStyle w:val="ListParagraph"/>
        <w:numPr>
          <w:ilvl w:val="0"/>
          <w:numId w:val="26"/>
        </w:numPr>
        <w:tabs>
          <w:tab w:val="left" w:pos="360"/>
        </w:tabs>
        <w:spacing w:after="0"/>
        <w:rPr>
          <w:rFonts w:ascii="Times New Roman" w:eastAsia="Calibri" w:hAnsi="Times New Roman" w:cs="Times New Roman"/>
          <w:sz w:val="24"/>
          <w:szCs w:val="24"/>
        </w:rPr>
      </w:pPr>
      <w:r w:rsidRPr="003A04AA">
        <w:rPr>
          <w:rFonts w:ascii="Times New Roman" w:hAnsi="Times New Roman" w:cs="Times New Roman"/>
          <w:sz w:val="24"/>
          <w:szCs w:val="24"/>
        </w:rPr>
        <w:t xml:space="preserve">Students need to visit faculties and take appointment from faculties or instructors to submit work. </w:t>
      </w:r>
    </w:p>
    <w:p w:rsidR="003302EB" w:rsidRPr="003A04AA" w:rsidRDefault="003302EB" w:rsidP="00690AED">
      <w:pPr>
        <w:pStyle w:val="ListParagraph"/>
        <w:numPr>
          <w:ilvl w:val="0"/>
          <w:numId w:val="26"/>
        </w:numPr>
        <w:tabs>
          <w:tab w:val="left" w:pos="360"/>
        </w:tabs>
        <w:spacing w:after="0"/>
        <w:rPr>
          <w:rFonts w:ascii="Times New Roman" w:eastAsia="Calibri" w:hAnsi="Times New Roman" w:cs="Times New Roman"/>
          <w:sz w:val="24"/>
          <w:szCs w:val="24"/>
        </w:rPr>
      </w:pPr>
      <w:r w:rsidRPr="003A04AA">
        <w:rPr>
          <w:rFonts w:ascii="Times New Roman" w:eastAsia="Calibri" w:hAnsi="Times New Roman" w:cs="Times New Roman"/>
          <w:sz w:val="24"/>
          <w:szCs w:val="24"/>
        </w:rPr>
        <w:t>Cannot Upload and Download the latest updates.</w:t>
      </w:r>
    </w:p>
    <w:p w:rsidR="003302EB" w:rsidRPr="003A04AA" w:rsidRDefault="003302EB" w:rsidP="00690AED">
      <w:pPr>
        <w:numPr>
          <w:ilvl w:val="0"/>
          <w:numId w:val="26"/>
        </w:numPr>
        <w:spacing w:after="0"/>
        <w:rPr>
          <w:rFonts w:ascii="Times New Roman" w:eastAsia="Calibri" w:hAnsi="Times New Roman" w:cs="Times New Roman"/>
          <w:sz w:val="24"/>
          <w:szCs w:val="24"/>
        </w:rPr>
      </w:pPr>
      <w:r w:rsidRPr="003A04AA">
        <w:rPr>
          <w:rFonts w:ascii="Times New Roman" w:eastAsia="Calibri" w:hAnsi="Times New Roman" w:cs="Times New Roman"/>
          <w:sz w:val="24"/>
          <w:szCs w:val="24"/>
        </w:rPr>
        <w:t>No use of Web Services and Remoting.</w:t>
      </w:r>
    </w:p>
    <w:p w:rsidR="003302EB" w:rsidRPr="003A04AA" w:rsidRDefault="003302EB" w:rsidP="00690AED">
      <w:pPr>
        <w:numPr>
          <w:ilvl w:val="0"/>
          <w:numId w:val="26"/>
        </w:numPr>
        <w:spacing w:after="0"/>
        <w:rPr>
          <w:rFonts w:ascii="Times New Roman" w:eastAsia="Calibri" w:hAnsi="Times New Roman" w:cs="Times New Roman"/>
          <w:sz w:val="24"/>
          <w:szCs w:val="24"/>
        </w:rPr>
      </w:pPr>
      <w:r w:rsidRPr="003A04AA">
        <w:rPr>
          <w:rFonts w:ascii="Times New Roman" w:eastAsia="Calibri" w:hAnsi="Times New Roman" w:cs="Times New Roman"/>
          <w:sz w:val="24"/>
          <w:szCs w:val="24"/>
        </w:rPr>
        <w:t>Risk of mismanagement of data when the project is under development.</w:t>
      </w:r>
    </w:p>
    <w:p w:rsidR="003302EB" w:rsidRPr="003A04AA" w:rsidRDefault="003302EB" w:rsidP="00690AED">
      <w:pPr>
        <w:numPr>
          <w:ilvl w:val="0"/>
          <w:numId w:val="26"/>
        </w:numPr>
        <w:spacing w:after="0"/>
        <w:rPr>
          <w:rFonts w:ascii="Times New Roman" w:eastAsia="Calibri" w:hAnsi="Times New Roman" w:cs="Times New Roman"/>
          <w:sz w:val="24"/>
          <w:szCs w:val="24"/>
        </w:rPr>
      </w:pPr>
      <w:r w:rsidRPr="003A04AA">
        <w:rPr>
          <w:rFonts w:ascii="Times New Roman" w:eastAsia="Calibri" w:hAnsi="Times New Roman" w:cs="Times New Roman"/>
          <w:sz w:val="24"/>
          <w:szCs w:val="24"/>
        </w:rPr>
        <w:t>No proper coordination between faculties and students.</w:t>
      </w:r>
    </w:p>
    <w:p w:rsidR="003302EB" w:rsidRPr="003A04AA" w:rsidRDefault="003302EB" w:rsidP="00690AED">
      <w:pPr>
        <w:numPr>
          <w:ilvl w:val="0"/>
          <w:numId w:val="26"/>
        </w:numPr>
        <w:spacing w:after="0"/>
        <w:rPr>
          <w:rFonts w:ascii="Times New Roman" w:eastAsia="Calibri" w:hAnsi="Times New Roman" w:cs="Times New Roman"/>
          <w:sz w:val="24"/>
          <w:szCs w:val="24"/>
        </w:rPr>
      </w:pPr>
      <w:r w:rsidRPr="003A04AA">
        <w:rPr>
          <w:rFonts w:ascii="Times New Roman" w:eastAsia="Calibri" w:hAnsi="Times New Roman" w:cs="Times New Roman"/>
          <w:sz w:val="24"/>
          <w:szCs w:val="24"/>
        </w:rPr>
        <w:t>No use of Web Services and Remoting.</w:t>
      </w:r>
    </w:p>
    <w:p w:rsidR="003302EB" w:rsidRPr="003A04AA" w:rsidRDefault="003302EB" w:rsidP="00690AED">
      <w:pPr>
        <w:numPr>
          <w:ilvl w:val="0"/>
          <w:numId w:val="26"/>
        </w:numPr>
        <w:spacing w:after="0"/>
        <w:rPr>
          <w:rFonts w:ascii="Times New Roman" w:eastAsia="Calibri" w:hAnsi="Times New Roman" w:cs="Times New Roman"/>
          <w:sz w:val="24"/>
          <w:szCs w:val="24"/>
        </w:rPr>
      </w:pPr>
      <w:r w:rsidRPr="003A04AA">
        <w:rPr>
          <w:rFonts w:ascii="Times New Roman" w:eastAsia="Calibri" w:hAnsi="Times New Roman" w:cs="Times New Roman"/>
          <w:sz w:val="24"/>
          <w:szCs w:val="24"/>
        </w:rPr>
        <w:t>Cannot Upload and Download the latest updates.</w:t>
      </w:r>
    </w:p>
    <w:p w:rsidR="003302EB" w:rsidRPr="003A04AA" w:rsidRDefault="003302EB" w:rsidP="003302EB">
      <w:pPr>
        <w:spacing w:after="0"/>
        <w:ind w:left="360"/>
        <w:jc w:val="both"/>
        <w:rPr>
          <w:rFonts w:ascii="Times New Roman" w:hAnsi="Times New Roman" w:cs="Times New Roman"/>
          <w:sz w:val="24"/>
          <w:szCs w:val="24"/>
        </w:rPr>
      </w:pPr>
    </w:p>
    <w:p w:rsidR="003302EB" w:rsidRPr="003A04AA" w:rsidRDefault="003302EB" w:rsidP="003302EB">
      <w:pPr>
        <w:spacing w:after="0"/>
        <w:jc w:val="both"/>
        <w:rPr>
          <w:rStyle w:val="FontStyle38"/>
          <w:b/>
          <w:sz w:val="24"/>
          <w:szCs w:val="24"/>
        </w:rPr>
      </w:pPr>
      <w:r w:rsidRPr="003A04AA">
        <w:rPr>
          <w:rStyle w:val="FontStyle38"/>
          <w:b/>
          <w:sz w:val="24"/>
          <w:szCs w:val="24"/>
        </w:rPr>
        <w:t>1.1.2</w:t>
      </w:r>
      <w:r w:rsidRPr="003A04AA">
        <w:rPr>
          <w:rStyle w:val="FontStyle38"/>
          <w:b/>
          <w:sz w:val="24"/>
          <w:szCs w:val="24"/>
        </w:rPr>
        <w:tab/>
        <w:t>Proposed System</w:t>
      </w:r>
    </w:p>
    <w:p w:rsidR="003302EB" w:rsidRPr="003A04AA" w:rsidRDefault="003302EB" w:rsidP="003302EB">
      <w:pPr>
        <w:spacing w:after="0"/>
        <w:jc w:val="both"/>
        <w:rPr>
          <w:rStyle w:val="FontStyle38"/>
          <w:b/>
          <w:sz w:val="24"/>
          <w:szCs w:val="24"/>
        </w:rPr>
      </w:pPr>
    </w:p>
    <w:p w:rsidR="003302EB" w:rsidRPr="003A04AA" w:rsidRDefault="003302EB" w:rsidP="003302EB">
      <w:pPr>
        <w:rPr>
          <w:rFonts w:ascii="Times New Roman" w:hAnsi="Times New Roman" w:cs="Times New Roman"/>
          <w:sz w:val="24"/>
          <w:szCs w:val="24"/>
        </w:rPr>
      </w:pPr>
      <w:r w:rsidRPr="003A04AA">
        <w:rPr>
          <w:rFonts w:ascii="Times New Roman" w:hAnsi="Times New Roman" w:cs="Times New Roman"/>
          <w:sz w:val="24"/>
          <w:szCs w:val="24"/>
        </w:rPr>
        <w:t xml:space="preserve">The system has been developed considering every single quality factor. Due to this reason the system is extremely secure from the crash down downside. Moreover, the system is very reliable </w:t>
      </w:r>
      <w:r w:rsidRPr="003A04AA">
        <w:rPr>
          <w:rFonts w:ascii="Times New Roman" w:hAnsi="Times New Roman" w:cs="Times New Roman"/>
          <w:sz w:val="24"/>
          <w:szCs w:val="24"/>
        </w:rPr>
        <w:lastRenderedPageBreak/>
        <w:t>and attributable to the safety features, provides for the course management system, unauthorized users cannot access the system.</w:t>
      </w:r>
    </w:p>
    <w:p w:rsidR="003302EB" w:rsidRPr="003A04AA" w:rsidRDefault="003302EB" w:rsidP="00690AED">
      <w:pPr>
        <w:pStyle w:val="ListParagraph"/>
        <w:numPr>
          <w:ilvl w:val="0"/>
          <w:numId w:val="36"/>
        </w:numPr>
        <w:rPr>
          <w:rFonts w:ascii="Times New Roman" w:hAnsi="Times New Roman" w:cs="Times New Roman"/>
          <w:sz w:val="21"/>
          <w:szCs w:val="21"/>
        </w:rPr>
      </w:pPr>
      <w:r w:rsidRPr="003A04AA">
        <w:rPr>
          <w:rFonts w:ascii="Times New Roman" w:hAnsi="Times New Roman" w:cs="Times New Roman"/>
        </w:rPr>
        <w:t>Without direct interaction with instructors students can take course and update homework given by instructor and get grades.</w:t>
      </w:r>
    </w:p>
    <w:p w:rsidR="003302EB" w:rsidRPr="003A04AA" w:rsidRDefault="003302EB" w:rsidP="00690AED">
      <w:pPr>
        <w:pStyle w:val="ListParagraph"/>
        <w:numPr>
          <w:ilvl w:val="0"/>
          <w:numId w:val="36"/>
        </w:numPr>
        <w:rPr>
          <w:rFonts w:ascii="Times New Roman" w:hAnsi="Times New Roman" w:cs="Times New Roman"/>
          <w:sz w:val="21"/>
          <w:szCs w:val="21"/>
        </w:rPr>
      </w:pPr>
      <w:r w:rsidRPr="003A04AA">
        <w:rPr>
          <w:rFonts w:ascii="Times New Roman" w:hAnsi="Times New Roman" w:cs="Times New Roman"/>
        </w:rPr>
        <w:t>Students from different departments can use this application by selecting available courses from the list and instructors.</w:t>
      </w:r>
    </w:p>
    <w:p w:rsidR="003302EB" w:rsidRPr="003A04AA" w:rsidRDefault="003302EB" w:rsidP="00690AED">
      <w:pPr>
        <w:pStyle w:val="ListParagraph"/>
        <w:numPr>
          <w:ilvl w:val="0"/>
          <w:numId w:val="36"/>
        </w:numPr>
        <w:rPr>
          <w:rFonts w:ascii="Times New Roman" w:hAnsi="Times New Roman" w:cs="Times New Roman"/>
          <w:sz w:val="21"/>
          <w:szCs w:val="21"/>
        </w:rPr>
      </w:pPr>
      <w:r w:rsidRPr="003A04AA">
        <w:rPr>
          <w:rFonts w:ascii="Times New Roman" w:hAnsi="Times New Roman" w:cs="Times New Roman"/>
        </w:rPr>
        <w:t>Students from any location can take course and instructors can give grades to students from any location.</w:t>
      </w:r>
    </w:p>
    <w:p w:rsidR="003302EB" w:rsidRPr="003A04AA" w:rsidRDefault="003302EB" w:rsidP="00690AED">
      <w:pPr>
        <w:pStyle w:val="ListParagraph"/>
        <w:numPr>
          <w:ilvl w:val="0"/>
          <w:numId w:val="36"/>
        </w:numPr>
        <w:jc w:val="both"/>
        <w:rPr>
          <w:rFonts w:ascii="Times New Roman" w:eastAsia="Calibri" w:hAnsi="Times New Roman" w:cs="Times New Roman"/>
        </w:rPr>
      </w:pPr>
      <w:r w:rsidRPr="003A04AA">
        <w:rPr>
          <w:rFonts w:ascii="Times New Roman" w:hAnsi="Times New Roman" w:cs="Times New Roman"/>
        </w:rPr>
        <w:t>This application is web based application which will save time for students and instructors.</w:t>
      </w:r>
    </w:p>
    <w:p w:rsidR="003302EB" w:rsidRPr="003A04AA" w:rsidRDefault="003302EB" w:rsidP="003302EB">
      <w:pPr>
        <w:pStyle w:val="ListParagraph"/>
        <w:jc w:val="both"/>
        <w:rPr>
          <w:rFonts w:ascii="Times New Roman" w:eastAsia="Calibri" w:hAnsi="Times New Roman" w:cs="Times New Roman"/>
        </w:rPr>
      </w:pPr>
    </w:p>
    <w:p w:rsidR="003302EB" w:rsidRPr="003A04AA" w:rsidRDefault="003302EB" w:rsidP="003302EB">
      <w:pPr>
        <w:jc w:val="both"/>
        <w:rPr>
          <w:rFonts w:ascii="Times New Roman" w:eastAsia="Calibri" w:hAnsi="Times New Roman" w:cs="Times New Roman"/>
          <w:b/>
          <w:sz w:val="24"/>
          <w:szCs w:val="24"/>
        </w:rPr>
      </w:pPr>
      <w:r w:rsidRPr="003A04AA">
        <w:rPr>
          <w:rFonts w:ascii="Times New Roman" w:eastAsia="Calibri" w:hAnsi="Times New Roman" w:cs="Times New Roman"/>
          <w:b/>
          <w:sz w:val="24"/>
          <w:szCs w:val="24"/>
        </w:rPr>
        <w:t>1.1.3 Project Infrastructure</w:t>
      </w:r>
    </w:p>
    <w:p w:rsidR="003302EB" w:rsidRPr="003A04AA" w:rsidRDefault="003302EB" w:rsidP="003302EB">
      <w:pPr>
        <w:rPr>
          <w:rFonts w:ascii="Times New Roman" w:hAnsi="Times New Roman" w:cs="Times New Roman"/>
        </w:rPr>
      </w:pPr>
      <w:r w:rsidRPr="003A04AA">
        <w:rPr>
          <w:rFonts w:ascii="Times New Roman" w:hAnsi="Times New Roman" w:cs="Times New Roman"/>
        </w:rPr>
        <w:t>The system will be operating within university environment. This environment has another systems that will interact with this system so we need interfaces between these systems.</w:t>
      </w:r>
    </w:p>
    <w:p w:rsidR="003302EB" w:rsidRPr="003A04AA" w:rsidRDefault="003302EB" w:rsidP="003302EB">
      <w:pPr>
        <w:rPr>
          <w:rFonts w:ascii="Times New Roman" w:hAnsi="Times New Roman" w:cs="Times New Roman"/>
          <w:color w:val="000000"/>
          <w:sz w:val="27"/>
          <w:szCs w:val="27"/>
        </w:rPr>
      </w:pPr>
      <w:r w:rsidRPr="003A04AA">
        <w:rPr>
          <w:rFonts w:ascii="Times New Roman" w:hAnsi="Times New Roman" w:cs="Times New Roman"/>
          <w:noProof/>
          <w:color w:val="000000"/>
          <w:sz w:val="27"/>
          <w:szCs w:val="27"/>
          <w:lang w:val="en-IN" w:eastAsia="en-IN"/>
        </w:rPr>
        <w:drawing>
          <wp:inline distT="0" distB="0" distL="0" distR="0">
            <wp:extent cx="5295900" cy="2847975"/>
            <wp:effectExtent l="0" t="0" r="0"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5900" cy="2847975"/>
                    </a:xfrm>
                    <a:prstGeom prst="rect">
                      <a:avLst/>
                    </a:prstGeom>
                    <a:noFill/>
                    <a:ln>
                      <a:noFill/>
                    </a:ln>
                  </pic:spPr>
                </pic:pic>
              </a:graphicData>
            </a:graphic>
          </wp:inline>
        </w:drawing>
      </w:r>
    </w:p>
    <w:p w:rsidR="003302EB" w:rsidRPr="003A04AA" w:rsidRDefault="003302EB" w:rsidP="003302EB">
      <w:pPr>
        <w:jc w:val="both"/>
        <w:rPr>
          <w:rFonts w:ascii="Times New Roman" w:eastAsia="Calibri" w:hAnsi="Times New Roman" w:cs="Times New Roman"/>
          <w:b/>
          <w:sz w:val="24"/>
          <w:szCs w:val="24"/>
        </w:rPr>
      </w:pPr>
    </w:p>
    <w:p w:rsidR="003302EB" w:rsidRPr="003A04AA" w:rsidRDefault="003302EB" w:rsidP="003302EB">
      <w:pPr>
        <w:jc w:val="both"/>
        <w:rPr>
          <w:rFonts w:ascii="Times New Roman" w:eastAsia="Calibri" w:hAnsi="Times New Roman" w:cs="Times New Roman"/>
          <w:b/>
          <w:sz w:val="24"/>
          <w:szCs w:val="24"/>
        </w:rPr>
      </w:pPr>
    </w:p>
    <w:p w:rsidR="003302EB" w:rsidRPr="003A04AA" w:rsidRDefault="003302EB" w:rsidP="003302EB">
      <w:pPr>
        <w:jc w:val="both"/>
        <w:rPr>
          <w:rFonts w:ascii="Times New Roman" w:eastAsia="Calibri" w:hAnsi="Times New Roman" w:cs="Times New Roman"/>
          <w:b/>
          <w:sz w:val="24"/>
          <w:szCs w:val="24"/>
        </w:rPr>
      </w:pPr>
    </w:p>
    <w:p w:rsidR="003302EB" w:rsidRPr="003A04AA" w:rsidRDefault="003302EB" w:rsidP="003302EB">
      <w:pPr>
        <w:jc w:val="both"/>
        <w:rPr>
          <w:rFonts w:ascii="Times New Roman" w:eastAsia="Calibri" w:hAnsi="Times New Roman" w:cs="Times New Roman"/>
          <w:b/>
          <w:sz w:val="24"/>
          <w:szCs w:val="24"/>
        </w:rPr>
      </w:pPr>
    </w:p>
    <w:p w:rsidR="003302EB" w:rsidRPr="003A04AA" w:rsidRDefault="003302EB" w:rsidP="003302EB">
      <w:pPr>
        <w:jc w:val="both"/>
        <w:rPr>
          <w:rFonts w:ascii="Times New Roman" w:eastAsia="Calibri" w:hAnsi="Times New Roman" w:cs="Times New Roman"/>
          <w:b/>
          <w:sz w:val="24"/>
          <w:szCs w:val="24"/>
        </w:rPr>
      </w:pPr>
    </w:p>
    <w:p w:rsidR="003302EB" w:rsidRPr="003A04AA" w:rsidRDefault="003302EB" w:rsidP="003302EB">
      <w:pPr>
        <w:jc w:val="both"/>
        <w:rPr>
          <w:rFonts w:ascii="Times New Roman" w:eastAsia="Calibri" w:hAnsi="Times New Roman" w:cs="Times New Roman"/>
          <w:b/>
          <w:sz w:val="24"/>
          <w:szCs w:val="24"/>
        </w:rPr>
      </w:pPr>
    </w:p>
    <w:p w:rsidR="003302EB" w:rsidRPr="003A04AA" w:rsidRDefault="003302EB" w:rsidP="003302EB">
      <w:pPr>
        <w:jc w:val="both"/>
        <w:rPr>
          <w:rFonts w:ascii="Times New Roman" w:eastAsia="Calibri" w:hAnsi="Times New Roman" w:cs="Times New Roman"/>
          <w:b/>
          <w:sz w:val="24"/>
          <w:szCs w:val="24"/>
        </w:rPr>
      </w:pPr>
    </w:p>
    <w:p w:rsidR="003302EB" w:rsidRPr="003D5A38" w:rsidRDefault="003302EB" w:rsidP="00690AED">
      <w:pPr>
        <w:pStyle w:val="p15"/>
        <w:numPr>
          <w:ilvl w:val="1"/>
          <w:numId w:val="35"/>
        </w:numPr>
        <w:spacing w:before="60" w:beforeAutospacing="0" w:after="0" w:afterAutospacing="0" w:line="276" w:lineRule="auto"/>
        <w:jc w:val="both"/>
        <w:rPr>
          <w:b/>
          <w:color w:val="7030A0"/>
          <w:sz w:val="28"/>
          <w:szCs w:val="28"/>
          <w:shd w:val="clear" w:color="auto" w:fill="FFFFFF"/>
        </w:rPr>
      </w:pPr>
      <w:r w:rsidRPr="003D5A38">
        <w:rPr>
          <w:b/>
          <w:color w:val="7030A0"/>
          <w:sz w:val="28"/>
          <w:szCs w:val="28"/>
          <w:shd w:val="clear" w:color="auto" w:fill="FFFFFF"/>
        </w:rPr>
        <w:lastRenderedPageBreak/>
        <w:t>Software Requirement Analysis</w:t>
      </w:r>
    </w:p>
    <w:p w:rsidR="003302EB" w:rsidRPr="003A04AA" w:rsidRDefault="003302EB" w:rsidP="003302EB">
      <w:pPr>
        <w:pStyle w:val="p15"/>
        <w:spacing w:before="60" w:beforeAutospacing="0" w:after="0" w:afterAutospacing="0" w:line="276" w:lineRule="auto"/>
        <w:jc w:val="both"/>
        <w:rPr>
          <w:b/>
          <w:sz w:val="28"/>
          <w:szCs w:val="28"/>
          <w:shd w:val="clear" w:color="auto" w:fill="FFFFFF"/>
        </w:rPr>
      </w:pPr>
    </w:p>
    <w:p w:rsidR="003302EB" w:rsidRPr="003A04AA" w:rsidRDefault="003302EB" w:rsidP="00690AED">
      <w:pPr>
        <w:pStyle w:val="p15"/>
        <w:numPr>
          <w:ilvl w:val="2"/>
          <w:numId w:val="35"/>
        </w:numPr>
        <w:spacing w:before="60" w:beforeAutospacing="0" w:after="0" w:afterAutospacing="0" w:line="276" w:lineRule="auto"/>
        <w:jc w:val="both"/>
        <w:rPr>
          <w:b/>
        </w:rPr>
      </w:pPr>
      <w:r w:rsidRPr="003A04AA">
        <w:rPr>
          <w:b/>
        </w:rPr>
        <w:t>System Modules</w:t>
      </w:r>
    </w:p>
    <w:p w:rsidR="003302EB" w:rsidRPr="003A04AA" w:rsidRDefault="003302EB" w:rsidP="003302EB">
      <w:pPr>
        <w:pStyle w:val="p15"/>
        <w:spacing w:before="60" w:beforeAutospacing="0" w:after="0" w:afterAutospacing="0" w:line="276" w:lineRule="auto"/>
        <w:jc w:val="both"/>
        <w:rPr>
          <w:b/>
        </w:rPr>
      </w:pPr>
    </w:p>
    <w:p w:rsidR="003302EB" w:rsidRPr="003A04AA" w:rsidRDefault="003302EB" w:rsidP="00690AED">
      <w:pPr>
        <w:pStyle w:val="ListParagraph"/>
        <w:numPr>
          <w:ilvl w:val="0"/>
          <w:numId w:val="37"/>
        </w:numPr>
        <w:spacing w:after="0"/>
        <w:jc w:val="both"/>
        <w:rPr>
          <w:rFonts w:ascii="Times New Roman" w:eastAsia="Calibri" w:hAnsi="Times New Roman" w:cs="Times New Roman"/>
          <w:color w:val="333333"/>
          <w:sz w:val="24"/>
          <w:szCs w:val="24"/>
        </w:rPr>
      </w:pPr>
      <w:r w:rsidRPr="003A04AA">
        <w:rPr>
          <w:rFonts w:ascii="Times New Roman" w:hAnsi="Times New Roman" w:cs="Times New Roman"/>
          <w:sz w:val="24"/>
          <w:szCs w:val="24"/>
        </w:rPr>
        <w:t>Administrator</w:t>
      </w:r>
      <w:r w:rsidRPr="003A04AA">
        <w:rPr>
          <w:rFonts w:ascii="Times New Roman" w:eastAsia="Calibri" w:hAnsi="Times New Roman" w:cs="Times New Roman"/>
          <w:color w:val="333333"/>
          <w:sz w:val="24"/>
          <w:szCs w:val="24"/>
        </w:rPr>
        <w:t xml:space="preserve"> </w:t>
      </w:r>
    </w:p>
    <w:p w:rsidR="003302EB" w:rsidRPr="003A04AA" w:rsidRDefault="003302EB" w:rsidP="00690AED">
      <w:pPr>
        <w:pStyle w:val="ListParagraph"/>
        <w:numPr>
          <w:ilvl w:val="0"/>
          <w:numId w:val="37"/>
        </w:numPr>
        <w:spacing w:after="0"/>
        <w:jc w:val="both"/>
        <w:rPr>
          <w:rFonts w:ascii="Times New Roman" w:eastAsia="Calibri" w:hAnsi="Times New Roman" w:cs="Times New Roman"/>
          <w:color w:val="333333"/>
          <w:sz w:val="24"/>
          <w:szCs w:val="24"/>
        </w:rPr>
      </w:pPr>
      <w:r w:rsidRPr="003A04AA">
        <w:rPr>
          <w:rFonts w:ascii="Times New Roman" w:hAnsi="Times New Roman" w:cs="Times New Roman"/>
          <w:sz w:val="24"/>
          <w:szCs w:val="24"/>
        </w:rPr>
        <w:t>Students</w:t>
      </w:r>
      <w:r w:rsidRPr="003A04AA">
        <w:rPr>
          <w:rFonts w:ascii="Times New Roman" w:eastAsia="Calibri" w:hAnsi="Times New Roman" w:cs="Times New Roman"/>
          <w:color w:val="333333"/>
          <w:sz w:val="24"/>
          <w:szCs w:val="24"/>
        </w:rPr>
        <w:t xml:space="preserve"> </w:t>
      </w:r>
    </w:p>
    <w:p w:rsidR="003302EB" w:rsidRPr="003A04AA" w:rsidRDefault="003302EB" w:rsidP="00690AED">
      <w:pPr>
        <w:pStyle w:val="ListParagraph"/>
        <w:numPr>
          <w:ilvl w:val="0"/>
          <w:numId w:val="37"/>
        </w:numPr>
        <w:spacing w:after="0"/>
        <w:jc w:val="both"/>
        <w:rPr>
          <w:rFonts w:ascii="Times New Roman" w:eastAsia="Calibri" w:hAnsi="Times New Roman" w:cs="Times New Roman"/>
          <w:color w:val="333333"/>
          <w:sz w:val="24"/>
          <w:szCs w:val="24"/>
        </w:rPr>
      </w:pPr>
      <w:r w:rsidRPr="003A04AA">
        <w:rPr>
          <w:rFonts w:ascii="Times New Roman" w:hAnsi="Times New Roman" w:cs="Times New Roman"/>
          <w:sz w:val="24"/>
          <w:szCs w:val="24"/>
        </w:rPr>
        <w:t>Instructor</w:t>
      </w:r>
    </w:p>
    <w:p w:rsidR="003302EB" w:rsidRPr="003A04AA" w:rsidRDefault="003302EB" w:rsidP="003302EB">
      <w:pPr>
        <w:pStyle w:val="p15"/>
        <w:spacing w:before="60" w:beforeAutospacing="0" w:after="0" w:afterAutospacing="0" w:line="276" w:lineRule="auto"/>
        <w:jc w:val="both"/>
        <w:rPr>
          <w:b/>
        </w:rPr>
      </w:pPr>
    </w:p>
    <w:p w:rsidR="003302EB" w:rsidRPr="003A04AA" w:rsidRDefault="003302EB" w:rsidP="003302EB">
      <w:pPr>
        <w:rPr>
          <w:rFonts w:ascii="Times New Roman" w:hAnsi="Times New Roman" w:cs="Times New Roman"/>
          <w:sz w:val="24"/>
          <w:szCs w:val="24"/>
        </w:rPr>
      </w:pPr>
      <w:r w:rsidRPr="003A04AA">
        <w:rPr>
          <w:rFonts w:ascii="Times New Roman" w:hAnsi="Times New Roman" w:cs="Times New Roman"/>
          <w:b/>
          <w:sz w:val="24"/>
          <w:szCs w:val="24"/>
        </w:rPr>
        <w:t>Administrator:</w:t>
      </w:r>
      <w:r w:rsidRPr="003A04AA">
        <w:rPr>
          <w:rFonts w:ascii="Times New Roman" w:hAnsi="Times New Roman" w:cs="Times New Roman"/>
          <w:sz w:val="24"/>
          <w:szCs w:val="24"/>
        </w:rPr>
        <w:t xml:space="preserve"> Admin can produce accounts for college students and faculties and make course programmed list and add instructors and students to it course list.</w:t>
      </w:r>
    </w:p>
    <w:p w:rsidR="003302EB" w:rsidRPr="003A04AA" w:rsidRDefault="003302EB" w:rsidP="003302EB">
      <w:pPr>
        <w:rPr>
          <w:rFonts w:ascii="Times New Roman" w:hAnsi="Times New Roman" w:cs="Times New Roman"/>
          <w:sz w:val="24"/>
          <w:szCs w:val="24"/>
        </w:rPr>
      </w:pPr>
      <w:r w:rsidRPr="003A04AA">
        <w:rPr>
          <w:rFonts w:ascii="Times New Roman" w:hAnsi="Times New Roman" w:cs="Times New Roman"/>
          <w:sz w:val="24"/>
          <w:szCs w:val="24"/>
        </w:rPr>
        <w:t>Admin can produce course details exploitation course creation kind that consists in fact name, course id, and choose student. Using Student creator kind student details are entered to information. User name, adapt username, password, given name and name, ID. After accounts are produced supported every students and instructors are divided and accessorial to list exploitation create missing students kind.</w:t>
      </w:r>
    </w:p>
    <w:p w:rsidR="003302EB" w:rsidRPr="003A04AA" w:rsidRDefault="003302EB" w:rsidP="003302EB">
      <w:pPr>
        <w:rPr>
          <w:rFonts w:ascii="Times New Roman" w:hAnsi="Times New Roman" w:cs="Times New Roman"/>
          <w:sz w:val="24"/>
          <w:szCs w:val="24"/>
        </w:rPr>
      </w:pPr>
      <w:r w:rsidRPr="003A04AA">
        <w:rPr>
          <w:rFonts w:ascii="Times New Roman" w:hAnsi="Times New Roman" w:cs="Times New Roman"/>
          <w:b/>
          <w:sz w:val="24"/>
          <w:szCs w:val="24"/>
        </w:rPr>
        <w:t>Students:</w:t>
      </w:r>
      <w:r w:rsidRPr="003A04AA">
        <w:rPr>
          <w:rFonts w:ascii="Times New Roman" w:hAnsi="Times New Roman" w:cs="Times New Roman"/>
          <w:sz w:val="24"/>
          <w:szCs w:val="24"/>
        </w:rPr>
        <w:t xml:space="preserve"> Student can register with application or the proposed system and login with user name and password. He will check and submit home work. Every student can have id.</w:t>
      </w:r>
    </w:p>
    <w:p w:rsidR="003302EB" w:rsidRPr="003A04AA" w:rsidRDefault="003302EB" w:rsidP="003302EB">
      <w:pPr>
        <w:rPr>
          <w:rFonts w:ascii="Times New Roman" w:hAnsi="Times New Roman" w:cs="Times New Roman"/>
          <w:sz w:val="24"/>
          <w:szCs w:val="24"/>
        </w:rPr>
      </w:pPr>
      <w:r w:rsidRPr="003A04AA">
        <w:rPr>
          <w:rFonts w:ascii="Times New Roman" w:hAnsi="Times New Roman" w:cs="Times New Roman"/>
          <w:b/>
          <w:sz w:val="24"/>
          <w:szCs w:val="24"/>
        </w:rPr>
        <w:t>Instructor:</w:t>
      </w:r>
      <w:r w:rsidRPr="003A04AA">
        <w:rPr>
          <w:rFonts w:ascii="Times New Roman" w:hAnsi="Times New Roman" w:cs="Times New Roman"/>
          <w:sz w:val="24"/>
          <w:szCs w:val="24"/>
        </w:rPr>
        <w:t xml:space="preserve"> It can check student’s home works or the assignments and assign grades for work. This module accommodates preparation menu, choose student for grades. </w:t>
      </w:r>
    </w:p>
    <w:p w:rsidR="003302EB" w:rsidRPr="003A04AA" w:rsidRDefault="003302EB" w:rsidP="003302EB">
      <w:pPr>
        <w:pStyle w:val="p15"/>
        <w:spacing w:before="60" w:beforeAutospacing="0" w:after="0" w:afterAutospacing="0" w:line="276" w:lineRule="auto"/>
        <w:jc w:val="both"/>
        <w:rPr>
          <w:b/>
        </w:rPr>
      </w:pPr>
    </w:p>
    <w:p w:rsidR="003302EB" w:rsidRPr="003A04AA" w:rsidRDefault="003302EB" w:rsidP="00690AED">
      <w:pPr>
        <w:pStyle w:val="ListParagraph"/>
        <w:numPr>
          <w:ilvl w:val="2"/>
          <w:numId w:val="35"/>
        </w:numPr>
        <w:tabs>
          <w:tab w:val="left" w:pos="760"/>
        </w:tabs>
        <w:spacing w:after="0"/>
        <w:rPr>
          <w:rFonts w:ascii="Times New Roman" w:eastAsia="Times New Roman" w:hAnsi="Times New Roman" w:cs="Times New Roman"/>
          <w:b/>
          <w:sz w:val="24"/>
          <w:szCs w:val="24"/>
        </w:rPr>
      </w:pPr>
      <w:r w:rsidRPr="003A04AA">
        <w:rPr>
          <w:rFonts w:ascii="Times New Roman" w:eastAsia="Times New Roman" w:hAnsi="Times New Roman" w:cs="Times New Roman"/>
          <w:b/>
          <w:sz w:val="24"/>
          <w:szCs w:val="24"/>
        </w:rPr>
        <w:t>Hardware &amp; Software Requirements</w:t>
      </w:r>
    </w:p>
    <w:p w:rsidR="003302EB" w:rsidRPr="003A04AA" w:rsidRDefault="003302EB" w:rsidP="003302EB">
      <w:pPr>
        <w:tabs>
          <w:tab w:val="left" w:pos="1100"/>
        </w:tabs>
        <w:spacing w:after="0"/>
        <w:rPr>
          <w:rFonts w:ascii="Times New Roman" w:eastAsia="Times New Roman" w:hAnsi="Times New Roman" w:cs="Times New Roman"/>
          <w:b/>
          <w:sz w:val="24"/>
          <w:szCs w:val="24"/>
        </w:rPr>
      </w:pPr>
    </w:p>
    <w:p w:rsidR="003302EB" w:rsidRPr="003A04AA" w:rsidRDefault="003302EB" w:rsidP="003302EB">
      <w:pPr>
        <w:tabs>
          <w:tab w:val="left" w:pos="1100"/>
        </w:tabs>
        <w:spacing w:after="0"/>
        <w:rPr>
          <w:rFonts w:ascii="Times New Roman" w:eastAsia="Times New Roman" w:hAnsi="Times New Roman" w:cs="Times New Roman"/>
          <w:b/>
          <w:sz w:val="24"/>
          <w:szCs w:val="24"/>
        </w:rPr>
      </w:pPr>
      <w:r w:rsidRPr="003A04AA">
        <w:rPr>
          <w:rFonts w:ascii="Times New Roman" w:eastAsia="Times New Roman" w:hAnsi="Times New Roman" w:cs="Times New Roman"/>
          <w:b/>
          <w:sz w:val="24"/>
          <w:szCs w:val="24"/>
        </w:rPr>
        <w:t>Hardware Requirements</w:t>
      </w:r>
    </w:p>
    <w:p w:rsidR="003302EB" w:rsidRPr="003A04AA" w:rsidRDefault="003302EB" w:rsidP="003302EB">
      <w:pPr>
        <w:tabs>
          <w:tab w:val="left" w:pos="1100"/>
        </w:tabs>
        <w:spacing w:after="0"/>
        <w:rPr>
          <w:rFonts w:ascii="Times New Roman" w:eastAsia="Times New Roman" w:hAnsi="Times New Roman" w:cs="Times New Roman"/>
          <w:b/>
          <w:sz w:val="24"/>
          <w:szCs w:val="24"/>
        </w:rPr>
      </w:pPr>
    </w:p>
    <w:p w:rsidR="003302EB" w:rsidRPr="003A04AA" w:rsidRDefault="003302EB" w:rsidP="00690AED">
      <w:pPr>
        <w:pStyle w:val="ListParagraph"/>
        <w:numPr>
          <w:ilvl w:val="0"/>
          <w:numId w:val="38"/>
        </w:numPr>
        <w:shd w:val="clear" w:color="auto" w:fill="FFFFFF"/>
        <w:spacing w:after="0"/>
        <w:rPr>
          <w:rFonts w:ascii="Times New Roman" w:eastAsia="Times New Roman" w:hAnsi="Times New Roman" w:cs="Times New Roman"/>
          <w:color w:val="666666"/>
          <w:sz w:val="18"/>
          <w:szCs w:val="18"/>
        </w:rPr>
      </w:pPr>
      <w:r w:rsidRPr="003A04AA">
        <w:rPr>
          <w:rFonts w:ascii="Times New Roman" w:eastAsia="Times New Roman" w:hAnsi="Times New Roman" w:cs="Times New Roman"/>
          <w:color w:val="000000"/>
          <w:sz w:val="24"/>
          <w:szCs w:val="24"/>
        </w:rPr>
        <w:t>Processor Needed: I3 or above.</w:t>
      </w:r>
    </w:p>
    <w:p w:rsidR="003302EB" w:rsidRPr="003A04AA" w:rsidRDefault="003302EB" w:rsidP="00690AED">
      <w:pPr>
        <w:pStyle w:val="ListParagraph"/>
        <w:numPr>
          <w:ilvl w:val="0"/>
          <w:numId w:val="38"/>
        </w:numPr>
        <w:shd w:val="clear" w:color="auto" w:fill="FFFFFF"/>
        <w:spacing w:after="0"/>
        <w:rPr>
          <w:rFonts w:ascii="Times New Roman" w:eastAsia="Times New Roman" w:hAnsi="Times New Roman" w:cs="Times New Roman"/>
          <w:color w:val="666666"/>
          <w:sz w:val="18"/>
          <w:szCs w:val="18"/>
        </w:rPr>
      </w:pPr>
      <w:r w:rsidRPr="003A04AA">
        <w:rPr>
          <w:rFonts w:ascii="Times New Roman" w:eastAsia="Times New Roman" w:hAnsi="Times New Roman" w:cs="Times New Roman"/>
          <w:color w:val="000000"/>
          <w:sz w:val="24"/>
          <w:szCs w:val="24"/>
        </w:rPr>
        <w:t>Hard Disk: 30GB</w:t>
      </w:r>
    </w:p>
    <w:p w:rsidR="003302EB" w:rsidRPr="003A04AA" w:rsidRDefault="003302EB" w:rsidP="00690AED">
      <w:pPr>
        <w:pStyle w:val="ListParagraph"/>
        <w:numPr>
          <w:ilvl w:val="0"/>
          <w:numId w:val="38"/>
        </w:numPr>
        <w:tabs>
          <w:tab w:val="left" w:pos="1100"/>
        </w:tabs>
        <w:spacing w:after="0"/>
        <w:rPr>
          <w:rFonts w:ascii="Times New Roman" w:eastAsia="Times New Roman" w:hAnsi="Times New Roman" w:cs="Times New Roman"/>
          <w:b/>
          <w:sz w:val="24"/>
          <w:szCs w:val="24"/>
        </w:rPr>
      </w:pPr>
      <w:r w:rsidRPr="003A04AA">
        <w:rPr>
          <w:rFonts w:ascii="Times New Roman" w:eastAsia="Times New Roman" w:hAnsi="Times New Roman" w:cs="Times New Roman"/>
          <w:color w:val="000000"/>
          <w:sz w:val="24"/>
          <w:szCs w:val="24"/>
        </w:rPr>
        <w:t>RAM: 1 GB or more</w:t>
      </w:r>
    </w:p>
    <w:p w:rsidR="003302EB" w:rsidRPr="003A04AA" w:rsidRDefault="003302EB" w:rsidP="003302EB">
      <w:pPr>
        <w:pStyle w:val="ListParagraph"/>
        <w:tabs>
          <w:tab w:val="left" w:pos="1100"/>
        </w:tabs>
        <w:spacing w:after="0"/>
        <w:rPr>
          <w:rFonts w:ascii="Times New Roman" w:eastAsia="Times New Roman" w:hAnsi="Times New Roman" w:cs="Times New Roman"/>
          <w:b/>
          <w:sz w:val="24"/>
          <w:szCs w:val="24"/>
        </w:rPr>
      </w:pPr>
    </w:p>
    <w:p w:rsidR="003302EB" w:rsidRPr="003A04AA" w:rsidRDefault="003302EB" w:rsidP="003302EB">
      <w:pPr>
        <w:rPr>
          <w:rFonts w:ascii="Times New Roman" w:eastAsia="Times New Roman" w:hAnsi="Times New Roman" w:cs="Times New Roman"/>
          <w:sz w:val="24"/>
          <w:szCs w:val="24"/>
        </w:rPr>
      </w:pPr>
      <w:r w:rsidRPr="003A04AA">
        <w:rPr>
          <w:rFonts w:ascii="Times New Roman" w:eastAsia="Times New Roman" w:hAnsi="Times New Roman" w:cs="Times New Roman"/>
          <w:b/>
          <w:sz w:val="24"/>
          <w:szCs w:val="24"/>
        </w:rPr>
        <w:t>Software Requirements</w:t>
      </w:r>
      <w:r w:rsidRPr="003A04AA">
        <w:rPr>
          <w:rFonts w:ascii="Times New Roman" w:eastAsia="Calibri" w:hAnsi="Times New Roman" w:cs="Times New Roman"/>
          <w:b/>
          <w:sz w:val="24"/>
          <w:szCs w:val="24"/>
        </w:rPr>
        <w:t xml:space="preserve">            </w:t>
      </w:r>
      <w:r w:rsidRPr="003A04AA">
        <w:rPr>
          <w:rFonts w:ascii="Times New Roman" w:eastAsia="Calibri" w:hAnsi="Times New Roman" w:cs="Times New Roman"/>
          <w:sz w:val="24"/>
          <w:szCs w:val="24"/>
        </w:rPr>
        <w:t xml:space="preserve"> </w:t>
      </w:r>
    </w:p>
    <w:p w:rsidR="003302EB" w:rsidRPr="003A04AA" w:rsidRDefault="003302EB" w:rsidP="00690AED">
      <w:pPr>
        <w:numPr>
          <w:ilvl w:val="0"/>
          <w:numId w:val="39"/>
        </w:numPr>
        <w:shd w:val="clear" w:color="auto" w:fill="FFFFFF"/>
        <w:spacing w:after="0"/>
        <w:rPr>
          <w:rFonts w:ascii="Times New Roman" w:eastAsia="Times New Roman" w:hAnsi="Times New Roman" w:cs="Times New Roman"/>
          <w:color w:val="666666"/>
          <w:sz w:val="18"/>
          <w:szCs w:val="18"/>
        </w:rPr>
      </w:pPr>
      <w:r w:rsidRPr="003A04AA">
        <w:rPr>
          <w:rFonts w:ascii="Times New Roman" w:eastAsia="Times New Roman" w:hAnsi="Times New Roman" w:cs="Times New Roman"/>
          <w:color w:val="000000"/>
          <w:sz w:val="24"/>
          <w:szCs w:val="24"/>
        </w:rPr>
        <w:t>Operating System: Windows XP or Windows 7 or Higher Windows OS.</w:t>
      </w:r>
    </w:p>
    <w:p w:rsidR="003302EB" w:rsidRPr="003A04AA" w:rsidRDefault="003302EB" w:rsidP="00690AED">
      <w:pPr>
        <w:numPr>
          <w:ilvl w:val="0"/>
          <w:numId w:val="39"/>
        </w:numPr>
        <w:shd w:val="clear" w:color="auto" w:fill="FFFFFF"/>
        <w:spacing w:after="0"/>
        <w:rPr>
          <w:rFonts w:ascii="Times New Roman" w:eastAsia="Times New Roman" w:hAnsi="Times New Roman" w:cs="Times New Roman"/>
          <w:color w:val="666666"/>
          <w:sz w:val="18"/>
          <w:szCs w:val="18"/>
        </w:rPr>
      </w:pPr>
      <w:r w:rsidRPr="003A04AA">
        <w:rPr>
          <w:rFonts w:ascii="Times New Roman" w:eastAsia="Times New Roman" w:hAnsi="Times New Roman" w:cs="Times New Roman"/>
          <w:color w:val="000000"/>
          <w:sz w:val="24"/>
          <w:szCs w:val="24"/>
        </w:rPr>
        <w:t>Programming Language: Core Java.</w:t>
      </w:r>
    </w:p>
    <w:p w:rsidR="003302EB" w:rsidRPr="003A04AA" w:rsidRDefault="003302EB" w:rsidP="00690AED">
      <w:pPr>
        <w:numPr>
          <w:ilvl w:val="0"/>
          <w:numId w:val="39"/>
        </w:numPr>
        <w:shd w:val="clear" w:color="auto" w:fill="FFFFFF"/>
        <w:spacing w:after="0"/>
        <w:rPr>
          <w:rFonts w:ascii="Times New Roman" w:eastAsia="Times New Roman" w:hAnsi="Times New Roman" w:cs="Times New Roman"/>
          <w:color w:val="666666"/>
          <w:sz w:val="18"/>
          <w:szCs w:val="18"/>
        </w:rPr>
      </w:pPr>
      <w:r w:rsidRPr="003A04AA">
        <w:rPr>
          <w:rFonts w:ascii="Times New Roman" w:eastAsia="Times New Roman" w:hAnsi="Times New Roman" w:cs="Times New Roman"/>
          <w:color w:val="000000"/>
          <w:sz w:val="24"/>
          <w:szCs w:val="24"/>
        </w:rPr>
        <w:t>IDE Used: Net beans 7 or Eclipse IDE.</w:t>
      </w:r>
    </w:p>
    <w:p w:rsidR="003302EB" w:rsidRPr="003A04AA" w:rsidRDefault="003302EB" w:rsidP="00690AED">
      <w:pPr>
        <w:numPr>
          <w:ilvl w:val="0"/>
          <w:numId w:val="39"/>
        </w:numPr>
        <w:shd w:val="clear" w:color="auto" w:fill="FFFFFF"/>
        <w:spacing w:after="0"/>
        <w:rPr>
          <w:rFonts w:ascii="Times New Roman" w:eastAsia="Times New Roman" w:hAnsi="Times New Roman" w:cs="Times New Roman"/>
          <w:color w:val="666666"/>
          <w:sz w:val="18"/>
          <w:szCs w:val="18"/>
        </w:rPr>
      </w:pPr>
      <w:r w:rsidRPr="003A04AA">
        <w:rPr>
          <w:rFonts w:ascii="Times New Roman" w:eastAsia="Times New Roman" w:hAnsi="Times New Roman" w:cs="Times New Roman"/>
          <w:color w:val="000000"/>
          <w:sz w:val="24"/>
          <w:szCs w:val="24"/>
        </w:rPr>
        <w:t>Database: Oracle 10g or Higher.</w:t>
      </w:r>
    </w:p>
    <w:p w:rsidR="003302EB" w:rsidRPr="003A04AA" w:rsidRDefault="003302EB" w:rsidP="00690AED">
      <w:pPr>
        <w:pStyle w:val="p88"/>
        <w:numPr>
          <w:ilvl w:val="2"/>
          <w:numId w:val="35"/>
        </w:numPr>
        <w:spacing w:before="1365" w:beforeAutospacing="0" w:after="0" w:afterAutospacing="0" w:line="276" w:lineRule="auto"/>
        <w:rPr>
          <w:rStyle w:val="ft13"/>
          <w:b/>
          <w:bCs/>
          <w:iCs/>
        </w:rPr>
      </w:pPr>
      <w:r w:rsidRPr="003A04AA">
        <w:rPr>
          <w:rStyle w:val="ft13"/>
          <w:b/>
          <w:bCs/>
          <w:iCs/>
        </w:rPr>
        <w:lastRenderedPageBreak/>
        <w:t xml:space="preserve">Functional Requirements  </w:t>
      </w:r>
    </w:p>
    <w:p w:rsidR="003302EB" w:rsidRDefault="003302EB" w:rsidP="003302EB">
      <w:pPr>
        <w:pStyle w:val="p67"/>
        <w:spacing w:before="240" w:beforeAutospacing="0" w:after="0" w:afterAutospacing="0" w:line="276" w:lineRule="auto"/>
        <w:rPr>
          <w:b/>
          <w:noProof/>
          <w:color w:val="000000"/>
        </w:rPr>
      </w:pPr>
    </w:p>
    <w:p w:rsidR="003302EB" w:rsidRPr="003A04AA" w:rsidRDefault="003302EB" w:rsidP="003302EB">
      <w:pPr>
        <w:pStyle w:val="p76"/>
        <w:spacing w:before="45" w:beforeAutospacing="0" w:after="0" w:afterAutospacing="0" w:line="276" w:lineRule="auto"/>
        <w:jc w:val="both"/>
        <w:rPr>
          <w:b/>
          <w:bCs/>
          <w:color w:val="000000"/>
          <w:sz w:val="27"/>
          <w:szCs w:val="27"/>
        </w:rPr>
      </w:pPr>
      <w:r w:rsidRPr="003A04AA">
        <w:rPr>
          <w:rStyle w:val="ft28"/>
          <w:b/>
          <w:bCs/>
          <w:color w:val="000000"/>
        </w:rPr>
        <w:t>1.</w:t>
      </w:r>
      <w:r w:rsidRPr="003A04AA">
        <w:rPr>
          <w:rStyle w:val="ft29"/>
          <w:b/>
          <w:bCs/>
          <w:color w:val="000000"/>
        </w:rPr>
        <w:t xml:space="preserve"> Creating Courses</w:t>
      </w:r>
    </w:p>
    <w:p w:rsidR="003302EB" w:rsidRPr="003A04AA" w:rsidRDefault="003302EB" w:rsidP="003302EB">
      <w:pPr>
        <w:pStyle w:val="p89"/>
        <w:spacing w:before="60" w:beforeAutospacing="0" w:after="0" w:afterAutospacing="0" w:line="276" w:lineRule="auto"/>
        <w:ind w:hanging="720"/>
        <w:jc w:val="both"/>
        <w:rPr>
          <w:color w:val="000000"/>
        </w:rPr>
      </w:pPr>
      <w:r w:rsidRPr="003A04AA">
        <w:rPr>
          <w:rStyle w:val="ft32"/>
          <w:color w:val="000000"/>
        </w:rPr>
        <w:t xml:space="preserve">            Integration with registration system</w:t>
      </w:r>
      <w:r w:rsidRPr="003A04AA">
        <w:rPr>
          <w:rStyle w:val="ft33"/>
          <w:i/>
          <w:iCs/>
          <w:color w:val="000000"/>
        </w:rPr>
        <w:t>: </w:t>
      </w:r>
      <w:r w:rsidRPr="003A04AA">
        <w:rPr>
          <w:color w:val="000000"/>
        </w:rPr>
        <w:t>The system shall periodically upload the latest registrar’s classes list to determine courses that offered in the current semester.</w:t>
      </w:r>
    </w:p>
    <w:p w:rsidR="003302EB" w:rsidRPr="003A04AA" w:rsidRDefault="003302EB" w:rsidP="003302EB">
      <w:pPr>
        <w:pStyle w:val="p89"/>
        <w:spacing w:before="60" w:beforeAutospacing="0" w:after="0" w:afterAutospacing="0" w:line="276" w:lineRule="auto"/>
        <w:jc w:val="both"/>
        <w:rPr>
          <w:color w:val="000000"/>
        </w:rPr>
      </w:pPr>
      <w:r w:rsidRPr="003A04AA">
        <w:rPr>
          <w:color w:val="000000"/>
        </w:rPr>
        <w:t>The system shall generate course for each class that registered and determine the current set of students that enrolled in that class. The system shall allow course instructor to update course content.</w:t>
      </w:r>
    </w:p>
    <w:p w:rsidR="003302EB" w:rsidRPr="003A04AA" w:rsidRDefault="003302EB" w:rsidP="00690AED">
      <w:pPr>
        <w:pStyle w:val="ListParagraph"/>
        <w:numPr>
          <w:ilvl w:val="0"/>
          <w:numId w:val="15"/>
        </w:numPr>
        <w:spacing w:before="435" w:after="0"/>
        <w:jc w:val="both"/>
        <w:rPr>
          <w:rFonts w:ascii="Times New Roman" w:eastAsia="Times New Roman" w:hAnsi="Times New Roman" w:cs="Times New Roman"/>
          <w:color w:val="000000"/>
          <w:sz w:val="24"/>
          <w:szCs w:val="24"/>
        </w:rPr>
      </w:pPr>
      <w:r w:rsidRPr="003A04AA">
        <w:rPr>
          <w:rFonts w:ascii="Times New Roman" w:eastAsia="Times New Roman" w:hAnsi="Times New Roman" w:cs="Times New Roman"/>
          <w:color w:val="000000"/>
          <w:sz w:val="24"/>
          <w:szCs w:val="24"/>
        </w:rPr>
        <w:t xml:space="preserve"> Their account and check their grades at any time.</w:t>
      </w:r>
    </w:p>
    <w:p w:rsidR="003302EB" w:rsidRPr="003A04AA" w:rsidRDefault="003302EB" w:rsidP="00690AED">
      <w:pPr>
        <w:pStyle w:val="ListParagraph"/>
        <w:numPr>
          <w:ilvl w:val="0"/>
          <w:numId w:val="15"/>
        </w:numPr>
        <w:spacing w:before="405" w:after="0"/>
        <w:jc w:val="both"/>
        <w:rPr>
          <w:rFonts w:ascii="Times New Roman" w:eastAsia="Times New Roman" w:hAnsi="Times New Roman" w:cs="Times New Roman"/>
          <w:color w:val="000000"/>
          <w:sz w:val="24"/>
          <w:szCs w:val="24"/>
        </w:rPr>
      </w:pPr>
      <w:r w:rsidRPr="003A04AA">
        <w:rPr>
          <w:rFonts w:ascii="Times New Roman" w:eastAsia="Times New Roman" w:hAnsi="Times New Roman" w:cs="Times New Roman"/>
          <w:color w:val="000000"/>
          <w:sz w:val="24"/>
          <w:szCs w:val="24"/>
        </w:rPr>
        <w:t>The system shall provide statistical information such as averages, standard deviation, and median about student’s grades.</w:t>
      </w:r>
    </w:p>
    <w:p w:rsidR="003302EB" w:rsidRPr="003A04AA" w:rsidRDefault="003302EB" w:rsidP="003302EB">
      <w:pPr>
        <w:spacing w:before="405" w:after="0"/>
        <w:jc w:val="both"/>
        <w:rPr>
          <w:rFonts w:ascii="Times New Roman" w:eastAsia="Times New Roman" w:hAnsi="Times New Roman" w:cs="Times New Roman"/>
          <w:color w:val="000000"/>
          <w:sz w:val="24"/>
          <w:szCs w:val="24"/>
        </w:rPr>
      </w:pPr>
      <w:r w:rsidRPr="003A04AA">
        <w:rPr>
          <w:rFonts w:ascii="Times New Roman" w:eastAsia="Times New Roman" w:hAnsi="Times New Roman" w:cs="Times New Roman"/>
          <w:b/>
          <w:color w:val="000000"/>
          <w:sz w:val="24"/>
          <w:szCs w:val="24"/>
        </w:rPr>
        <w:t>Track and Handle Re-grade Requests</w:t>
      </w:r>
      <w:r w:rsidRPr="003A04AA">
        <w:rPr>
          <w:rFonts w:ascii="Times New Roman" w:eastAsia="Times New Roman" w:hAnsi="Times New Roman" w:cs="Times New Roman"/>
          <w:color w:val="000000"/>
          <w:sz w:val="24"/>
          <w:szCs w:val="24"/>
        </w:rPr>
        <w:t>: The system shall be able to track and handle requests for re- grades, and all information about re-grades shall be available to the student, and the course instructor.</w:t>
      </w:r>
    </w:p>
    <w:p w:rsidR="003302EB" w:rsidRPr="003A04AA" w:rsidRDefault="003302EB" w:rsidP="003302EB">
      <w:pPr>
        <w:spacing w:before="405" w:after="0"/>
        <w:jc w:val="both"/>
        <w:rPr>
          <w:rFonts w:ascii="Times New Roman" w:hAnsi="Times New Roman" w:cs="Times New Roman"/>
          <w:b/>
          <w:sz w:val="24"/>
          <w:szCs w:val="24"/>
        </w:rPr>
      </w:pPr>
      <w:r w:rsidRPr="003A04AA">
        <w:rPr>
          <w:rFonts w:ascii="Times New Roman" w:hAnsi="Times New Roman" w:cs="Times New Roman"/>
          <w:b/>
          <w:sz w:val="24"/>
          <w:szCs w:val="24"/>
        </w:rPr>
        <w:t>Posting of papers and other assignments:</w:t>
      </w:r>
    </w:p>
    <w:p w:rsidR="003302EB" w:rsidRPr="003A04AA" w:rsidRDefault="003302EB" w:rsidP="00690AED">
      <w:pPr>
        <w:pStyle w:val="ListParagraph"/>
        <w:numPr>
          <w:ilvl w:val="0"/>
          <w:numId w:val="16"/>
        </w:numPr>
        <w:spacing w:before="405" w:after="0"/>
        <w:jc w:val="both"/>
        <w:rPr>
          <w:rFonts w:ascii="Times New Roman" w:hAnsi="Times New Roman" w:cs="Times New Roman"/>
        </w:rPr>
      </w:pPr>
      <w:r w:rsidRPr="003A04AA">
        <w:rPr>
          <w:rFonts w:ascii="Times New Roman" w:hAnsi="Times New Roman" w:cs="Times New Roman"/>
        </w:rPr>
        <w:t>Accept submissions in multiple formats: The system shall accept submissions in multiple formats, including .zip, .txt, .doc, etc.</w:t>
      </w:r>
    </w:p>
    <w:p w:rsidR="003302EB" w:rsidRPr="003A04AA" w:rsidRDefault="003302EB" w:rsidP="00690AED">
      <w:pPr>
        <w:pStyle w:val="ListParagraph"/>
        <w:numPr>
          <w:ilvl w:val="0"/>
          <w:numId w:val="16"/>
        </w:numPr>
        <w:spacing w:before="405" w:after="0"/>
        <w:jc w:val="both"/>
        <w:rPr>
          <w:rFonts w:ascii="Times New Roman" w:hAnsi="Times New Roman" w:cs="Times New Roman"/>
        </w:rPr>
      </w:pPr>
      <w:r w:rsidRPr="003A04AA">
        <w:rPr>
          <w:rFonts w:ascii="Times New Roman" w:hAnsi="Times New Roman" w:cs="Times New Roman"/>
        </w:rPr>
        <w:t>Support for late submissions.</w:t>
      </w:r>
    </w:p>
    <w:p w:rsidR="003302EB" w:rsidRPr="003A04AA" w:rsidRDefault="003302EB" w:rsidP="00690AED">
      <w:pPr>
        <w:pStyle w:val="ListParagraph"/>
        <w:numPr>
          <w:ilvl w:val="0"/>
          <w:numId w:val="16"/>
        </w:numPr>
        <w:spacing w:before="405" w:after="0"/>
        <w:jc w:val="both"/>
        <w:rPr>
          <w:rFonts w:ascii="Times New Roman" w:eastAsia="Times New Roman" w:hAnsi="Times New Roman" w:cs="Times New Roman"/>
          <w:color w:val="000000"/>
          <w:sz w:val="24"/>
          <w:szCs w:val="24"/>
        </w:rPr>
      </w:pPr>
      <w:r w:rsidRPr="003A04AA">
        <w:rPr>
          <w:rFonts w:ascii="Times New Roman" w:hAnsi="Times New Roman" w:cs="Times New Roman"/>
        </w:rPr>
        <w:t>The system shall provide information about late submissions, and also disallow submissions after a certain period of time.</w:t>
      </w:r>
    </w:p>
    <w:p w:rsidR="003302EB" w:rsidRPr="003A04AA" w:rsidRDefault="003302EB" w:rsidP="003302EB">
      <w:pPr>
        <w:spacing w:before="450"/>
        <w:ind w:hanging="720"/>
        <w:jc w:val="both"/>
        <w:rPr>
          <w:rFonts w:ascii="Times New Roman" w:eastAsia="Times New Roman" w:hAnsi="Times New Roman" w:cs="Times New Roman"/>
          <w:b/>
          <w:color w:val="000000"/>
          <w:sz w:val="24"/>
          <w:szCs w:val="24"/>
        </w:rPr>
      </w:pPr>
      <w:r w:rsidRPr="003A04AA">
        <w:rPr>
          <w:rFonts w:ascii="Times New Roman" w:eastAsia="Times New Roman" w:hAnsi="Times New Roman" w:cs="Times New Roman"/>
          <w:b/>
          <w:color w:val="000000"/>
          <w:sz w:val="24"/>
          <w:szCs w:val="24"/>
        </w:rPr>
        <w:tab/>
        <w:t>An Integrated E-mail:</w:t>
      </w:r>
    </w:p>
    <w:p w:rsidR="003302EB" w:rsidRPr="003A04AA" w:rsidRDefault="003302EB" w:rsidP="003302EB">
      <w:pPr>
        <w:pStyle w:val="p67"/>
        <w:spacing w:before="240" w:beforeAutospacing="0" w:after="0" w:afterAutospacing="0" w:line="276" w:lineRule="auto"/>
        <w:jc w:val="both"/>
        <w:rPr>
          <w:color w:val="000000"/>
        </w:rPr>
      </w:pPr>
      <w:r w:rsidRPr="003A04AA">
        <w:rPr>
          <w:b/>
          <w:color w:val="000000"/>
        </w:rPr>
        <w:tab/>
      </w:r>
      <w:r w:rsidRPr="003A04AA">
        <w:rPr>
          <w:b/>
          <w:color w:val="000000"/>
        </w:rPr>
        <w:tab/>
      </w:r>
      <w:r w:rsidRPr="003A04AA">
        <w:rPr>
          <w:color w:val="000000"/>
        </w:rPr>
        <w:t>The system shall support Group Management features especially important for courses with group projects, this is especially important for large classes.</w:t>
      </w:r>
      <w:r>
        <w:rPr>
          <w:color w:val="000000"/>
        </w:rPr>
        <w:t xml:space="preserve"> </w:t>
      </w:r>
    </w:p>
    <w:p w:rsidR="003302EB" w:rsidRPr="003A04AA" w:rsidRDefault="003302EB" w:rsidP="003302EB">
      <w:pPr>
        <w:pStyle w:val="p67"/>
        <w:spacing w:before="240" w:beforeAutospacing="0" w:after="0" w:afterAutospacing="0" w:line="276" w:lineRule="auto"/>
        <w:rPr>
          <w:b/>
          <w:noProof/>
          <w:color w:val="000000"/>
        </w:rPr>
      </w:pPr>
      <w:r w:rsidRPr="003A04AA">
        <w:rPr>
          <w:b/>
          <w:noProof/>
          <w:color w:val="000000"/>
        </w:rPr>
        <w:tab/>
      </w:r>
      <w:r w:rsidRPr="003A04AA">
        <w:rPr>
          <w:b/>
          <w:noProof/>
          <w:color w:val="000000"/>
        </w:rPr>
        <w:tab/>
      </w:r>
      <w:r w:rsidRPr="003A04AA">
        <w:rPr>
          <w:b/>
          <w:noProof/>
          <w:color w:val="000000"/>
        </w:rPr>
        <w:tab/>
      </w:r>
    </w:p>
    <w:p w:rsidR="003302EB" w:rsidRPr="003A04AA" w:rsidRDefault="003302EB" w:rsidP="003302EB">
      <w:pPr>
        <w:pStyle w:val="p67"/>
        <w:spacing w:before="240" w:beforeAutospacing="0" w:after="0" w:afterAutospacing="0" w:line="276" w:lineRule="auto"/>
        <w:rPr>
          <w:b/>
          <w:noProof/>
          <w:color w:val="000000"/>
        </w:rPr>
      </w:pPr>
    </w:p>
    <w:p w:rsidR="003302EB" w:rsidRPr="003A04AA" w:rsidRDefault="003302EB" w:rsidP="003302EB">
      <w:pPr>
        <w:pStyle w:val="p67"/>
        <w:spacing w:before="240" w:beforeAutospacing="0" w:after="0" w:afterAutospacing="0" w:line="276" w:lineRule="auto"/>
        <w:rPr>
          <w:b/>
          <w:noProof/>
          <w:color w:val="000000"/>
        </w:rPr>
      </w:pPr>
    </w:p>
    <w:p w:rsidR="003302EB" w:rsidRPr="003A04AA" w:rsidRDefault="003302EB" w:rsidP="003302EB">
      <w:pPr>
        <w:pStyle w:val="p67"/>
        <w:spacing w:before="240" w:beforeAutospacing="0" w:after="0" w:afterAutospacing="0" w:line="276" w:lineRule="auto"/>
        <w:rPr>
          <w:b/>
          <w:noProof/>
          <w:color w:val="000000"/>
        </w:rPr>
      </w:pPr>
    </w:p>
    <w:p w:rsidR="003302EB" w:rsidRPr="003A04AA" w:rsidRDefault="003302EB" w:rsidP="003302EB">
      <w:pPr>
        <w:pStyle w:val="p67"/>
        <w:spacing w:before="240" w:beforeAutospacing="0" w:after="0" w:afterAutospacing="0" w:line="276" w:lineRule="auto"/>
        <w:rPr>
          <w:rStyle w:val="ft12"/>
          <w:b/>
          <w:noProof/>
          <w:color w:val="000000"/>
        </w:rPr>
      </w:pPr>
    </w:p>
    <w:p w:rsidR="003302EB" w:rsidRPr="003D5A38" w:rsidRDefault="003302EB" w:rsidP="00690AED">
      <w:pPr>
        <w:pStyle w:val="ListParagraph"/>
        <w:numPr>
          <w:ilvl w:val="1"/>
          <w:numId w:val="35"/>
        </w:numPr>
        <w:tabs>
          <w:tab w:val="left" w:pos="440"/>
        </w:tabs>
        <w:spacing w:after="0"/>
        <w:jc w:val="both"/>
        <w:rPr>
          <w:rFonts w:ascii="Times New Roman" w:eastAsia="Times New Roman" w:hAnsi="Times New Roman" w:cs="Times New Roman"/>
          <w:b/>
          <w:color w:val="7030A0"/>
          <w:sz w:val="28"/>
          <w:szCs w:val="28"/>
        </w:rPr>
      </w:pPr>
      <w:r w:rsidRPr="003D5A38">
        <w:rPr>
          <w:rFonts w:ascii="Times New Roman" w:eastAsia="Times New Roman" w:hAnsi="Times New Roman" w:cs="Times New Roman"/>
          <w:b/>
          <w:color w:val="7030A0"/>
          <w:sz w:val="28"/>
          <w:szCs w:val="28"/>
        </w:rPr>
        <w:lastRenderedPageBreak/>
        <w:t>Data Modeling:</w:t>
      </w:r>
    </w:p>
    <w:p w:rsidR="003302EB" w:rsidRPr="003A04AA" w:rsidRDefault="003302EB" w:rsidP="003302EB">
      <w:pPr>
        <w:tabs>
          <w:tab w:val="left" w:pos="440"/>
        </w:tabs>
        <w:spacing w:after="0"/>
        <w:jc w:val="both"/>
        <w:rPr>
          <w:rFonts w:ascii="Times New Roman" w:eastAsia="Times New Roman" w:hAnsi="Times New Roman" w:cs="Times New Roman"/>
          <w:b/>
          <w:sz w:val="28"/>
          <w:szCs w:val="28"/>
        </w:rPr>
      </w:pPr>
    </w:p>
    <w:p w:rsidR="003302EB" w:rsidRPr="003A04AA" w:rsidRDefault="003302EB" w:rsidP="003302EB">
      <w:pPr>
        <w:tabs>
          <w:tab w:val="left" w:pos="440"/>
        </w:tabs>
        <w:spacing w:after="0"/>
        <w:jc w:val="both"/>
        <w:rPr>
          <w:rFonts w:ascii="Times New Roman" w:eastAsia="Times New Roman" w:hAnsi="Times New Roman" w:cs="Times New Roman"/>
          <w:b/>
          <w:sz w:val="24"/>
          <w:szCs w:val="24"/>
        </w:rPr>
      </w:pPr>
      <w:r w:rsidRPr="003A04AA">
        <w:rPr>
          <w:rFonts w:ascii="Times New Roman" w:eastAsia="Times New Roman" w:hAnsi="Times New Roman" w:cs="Times New Roman"/>
          <w:b/>
          <w:sz w:val="24"/>
          <w:szCs w:val="24"/>
        </w:rPr>
        <w:t>Administrator Accounts</w:t>
      </w:r>
    </w:p>
    <w:tbl>
      <w:tblPr>
        <w:tblStyle w:val="TableGrid"/>
        <w:tblW w:w="0" w:type="auto"/>
        <w:tblLook w:val="04A0"/>
      </w:tblPr>
      <w:tblGrid>
        <w:gridCol w:w="2678"/>
        <w:gridCol w:w="2678"/>
        <w:gridCol w:w="2678"/>
      </w:tblGrid>
      <w:tr w:rsidR="003302EB" w:rsidRPr="003A04AA" w:rsidTr="008F0CC7">
        <w:trPr>
          <w:trHeight w:val="356"/>
        </w:trPr>
        <w:tc>
          <w:tcPr>
            <w:tcW w:w="2678" w:type="dxa"/>
          </w:tcPr>
          <w:p w:rsidR="003302EB" w:rsidRPr="003A04AA" w:rsidRDefault="003302EB" w:rsidP="008F0CC7">
            <w:pPr>
              <w:pStyle w:val="Style25"/>
              <w:widowControl/>
              <w:spacing w:line="276" w:lineRule="auto"/>
              <w:jc w:val="center"/>
              <w:rPr>
                <w:rStyle w:val="FontStyle37"/>
              </w:rPr>
            </w:pPr>
            <w:r w:rsidRPr="003A04AA">
              <w:rPr>
                <w:rStyle w:val="FontStyle37"/>
              </w:rPr>
              <w:t>Field</w:t>
            </w:r>
          </w:p>
        </w:tc>
        <w:tc>
          <w:tcPr>
            <w:tcW w:w="2678" w:type="dxa"/>
          </w:tcPr>
          <w:p w:rsidR="003302EB" w:rsidRPr="003A04AA" w:rsidRDefault="003302EB" w:rsidP="008F0CC7">
            <w:pPr>
              <w:pStyle w:val="Style8"/>
              <w:widowControl/>
              <w:spacing w:before="91" w:line="276" w:lineRule="auto"/>
              <w:jc w:val="left"/>
              <w:rPr>
                <w:rStyle w:val="FontStyle38"/>
              </w:rPr>
            </w:pPr>
            <w:r w:rsidRPr="003A04AA">
              <w:rPr>
                <w:rStyle w:val="FontStyle38"/>
              </w:rPr>
              <w:t xml:space="preserve">                    </w:t>
            </w:r>
            <w:r w:rsidRPr="003A04AA">
              <w:rPr>
                <w:rStyle w:val="FontStyle37"/>
              </w:rPr>
              <w:t>Type</w:t>
            </w:r>
          </w:p>
        </w:tc>
        <w:tc>
          <w:tcPr>
            <w:tcW w:w="2678" w:type="dxa"/>
          </w:tcPr>
          <w:p w:rsidR="003302EB" w:rsidRPr="003A04AA" w:rsidRDefault="003302EB" w:rsidP="008F0CC7">
            <w:pPr>
              <w:pStyle w:val="Style25"/>
              <w:widowControl/>
              <w:spacing w:line="276" w:lineRule="auto"/>
              <w:jc w:val="center"/>
              <w:rPr>
                <w:rStyle w:val="FontStyle37"/>
              </w:rPr>
            </w:pPr>
            <w:r w:rsidRPr="003A04AA">
              <w:rPr>
                <w:rStyle w:val="FontStyle37"/>
              </w:rPr>
              <w:t>Constraints</w:t>
            </w:r>
          </w:p>
        </w:tc>
      </w:tr>
      <w:tr w:rsidR="003302EB" w:rsidRPr="003A04AA" w:rsidTr="008F0CC7">
        <w:trPr>
          <w:trHeight w:val="253"/>
        </w:trPr>
        <w:tc>
          <w:tcPr>
            <w:tcW w:w="2678" w:type="dxa"/>
          </w:tcPr>
          <w:p w:rsidR="003302EB" w:rsidRPr="003A04AA" w:rsidRDefault="003302EB" w:rsidP="008F0CC7">
            <w:pPr>
              <w:pStyle w:val="Style15"/>
              <w:widowControl/>
              <w:spacing w:line="276" w:lineRule="auto"/>
              <w:rPr>
                <w:rStyle w:val="FontStyle38"/>
              </w:rPr>
            </w:pPr>
            <w:r w:rsidRPr="003A04AA">
              <w:rPr>
                <w:rStyle w:val="FontStyle38"/>
              </w:rPr>
              <w:t xml:space="preserve">               Id</w:t>
            </w:r>
          </w:p>
        </w:tc>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Varchar2</w:t>
            </w:r>
          </w:p>
        </w:tc>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Primary Key</w:t>
            </w:r>
          </w:p>
        </w:tc>
      </w:tr>
      <w:tr w:rsidR="003302EB" w:rsidRPr="003A04AA" w:rsidTr="008F0CC7">
        <w:trPr>
          <w:trHeight w:val="253"/>
        </w:trPr>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Username</w:t>
            </w:r>
          </w:p>
        </w:tc>
        <w:tc>
          <w:tcPr>
            <w:tcW w:w="2678" w:type="dxa"/>
          </w:tcPr>
          <w:p w:rsidR="003302EB" w:rsidRPr="003A04AA" w:rsidRDefault="003302EB" w:rsidP="008F0CC7">
            <w:pPr>
              <w:spacing w:line="276" w:lineRule="auto"/>
              <w:rPr>
                <w:rFonts w:ascii="Times New Roman" w:hAnsi="Times New Roman" w:cs="Times New Roman"/>
              </w:rPr>
            </w:pPr>
            <w:r w:rsidRPr="003A04AA">
              <w:rPr>
                <w:rStyle w:val="FontStyle38"/>
              </w:rPr>
              <w:t xml:space="preserve">               Varchar2</w:t>
            </w:r>
          </w:p>
        </w:tc>
        <w:tc>
          <w:tcPr>
            <w:tcW w:w="2678" w:type="dxa"/>
          </w:tcPr>
          <w:p w:rsidR="003302EB" w:rsidRPr="003A04AA" w:rsidRDefault="003302EB" w:rsidP="008F0CC7">
            <w:pPr>
              <w:pStyle w:val="Style15"/>
              <w:widowControl/>
              <w:spacing w:line="276" w:lineRule="auto"/>
              <w:jc w:val="center"/>
              <w:rPr>
                <w:rStyle w:val="FontStyle38"/>
              </w:rPr>
            </w:pPr>
          </w:p>
        </w:tc>
      </w:tr>
      <w:tr w:rsidR="003302EB" w:rsidRPr="003A04AA" w:rsidTr="008F0CC7">
        <w:trPr>
          <w:trHeight w:val="278"/>
        </w:trPr>
        <w:tc>
          <w:tcPr>
            <w:tcW w:w="2678" w:type="dxa"/>
          </w:tcPr>
          <w:p w:rsidR="003302EB" w:rsidRPr="003A04AA" w:rsidRDefault="003302EB" w:rsidP="008F0CC7">
            <w:pPr>
              <w:pStyle w:val="Style15"/>
              <w:widowControl/>
              <w:spacing w:line="276" w:lineRule="auto"/>
              <w:rPr>
                <w:rStyle w:val="FontStyle38"/>
              </w:rPr>
            </w:pPr>
            <w:r w:rsidRPr="003A04AA">
              <w:rPr>
                <w:rStyle w:val="FontStyle38"/>
              </w:rPr>
              <w:t xml:space="preserve">               Pwd</w:t>
            </w:r>
          </w:p>
        </w:tc>
        <w:tc>
          <w:tcPr>
            <w:tcW w:w="2678" w:type="dxa"/>
          </w:tcPr>
          <w:p w:rsidR="003302EB" w:rsidRPr="003A04AA" w:rsidRDefault="003302EB" w:rsidP="008F0CC7">
            <w:pPr>
              <w:spacing w:line="276" w:lineRule="auto"/>
              <w:rPr>
                <w:rFonts w:ascii="Times New Roman" w:hAnsi="Times New Roman" w:cs="Times New Roman"/>
              </w:rPr>
            </w:pPr>
            <w:r w:rsidRPr="003A04AA">
              <w:rPr>
                <w:rStyle w:val="FontStyle38"/>
              </w:rPr>
              <w:t xml:space="preserve">               Varchar2</w:t>
            </w:r>
          </w:p>
        </w:tc>
        <w:tc>
          <w:tcPr>
            <w:tcW w:w="2678" w:type="dxa"/>
          </w:tcPr>
          <w:p w:rsidR="003302EB" w:rsidRPr="003A04AA" w:rsidRDefault="003302EB" w:rsidP="008F0CC7">
            <w:pPr>
              <w:pStyle w:val="Style17"/>
              <w:widowControl/>
              <w:spacing w:line="276" w:lineRule="auto"/>
            </w:pPr>
          </w:p>
        </w:tc>
      </w:tr>
    </w:tbl>
    <w:p w:rsidR="003302EB" w:rsidRPr="003A04AA" w:rsidRDefault="003302EB" w:rsidP="003302EB">
      <w:pPr>
        <w:rPr>
          <w:rFonts w:ascii="Times New Roman" w:hAnsi="Times New Roman" w:cs="Times New Roman"/>
          <w:color w:val="000000"/>
          <w:sz w:val="27"/>
          <w:szCs w:val="27"/>
        </w:rPr>
      </w:pPr>
    </w:p>
    <w:p w:rsidR="003302EB" w:rsidRPr="003A04AA" w:rsidRDefault="003302EB" w:rsidP="003302EB">
      <w:pPr>
        <w:tabs>
          <w:tab w:val="left" w:pos="440"/>
        </w:tabs>
        <w:spacing w:after="0"/>
        <w:jc w:val="both"/>
        <w:rPr>
          <w:rFonts w:ascii="Times New Roman" w:eastAsia="Times New Roman" w:hAnsi="Times New Roman" w:cs="Times New Roman"/>
          <w:b/>
          <w:sz w:val="24"/>
          <w:szCs w:val="24"/>
        </w:rPr>
      </w:pPr>
      <w:r w:rsidRPr="003A04AA">
        <w:rPr>
          <w:rFonts w:ascii="Times New Roman" w:eastAsia="Times New Roman" w:hAnsi="Times New Roman" w:cs="Times New Roman"/>
          <w:b/>
          <w:sz w:val="24"/>
          <w:szCs w:val="24"/>
        </w:rPr>
        <w:t>Instructor Accounts</w:t>
      </w:r>
    </w:p>
    <w:tbl>
      <w:tblPr>
        <w:tblStyle w:val="TableGrid"/>
        <w:tblW w:w="0" w:type="auto"/>
        <w:tblLook w:val="04A0"/>
      </w:tblPr>
      <w:tblGrid>
        <w:gridCol w:w="2678"/>
        <w:gridCol w:w="2678"/>
        <w:gridCol w:w="2678"/>
      </w:tblGrid>
      <w:tr w:rsidR="003302EB" w:rsidRPr="003A04AA" w:rsidTr="008F0CC7">
        <w:trPr>
          <w:trHeight w:val="356"/>
        </w:trPr>
        <w:tc>
          <w:tcPr>
            <w:tcW w:w="2678" w:type="dxa"/>
          </w:tcPr>
          <w:p w:rsidR="003302EB" w:rsidRPr="003A04AA" w:rsidRDefault="003302EB" w:rsidP="008F0CC7">
            <w:pPr>
              <w:pStyle w:val="Style25"/>
              <w:widowControl/>
              <w:spacing w:line="276" w:lineRule="auto"/>
              <w:jc w:val="center"/>
              <w:rPr>
                <w:rStyle w:val="FontStyle37"/>
              </w:rPr>
            </w:pPr>
            <w:r w:rsidRPr="003A04AA">
              <w:rPr>
                <w:rStyle w:val="FontStyle37"/>
              </w:rPr>
              <w:t>Field</w:t>
            </w:r>
          </w:p>
        </w:tc>
        <w:tc>
          <w:tcPr>
            <w:tcW w:w="2678" w:type="dxa"/>
          </w:tcPr>
          <w:p w:rsidR="003302EB" w:rsidRPr="003A04AA" w:rsidRDefault="003302EB" w:rsidP="008F0CC7">
            <w:pPr>
              <w:pStyle w:val="Style8"/>
              <w:widowControl/>
              <w:spacing w:before="91" w:line="276" w:lineRule="auto"/>
              <w:jc w:val="left"/>
              <w:rPr>
                <w:rStyle w:val="FontStyle38"/>
              </w:rPr>
            </w:pPr>
            <w:r w:rsidRPr="003A04AA">
              <w:rPr>
                <w:rStyle w:val="FontStyle38"/>
              </w:rPr>
              <w:t xml:space="preserve">                    </w:t>
            </w:r>
            <w:r w:rsidRPr="003A04AA">
              <w:rPr>
                <w:rStyle w:val="FontStyle37"/>
              </w:rPr>
              <w:t>Type</w:t>
            </w:r>
          </w:p>
        </w:tc>
        <w:tc>
          <w:tcPr>
            <w:tcW w:w="2678" w:type="dxa"/>
          </w:tcPr>
          <w:p w:rsidR="003302EB" w:rsidRPr="003A04AA" w:rsidRDefault="003302EB" w:rsidP="008F0CC7">
            <w:pPr>
              <w:pStyle w:val="Style25"/>
              <w:widowControl/>
              <w:spacing w:line="276" w:lineRule="auto"/>
              <w:jc w:val="center"/>
              <w:rPr>
                <w:rStyle w:val="FontStyle37"/>
              </w:rPr>
            </w:pPr>
            <w:r w:rsidRPr="003A04AA">
              <w:rPr>
                <w:rStyle w:val="FontStyle37"/>
              </w:rPr>
              <w:t>Constraints</w:t>
            </w:r>
          </w:p>
        </w:tc>
      </w:tr>
      <w:tr w:rsidR="003302EB" w:rsidRPr="003A04AA" w:rsidTr="008F0CC7">
        <w:trPr>
          <w:trHeight w:val="253"/>
        </w:trPr>
        <w:tc>
          <w:tcPr>
            <w:tcW w:w="2678" w:type="dxa"/>
          </w:tcPr>
          <w:p w:rsidR="003302EB" w:rsidRPr="003A04AA" w:rsidRDefault="003302EB" w:rsidP="008F0CC7">
            <w:pPr>
              <w:pStyle w:val="Style15"/>
              <w:widowControl/>
              <w:spacing w:line="276" w:lineRule="auto"/>
              <w:rPr>
                <w:rStyle w:val="FontStyle38"/>
              </w:rPr>
            </w:pPr>
            <w:r w:rsidRPr="003A04AA">
              <w:rPr>
                <w:rStyle w:val="FontStyle38"/>
              </w:rPr>
              <w:t xml:space="preserve">               Id</w:t>
            </w:r>
          </w:p>
        </w:tc>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Varchar2</w:t>
            </w:r>
          </w:p>
        </w:tc>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Primary Key</w:t>
            </w:r>
          </w:p>
        </w:tc>
      </w:tr>
      <w:tr w:rsidR="003302EB" w:rsidRPr="003A04AA" w:rsidTr="008F0CC7">
        <w:trPr>
          <w:trHeight w:val="253"/>
        </w:trPr>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Username</w:t>
            </w:r>
          </w:p>
        </w:tc>
        <w:tc>
          <w:tcPr>
            <w:tcW w:w="2678" w:type="dxa"/>
          </w:tcPr>
          <w:p w:rsidR="003302EB" w:rsidRPr="003A04AA" w:rsidRDefault="003302EB" w:rsidP="008F0CC7">
            <w:pPr>
              <w:spacing w:line="276" w:lineRule="auto"/>
              <w:rPr>
                <w:rFonts w:ascii="Times New Roman" w:hAnsi="Times New Roman" w:cs="Times New Roman"/>
              </w:rPr>
            </w:pPr>
            <w:r w:rsidRPr="003A04AA">
              <w:rPr>
                <w:rStyle w:val="FontStyle38"/>
              </w:rPr>
              <w:t xml:space="preserve">               Varchar2</w:t>
            </w:r>
          </w:p>
        </w:tc>
        <w:tc>
          <w:tcPr>
            <w:tcW w:w="2678" w:type="dxa"/>
          </w:tcPr>
          <w:p w:rsidR="003302EB" w:rsidRPr="003A04AA" w:rsidRDefault="003302EB" w:rsidP="008F0CC7">
            <w:pPr>
              <w:pStyle w:val="Style15"/>
              <w:widowControl/>
              <w:spacing w:line="276" w:lineRule="auto"/>
              <w:jc w:val="center"/>
              <w:rPr>
                <w:rStyle w:val="FontStyle38"/>
              </w:rPr>
            </w:pPr>
          </w:p>
        </w:tc>
      </w:tr>
      <w:tr w:rsidR="003302EB" w:rsidRPr="003A04AA" w:rsidTr="008F0CC7">
        <w:trPr>
          <w:trHeight w:val="278"/>
        </w:trPr>
        <w:tc>
          <w:tcPr>
            <w:tcW w:w="2678" w:type="dxa"/>
          </w:tcPr>
          <w:p w:rsidR="003302EB" w:rsidRPr="003A04AA" w:rsidRDefault="003302EB" w:rsidP="008F0CC7">
            <w:pPr>
              <w:pStyle w:val="Style15"/>
              <w:widowControl/>
              <w:spacing w:line="276" w:lineRule="auto"/>
              <w:rPr>
                <w:rStyle w:val="FontStyle38"/>
              </w:rPr>
            </w:pPr>
            <w:r w:rsidRPr="003A04AA">
              <w:rPr>
                <w:rStyle w:val="FontStyle38"/>
              </w:rPr>
              <w:t xml:space="preserve">               Pwd</w:t>
            </w:r>
          </w:p>
        </w:tc>
        <w:tc>
          <w:tcPr>
            <w:tcW w:w="2678" w:type="dxa"/>
          </w:tcPr>
          <w:p w:rsidR="003302EB" w:rsidRPr="003A04AA" w:rsidRDefault="003302EB" w:rsidP="008F0CC7">
            <w:pPr>
              <w:spacing w:line="276" w:lineRule="auto"/>
              <w:rPr>
                <w:rFonts w:ascii="Times New Roman" w:hAnsi="Times New Roman" w:cs="Times New Roman"/>
              </w:rPr>
            </w:pPr>
            <w:r w:rsidRPr="003A04AA">
              <w:rPr>
                <w:rStyle w:val="FontStyle38"/>
              </w:rPr>
              <w:t xml:space="preserve">               Varchar2</w:t>
            </w:r>
          </w:p>
        </w:tc>
        <w:tc>
          <w:tcPr>
            <w:tcW w:w="2678" w:type="dxa"/>
          </w:tcPr>
          <w:p w:rsidR="003302EB" w:rsidRPr="003A04AA" w:rsidRDefault="003302EB" w:rsidP="008F0CC7">
            <w:pPr>
              <w:pStyle w:val="Style17"/>
              <w:widowControl/>
              <w:spacing w:line="276" w:lineRule="auto"/>
            </w:pPr>
          </w:p>
        </w:tc>
      </w:tr>
    </w:tbl>
    <w:p w:rsidR="003302EB" w:rsidRPr="003A04AA" w:rsidRDefault="003302EB" w:rsidP="003302EB">
      <w:pPr>
        <w:rPr>
          <w:rFonts w:ascii="Times New Roman" w:hAnsi="Times New Roman" w:cs="Times New Roman"/>
          <w:color w:val="000000"/>
          <w:sz w:val="27"/>
          <w:szCs w:val="27"/>
        </w:rPr>
      </w:pPr>
    </w:p>
    <w:p w:rsidR="003302EB" w:rsidRPr="003A04AA" w:rsidRDefault="003302EB" w:rsidP="003302EB">
      <w:pPr>
        <w:tabs>
          <w:tab w:val="left" w:pos="440"/>
        </w:tabs>
        <w:spacing w:after="0"/>
        <w:jc w:val="both"/>
        <w:rPr>
          <w:rFonts w:ascii="Times New Roman" w:eastAsia="Times New Roman" w:hAnsi="Times New Roman" w:cs="Times New Roman"/>
          <w:b/>
          <w:sz w:val="24"/>
          <w:szCs w:val="24"/>
        </w:rPr>
      </w:pPr>
      <w:r w:rsidRPr="003A04AA">
        <w:rPr>
          <w:rFonts w:ascii="Times New Roman" w:eastAsia="Times New Roman" w:hAnsi="Times New Roman" w:cs="Times New Roman"/>
          <w:b/>
          <w:sz w:val="24"/>
          <w:szCs w:val="24"/>
        </w:rPr>
        <w:t>Student Accounts</w:t>
      </w:r>
    </w:p>
    <w:tbl>
      <w:tblPr>
        <w:tblStyle w:val="TableGrid"/>
        <w:tblW w:w="0" w:type="auto"/>
        <w:tblLook w:val="04A0"/>
      </w:tblPr>
      <w:tblGrid>
        <w:gridCol w:w="2678"/>
        <w:gridCol w:w="2678"/>
        <w:gridCol w:w="2678"/>
      </w:tblGrid>
      <w:tr w:rsidR="003302EB" w:rsidRPr="003A04AA" w:rsidTr="008F0CC7">
        <w:trPr>
          <w:trHeight w:val="356"/>
        </w:trPr>
        <w:tc>
          <w:tcPr>
            <w:tcW w:w="2678" w:type="dxa"/>
          </w:tcPr>
          <w:p w:rsidR="003302EB" w:rsidRPr="003A04AA" w:rsidRDefault="003302EB" w:rsidP="008F0CC7">
            <w:pPr>
              <w:pStyle w:val="Style25"/>
              <w:widowControl/>
              <w:spacing w:line="276" w:lineRule="auto"/>
              <w:jc w:val="center"/>
              <w:rPr>
                <w:rStyle w:val="FontStyle37"/>
              </w:rPr>
            </w:pPr>
            <w:r w:rsidRPr="003A04AA">
              <w:rPr>
                <w:rStyle w:val="FontStyle37"/>
              </w:rPr>
              <w:t>Field</w:t>
            </w:r>
          </w:p>
        </w:tc>
        <w:tc>
          <w:tcPr>
            <w:tcW w:w="2678" w:type="dxa"/>
          </w:tcPr>
          <w:p w:rsidR="003302EB" w:rsidRPr="003A04AA" w:rsidRDefault="003302EB" w:rsidP="008F0CC7">
            <w:pPr>
              <w:pStyle w:val="Style8"/>
              <w:widowControl/>
              <w:spacing w:before="91" w:line="276" w:lineRule="auto"/>
              <w:jc w:val="left"/>
              <w:rPr>
                <w:rStyle w:val="FontStyle38"/>
              </w:rPr>
            </w:pPr>
            <w:r w:rsidRPr="003A04AA">
              <w:rPr>
                <w:rStyle w:val="FontStyle38"/>
              </w:rPr>
              <w:t xml:space="preserve">                    </w:t>
            </w:r>
            <w:r w:rsidRPr="003A04AA">
              <w:rPr>
                <w:rStyle w:val="FontStyle37"/>
              </w:rPr>
              <w:t>Type</w:t>
            </w:r>
          </w:p>
        </w:tc>
        <w:tc>
          <w:tcPr>
            <w:tcW w:w="2678" w:type="dxa"/>
          </w:tcPr>
          <w:p w:rsidR="003302EB" w:rsidRPr="003A04AA" w:rsidRDefault="003302EB" w:rsidP="008F0CC7">
            <w:pPr>
              <w:pStyle w:val="Style25"/>
              <w:widowControl/>
              <w:spacing w:line="276" w:lineRule="auto"/>
              <w:jc w:val="center"/>
              <w:rPr>
                <w:rStyle w:val="FontStyle37"/>
              </w:rPr>
            </w:pPr>
            <w:r w:rsidRPr="003A04AA">
              <w:rPr>
                <w:rStyle w:val="FontStyle37"/>
              </w:rPr>
              <w:t>Constraints</w:t>
            </w:r>
          </w:p>
        </w:tc>
      </w:tr>
      <w:tr w:rsidR="003302EB" w:rsidRPr="003A04AA" w:rsidTr="008F0CC7">
        <w:trPr>
          <w:trHeight w:val="253"/>
        </w:trPr>
        <w:tc>
          <w:tcPr>
            <w:tcW w:w="2678" w:type="dxa"/>
          </w:tcPr>
          <w:p w:rsidR="003302EB" w:rsidRPr="003A04AA" w:rsidRDefault="003302EB" w:rsidP="008F0CC7">
            <w:pPr>
              <w:pStyle w:val="Style15"/>
              <w:widowControl/>
              <w:spacing w:line="276" w:lineRule="auto"/>
              <w:rPr>
                <w:rStyle w:val="FontStyle38"/>
              </w:rPr>
            </w:pPr>
            <w:r w:rsidRPr="003A04AA">
              <w:rPr>
                <w:rStyle w:val="FontStyle38"/>
              </w:rPr>
              <w:t xml:space="preserve">               Id</w:t>
            </w:r>
          </w:p>
        </w:tc>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Varchar2</w:t>
            </w:r>
          </w:p>
        </w:tc>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Primary Key</w:t>
            </w:r>
          </w:p>
        </w:tc>
      </w:tr>
      <w:tr w:rsidR="003302EB" w:rsidRPr="003A04AA" w:rsidTr="008F0CC7">
        <w:trPr>
          <w:trHeight w:val="253"/>
        </w:trPr>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Username</w:t>
            </w:r>
          </w:p>
        </w:tc>
        <w:tc>
          <w:tcPr>
            <w:tcW w:w="2678" w:type="dxa"/>
          </w:tcPr>
          <w:p w:rsidR="003302EB" w:rsidRPr="003A04AA" w:rsidRDefault="003302EB" w:rsidP="008F0CC7">
            <w:pPr>
              <w:spacing w:line="276" w:lineRule="auto"/>
              <w:rPr>
                <w:rFonts w:ascii="Times New Roman" w:hAnsi="Times New Roman" w:cs="Times New Roman"/>
              </w:rPr>
            </w:pPr>
            <w:r w:rsidRPr="003A04AA">
              <w:rPr>
                <w:rStyle w:val="FontStyle38"/>
              </w:rPr>
              <w:t xml:space="preserve">               Varchar2</w:t>
            </w:r>
          </w:p>
        </w:tc>
        <w:tc>
          <w:tcPr>
            <w:tcW w:w="2678" w:type="dxa"/>
          </w:tcPr>
          <w:p w:rsidR="003302EB" w:rsidRPr="003A04AA" w:rsidRDefault="003302EB" w:rsidP="008F0CC7">
            <w:pPr>
              <w:pStyle w:val="Style15"/>
              <w:widowControl/>
              <w:spacing w:line="276" w:lineRule="auto"/>
              <w:jc w:val="center"/>
              <w:rPr>
                <w:rStyle w:val="FontStyle38"/>
              </w:rPr>
            </w:pPr>
          </w:p>
        </w:tc>
      </w:tr>
      <w:tr w:rsidR="003302EB" w:rsidRPr="003A04AA" w:rsidTr="008F0CC7">
        <w:trPr>
          <w:trHeight w:val="278"/>
        </w:trPr>
        <w:tc>
          <w:tcPr>
            <w:tcW w:w="2678" w:type="dxa"/>
          </w:tcPr>
          <w:p w:rsidR="003302EB" w:rsidRPr="003A04AA" w:rsidRDefault="003302EB" w:rsidP="008F0CC7">
            <w:pPr>
              <w:pStyle w:val="Style15"/>
              <w:widowControl/>
              <w:spacing w:line="276" w:lineRule="auto"/>
              <w:rPr>
                <w:rStyle w:val="FontStyle38"/>
              </w:rPr>
            </w:pPr>
            <w:r w:rsidRPr="003A04AA">
              <w:rPr>
                <w:rStyle w:val="FontStyle38"/>
              </w:rPr>
              <w:t xml:space="preserve">               Pwd</w:t>
            </w:r>
          </w:p>
        </w:tc>
        <w:tc>
          <w:tcPr>
            <w:tcW w:w="2678" w:type="dxa"/>
          </w:tcPr>
          <w:p w:rsidR="003302EB" w:rsidRPr="003A04AA" w:rsidRDefault="003302EB" w:rsidP="008F0CC7">
            <w:pPr>
              <w:spacing w:line="276" w:lineRule="auto"/>
              <w:rPr>
                <w:rFonts w:ascii="Times New Roman" w:hAnsi="Times New Roman" w:cs="Times New Roman"/>
              </w:rPr>
            </w:pPr>
            <w:r w:rsidRPr="003A04AA">
              <w:rPr>
                <w:rStyle w:val="FontStyle38"/>
              </w:rPr>
              <w:t xml:space="preserve">               Varchar2</w:t>
            </w:r>
          </w:p>
        </w:tc>
        <w:tc>
          <w:tcPr>
            <w:tcW w:w="2678" w:type="dxa"/>
          </w:tcPr>
          <w:p w:rsidR="003302EB" w:rsidRPr="003A04AA" w:rsidRDefault="003302EB" w:rsidP="008F0CC7">
            <w:pPr>
              <w:pStyle w:val="Style17"/>
              <w:widowControl/>
              <w:spacing w:line="276" w:lineRule="auto"/>
            </w:pPr>
          </w:p>
        </w:tc>
      </w:tr>
    </w:tbl>
    <w:p w:rsidR="003302EB" w:rsidRPr="003A04AA" w:rsidRDefault="003302EB" w:rsidP="003302EB">
      <w:pPr>
        <w:rPr>
          <w:rFonts w:ascii="Times New Roman" w:hAnsi="Times New Roman" w:cs="Times New Roman"/>
          <w:color w:val="000000"/>
          <w:sz w:val="27"/>
          <w:szCs w:val="27"/>
        </w:rPr>
      </w:pPr>
    </w:p>
    <w:p w:rsidR="003302EB" w:rsidRPr="003A04AA" w:rsidRDefault="003302EB" w:rsidP="003302EB">
      <w:pPr>
        <w:tabs>
          <w:tab w:val="left" w:pos="440"/>
        </w:tabs>
        <w:spacing w:after="0"/>
        <w:jc w:val="both"/>
        <w:rPr>
          <w:rFonts w:ascii="Times New Roman" w:eastAsia="Times New Roman" w:hAnsi="Times New Roman" w:cs="Times New Roman"/>
          <w:b/>
          <w:sz w:val="24"/>
          <w:szCs w:val="24"/>
        </w:rPr>
      </w:pPr>
      <w:r w:rsidRPr="003A04AA">
        <w:rPr>
          <w:rFonts w:ascii="Times New Roman" w:eastAsia="Times New Roman" w:hAnsi="Times New Roman" w:cs="Times New Roman"/>
          <w:b/>
          <w:sz w:val="24"/>
          <w:szCs w:val="24"/>
        </w:rPr>
        <w:t>Courses</w:t>
      </w:r>
    </w:p>
    <w:tbl>
      <w:tblPr>
        <w:tblStyle w:val="TableGrid"/>
        <w:tblW w:w="0" w:type="auto"/>
        <w:tblLook w:val="04A0"/>
      </w:tblPr>
      <w:tblGrid>
        <w:gridCol w:w="2678"/>
        <w:gridCol w:w="2678"/>
        <w:gridCol w:w="2678"/>
      </w:tblGrid>
      <w:tr w:rsidR="003302EB" w:rsidRPr="003A04AA" w:rsidTr="008F0CC7">
        <w:trPr>
          <w:trHeight w:val="356"/>
        </w:trPr>
        <w:tc>
          <w:tcPr>
            <w:tcW w:w="2678" w:type="dxa"/>
          </w:tcPr>
          <w:p w:rsidR="003302EB" w:rsidRPr="003A04AA" w:rsidRDefault="003302EB" w:rsidP="008F0CC7">
            <w:pPr>
              <w:pStyle w:val="Style25"/>
              <w:widowControl/>
              <w:spacing w:line="276" w:lineRule="auto"/>
              <w:jc w:val="center"/>
              <w:rPr>
                <w:rStyle w:val="FontStyle37"/>
              </w:rPr>
            </w:pPr>
            <w:r w:rsidRPr="003A04AA">
              <w:rPr>
                <w:rStyle w:val="FontStyle37"/>
              </w:rPr>
              <w:t>Field</w:t>
            </w:r>
          </w:p>
        </w:tc>
        <w:tc>
          <w:tcPr>
            <w:tcW w:w="2678" w:type="dxa"/>
          </w:tcPr>
          <w:p w:rsidR="003302EB" w:rsidRPr="003A04AA" w:rsidRDefault="003302EB" w:rsidP="008F0CC7">
            <w:pPr>
              <w:pStyle w:val="Style8"/>
              <w:widowControl/>
              <w:spacing w:before="91" w:line="276" w:lineRule="auto"/>
              <w:jc w:val="left"/>
              <w:rPr>
                <w:rStyle w:val="FontStyle38"/>
              </w:rPr>
            </w:pPr>
            <w:r w:rsidRPr="003A04AA">
              <w:rPr>
                <w:rStyle w:val="FontStyle38"/>
              </w:rPr>
              <w:t xml:space="preserve">                    </w:t>
            </w:r>
            <w:r w:rsidRPr="003A04AA">
              <w:rPr>
                <w:rStyle w:val="FontStyle37"/>
              </w:rPr>
              <w:t>Type</w:t>
            </w:r>
          </w:p>
        </w:tc>
        <w:tc>
          <w:tcPr>
            <w:tcW w:w="2678" w:type="dxa"/>
          </w:tcPr>
          <w:p w:rsidR="003302EB" w:rsidRPr="003A04AA" w:rsidRDefault="003302EB" w:rsidP="008F0CC7">
            <w:pPr>
              <w:pStyle w:val="Style25"/>
              <w:widowControl/>
              <w:spacing w:line="276" w:lineRule="auto"/>
              <w:jc w:val="center"/>
              <w:rPr>
                <w:rStyle w:val="FontStyle37"/>
              </w:rPr>
            </w:pPr>
            <w:r w:rsidRPr="003A04AA">
              <w:rPr>
                <w:rStyle w:val="FontStyle37"/>
              </w:rPr>
              <w:t>Constraints</w:t>
            </w:r>
          </w:p>
        </w:tc>
      </w:tr>
      <w:tr w:rsidR="003302EB" w:rsidRPr="003A04AA" w:rsidTr="008F0CC7">
        <w:trPr>
          <w:trHeight w:val="253"/>
        </w:trPr>
        <w:tc>
          <w:tcPr>
            <w:tcW w:w="2678" w:type="dxa"/>
          </w:tcPr>
          <w:p w:rsidR="003302EB" w:rsidRPr="003A04AA" w:rsidRDefault="003302EB" w:rsidP="008F0CC7">
            <w:pPr>
              <w:pStyle w:val="Style15"/>
              <w:widowControl/>
              <w:spacing w:line="276" w:lineRule="auto"/>
              <w:rPr>
                <w:rStyle w:val="FontStyle38"/>
              </w:rPr>
            </w:pPr>
            <w:r w:rsidRPr="003A04AA">
              <w:rPr>
                <w:rStyle w:val="FontStyle38"/>
              </w:rPr>
              <w:t xml:space="preserve">            Id</w:t>
            </w:r>
          </w:p>
        </w:tc>
        <w:tc>
          <w:tcPr>
            <w:tcW w:w="2678" w:type="dxa"/>
          </w:tcPr>
          <w:p w:rsidR="003302EB" w:rsidRPr="003A04AA" w:rsidRDefault="003302EB" w:rsidP="008F0CC7">
            <w:pPr>
              <w:pStyle w:val="Style15"/>
              <w:widowControl/>
              <w:spacing w:line="276" w:lineRule="auto"/>
              <w:jc w:val="both"/>
              <w:rPr>
                <w:rStyle w:val="FontStyle38"/>
              </w:rPr>
            </w:pPr>
            <w:r w:rsidRPr="003A04AA">
              <w:rPr>
                <w:rStyle w:val="FontStyle38"/>
              </w:rPr>
              <w:t>Varchar2</w:t>
            </w:r>
          </w:p>
        </w:tc>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Primary Key</w:t>
            </w:r>
          </w:p>
        </w:tc>
      </w:tr>
      <w:tr w:rsidR="003302EB" w:rsidRPr="003A04AA" w:rsidTr="008F0CC7">
        <w:trPr>
          <w:trHeight w:val="253"/>
        </w:trPr>
        <w:tc>
          <w:tcPr>
            <w:tcW w:w="2678" w:type="dxa"/>
          </w:tcPr>
          <w:p w:rsidR="003302EB" w:rsidRPr="003A04AA" w:rsidRDefault="003302EB" w:rsidP="008F0CC7">
            <w:pPr>
              <w:pStyle w:val="Style15"/>
              <w:widowControl/>
              <w:spacing w:line="276" w:lineRule="auto"/>
              <w:rPr>
                <w:rStyle w:val="FontStyle38"/>
              </w:rPr>
            </w:pPr>
            <w:r w:rsidRPr="003A04AA">
              <w:rPr>
                <w:rStyle w:val="FontStyle38"/>
              </w:rPr>
              <w:t>Course name</w:t>
            </w:r>
          </w:p>
        </w:tc>
        <w:tc>
          <w:tcPr>
            <w:tcW w:w="2678" w:type="dxa"/>
          </w:tcPr>
          <w:p w:rsidR="003302EB" w:rsidRPr="003A04AA" w:rsidRDefault="003302EB" w:rsidP="008F0CC7">
            <w:pPr>
              <w:spacing w:line="276" w:lineRule="auto"/>
              <w:jc w:val="both"/>
              <w:rPr>
                <w:rFonts w:ascii="Times New Roman" w:hAnsi="Times New Roman" w:cs="Times New Roman"/>
              </w:rPr>
            </w:pPr>
            <w:r w:rsidRPr="003A04AA">
              <w:rPr>
                <w:rStyle w:val="FontStyle38"/>
              </w:rPr>
              <w:t>Varchar2</w:t>
            </w:r>
          </w:p>
        </w:tc>
        <w:tc>
          <w:tcPr>
            <w:tcW w:w="2678" w:type="dxa"/>
          </w:tcPr>
          <w:p w:rsidR="003302EB" w:rsidRPr="003A04AA" w:rsidRDefault="003302EB" w:rsidP="008F0CC7">
            <w:pPr>
              <w:pStyle w:val="Style15"/>
              <w:widowControl/>
              <w:spacing w:line="276" w:lineRule="auto"/>
              <w:jc w:val="center"/>
              <w:rPr>
                <w:rStyle w:val="FontStyle38"/>
              </w:rPr>
            </w:pPr>
          </w:p>
        </w:tc>
      </w:tr>
      <w:tr w:rsidR="003302EB" w:rsidRPr="003A04AA" w:rsidTr="008F0CC7">
        <w:trPr>
          <w:trHeight w:val="253"/>
        </w:trPr>
        <w:tc>
          <w:tcPr>
            <w:tcW w:w="2678" w:type="dxa"/>
          </w:tcPr>
          <w:p w:rsidR="003302EB" w:rsidRPr="003A04AA" w:rsidRDefault="003302EB" w:rsidP="008F0CC7">
            <w:pPr>
              <w:pStyle w:val="Style15"/>
              <w:widowControl/>
              <w:spacing w:line="276" w:lineRule="auto"/>
              <w:rPr>
                <w:rStyle w:val="FontStyle38"/>
              </w:rPr>
            </w:pPr>
            <w:r w:rsidRPr="003A04AA">
              <w:rPr>
                <w:rStyle w:val="FontStyle38"/>
              </w:rPr>
              <w:t xml:space="preserve">           Newcourse</w:t>
            </w:r>
          </w:p>
        </w:tc>
        <w:tc>
          <w:tcPr>
            <w:tcW w:w="2678" w:type="dxa"/>
          </w:tcPr>
          <w:p w:rsidR="003302EB" w:rsidRPr="003A04AA" w:rsidRDefault="003302EB" w:rsidP="008F0CC7">
            <w:pPr>
              <w:spacing w:line="276" w:lineRule="auto"/>
              <w:jc w:val="both"/>
              <w:rPr>
                <w:rStyle w:val="FontStyle38"/>
              </w:rPr>
            </w:pPr>
            <w:r w:rsidRPr="003A04AA">
              <w:rPr>
                <w:rStyle w:val="FontStyle38"/>
              </w:rPr>
              <w:t>Varchar2</w:t>
            </w:r>
          </w:p>
        </w:tc>
        <w:tc>
          <w:tcPr>
            <w:tcW w:w="2678" w:type="dxa"/>
          </w:tcPr>
          <w:p w:rsidR="003302EB" w:rsidRPr="003A04AA" w:rsidRDefault="003302EB" w:rsidP="008F0CC7">
            <w:pPr>
              <w:pStyle w:val="Style15"/>
              <w:widowControl/>
              <w:spacing w:line="276" w:lineRule="auto"/>
              <w:jc w:val="center"/>
              <w:rPr>
                <w:rStyle w:val="FontStyle38"/>
              </w:rPr>
            </w:pPr>
          </w:p>
        </w:tc>
      </w:tr>
      <w:tr w:rsidR="003302EB" w:rsidRPr="003A04AA" w:rsidTr="008F0CC7">
        <w:trPr>
          <w:trHeight w:val="253"/>
        </w:trPr>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Modifycourse</w:t>
            </w:r>
          </w:p>
        </w:tc>
        <w:tc>
          <w:tcPr>
            <w:tcW w:w="2678" w:type="dxa"/>
          </w:tcPr>
          <w:p w:rsidR="003302EB" w:rsidRPr="003A04AA" w:rsidRDefault="003302EB" w:rsidP="008F0CC7">
            <w:pPr>
              <w:spacing w:line="276" w:lineRule="auto"/>
              <w:jc w:val="both"/>
              <w:rPr>
                <w:rStyle w:val="FontStyle38"/>
              </w:rPr>
            </w:pPr>
            <w:r w:rsidRPr="003A04AA">
              <w:rPr>
                <w:rStyle w:val="FontStyle38"/>
              </w:rPr>
              <w:t>Varchar2</w:t>
            </w:r>
          </w:p>
        </w:tc>
        <w:tc>
          <w:tcPr>
            <w:tcW w:w="2678" w:type="dxa"/>
          </w:tcPr>
          <w:p w:rsidR="003302EB" w:rsidRPr="003A04AA" w:rsidRDefault="003302EB" w:rsidP="008F0CC7">
            <w:pPr>
              <w:pStyle w:val="Style15"/>
              <w:widowControl/>
              <w:spacing w:line="276" w:lineRule="auto"/>
              <w:jc w:val="center"/>
              <w:rPr>
                <w:rStyle w:val="FontStyle38"/>
              </w:rPr>
            </w:pPr>
          </w:p>
        </w:tc>
      </w:tr>
      <w:tr w:rsidR="003302EB" w:rsidRPr="003A04AA" w:rsidTr="008F0CC7">
        <w:trPr>
          <w:trHeight w:val="253"/>
        </w:trPr>
        <w:tc>
          <w:tcPr>
            <w:tcW w:w="2678" w:type="dxa"/>
          </w:tcPr>
          <w:p w:rsidR="003302EB" w:rsidRPr="003A04AA" w:rsidRDefault="003302EB" w:rsidP="008F0CC7">
            <w:pPr>
              <w:pStyle w:val="Style15"/>
              <w:widowControl/>
              <w:spacing w:line="276" w:lineRule="auto"/>
              <w:rPr>
                <w:rStyle w:val="FontStyle38"/>
              </w:rPr>
            </w:pPr>
            <w:r w:rsidRPr="003A04AA">
              <w:rPr>
                <w:rStyle w:val="FontStyle38"/>
              </w:rPr>
              <w:t xml:space="preserve">          AddCourse</w:t>
            </w:r>
          </w:p>
        </w:tc>
        <w:tc>
          <w:tcPr>
            <w:tcW w:w="2678" w:type="dxa"/>
          </w:tcPr>
          <w:p w:rsidR="003302EB" w:rsidRPr="003A04AA" w:rsidRDefault="003302EB" w:rsidP="008F0CC7">
            <w:pPr>
              <w:spacing w:line="276" w:lineRule="auto"/>
              <w:jc w:val="both"/>
              <w:rPr>
                <w:rStyle w:val="FontStyle38"/>
              </w:rPr>
            </w:pPr>
            <w:r w:rsidRPr="003A04AA">
              <w:rPr>
                <w:rStyle w:val="FontStyle38"/>
              </w:rPr>
              <w:t>Varchar2</w:t>
            </w:r>
          </w:p>
        </w:tc>
        <w:tc>
          <w:tcPr>
            <w:tcW w:w="2678" w:type="dxa"/>
          </w:tcPr>
          <w:p w:rsidR="003302EB" w:rsidRPr="003A04AA" w:rsidRDefault="003302EB" w:rsidP="008F0CC7">
            <w:pPr>
              <w:pStyle w:val="Style15"/>
              <w:widowControl/>
              <w:spacing w:line="276" w:lineRule="auto"/>
              <w:jc w:val="center"/>
              <w:rPr>
                <w:rStyle w:val="FontStyle38"/>
              </w:rPr>
            </w:pPr>
          </w:p>
        </w:tc>
      </w:tr>
      <w:tr w:rsidR="003302EB" w:rsidRPr="003A04AA" w:rsidTr="008F0CC7">
        <w:trPr>
          <w:trHeight w:val="253"/>
        </w:trPr>
        <w:tc>
          <w:tcPr>
            <w:tcW w:w="2678" w:type="dxa"/>
          </w:tcPr>
          <w:p w:rsidR="003302EB" w:rsidRPr="003A04AA" w:rsidRDefault="003302EB" w:rsidP="008F0CC7">
            <w:pPr>
              <w:pStyle w:val="Style15"/>
              <w:widowControl/>
              <w:spacing w:line="276" w:lineRule="auto"/>
              <w:jc w:val="center"/>
              <w:rPr>
                <w:rStyle w:val="FontStyle38"/>
              </w:rPr>
            </w:pPr>
            <w:r w:rsidRPr="003A04AA">
              <w:rPr>
                <w:rStyle w:val="FontStyle38"/>
              </w:rPr>
              <w:t>Removecourse</w:t>
            </w:r>
          </w:p>
        </w:tc>
        <w:tc>
          <w:tcPr>
            <w:tcW w:w="2678" w:type="dxa"/>
          </w:tcPr>
          <w:p w:rsidR="003302EB" w:rsidRPr="003A04AA" w:rsidRDefault="003302EB" w:rsidP="008F0CC7">
            <w:pPr>
              <w:spacing w:line="276" w:lineRule="auto"/>
              <w:jc w:val="both"/>
              <w:rPr>
                <w:rStyle w:val="FontStyle38"/>
              </w:rPr>
            </w:pPr>
            <w:r w:rsidRPr="003A04AA">
              <w:rPr>
                <w:rStyle w:val="FontStyle38"/>
              </w:rPr>
              <w:t>Varchar2</w:t>
            </w:r>
          </w:p>
        </w:tc>
        <w:tc>
          <w:tcPr>
            <w:tcW w:w="2678" w:type="dxa"/>
          </w:tcPr>
          <w:p w:rsidR="003302EB" w:rsidRPr="003A04AA" w:rsidRDefault="003302EB" w:rsidP="008F0CC7">
            <w:pPr>
              <w:pStyle w:val="Style15"/>
              <w:widowControl/>
              <w:spacing w:line="276" w:lineRule="auto"/>
              <w:jc w:val="center"/>
              <w:rPr>
                <w:rStyle w:val="FontStyle38"/>
              </w:rPr>
            </w:pPr>
          </w:p>
        </w:tc>
      </w:tr>
    </w:tbl>
    <w:p w:rsidR="003302EB" w:rsidRPr="003A04AA" w:rsidRDefault="003302EB" w:rsidP="003302EB">
      <w:pPr>
        <w:rPr>
          <w:rFonts w:ascii="Times New Roman" w:hAnsi="Times New Roman" w:cs="Times New Roman"/>
          <w:color w:val="000000"/>
          <w:sz w:val="27"/>
          <w:szCs w:val="27"/>
        </w:rPr>
      </w:pPr>
    </w:p>
    <w:p w:rsidR="003302EB" w:rsidRPr="003A04AA" w:rsidRDefault="003302EB" w:rsidP="003302EB">
      <w:pPr>
        <w:rPr>
          <w:rFonts w:ascii="Times New Roman" w:hAnsi="Times New Roman" w:cs="Times New Roman"/>
          <w:b/>
          <w:sz w:val="28"/>
          <w:szCs w:val="28"/>
        </w:rPr>
      </w:pPr>
    </w:p>
    <w:p w:rsidR="003302EB" w:rsidRPr="003A04AA" w:rsidRDefault="003302EB" w:rsidP="003302EB">
      <w:pPr>
        <w:rPr>
          <w:rFonts w:ascii="Times New Roman" w:hAnsi="Times New Roman" w:cs="Times New Roman"/>
          <w:b/>
          <w:sz w:val="28"/>
          <w:szCs w:val="28"/>
        </w:rPr>
      </w:pPr>
    </w:p>
    <w:p w:rsidR="003302EB" w:rsidRDefault="003302EB" w:rsidP="003302EB">
      <w:pPr>
        <w:rPr>
          <w:rFonts w:ascii="Times New Roman" w:hAnsi="Times New Roman" w:cs="Times New Roman"/>
          <w:b/>
          <w:sz w:val="28"/>
          <w:szCs w:val="28"/>
        </w:rPr>
      </w:pPr>
    </w:p>
    <w:p w:rsidR="003302EB" w:rsidRPr="003A04AA" w:rsidRDefault="003302EB" w:rsidP="003302EB">
      <w:pPr>
        <w:rPr>
          <w:rFonts w:ascii="Times New Roman" w:hAnsi="Times New Roman" w:cs="Times New Roman"/>
          <w:b/>
          <w:sz w:val="28"/>
          <w:szCs w:val="28"/>
        </w:rPr>
      </w:pPr>
    </w:p>
    <w:p w:rsidR="003302EB" w:rsidRPr="003D5A38" w:rsidRDefault="003302EB" w:rsidP="00690AED">
      <w:pPr>
        <w:pStyle w:val="ListParagraph"/>
        <w:numPr>
          <w:ilvl w:val="1"/>
          <w:numId w:val="35"/>
        </w:numPr>
        <w:rPr>
          <w:rFonts w:ascii="Times New Roman" w:hAnsi="Times New Roman" w:cs="Times New Roman"/>
          <w:b/>
          <w:color w:val="7030A0"/>
          <w:sz w:val="28"/>
          <w:szCs w:val="28"/>
        </w:rPr>
      </w:pPr>
      <w:r w:rsidRPr="003D5A38">
        <w:rPr>
          <w:rFonts w:ascii="Times New Roman" w:hAnsi="Times New Roman" w:cs="Times New Roman"/>
          <w:b/>
          <w:color w:val="7030A0"/>
          <w:sz w:val="28"/>
          <w:szCs w:val="28"/>
        </w:rPr>
        <w:lastRenderedPageBreak/>
        <w:t>Software Designing:</w:t>
      </w:r>
    </w:p>
    <w:p w:rsidR="003302EB" w:rsidRPr="00347828" w:rsidRDefault="003302EB" w:rsidP="003302EB">
      <w:pPr>
        <w:pStyle w:val="ListParagraph"/>
        <w:ind w:left="540"/>
        <w:rPr>
          <w:rFonts w:ascii="Times New Roman" w:hAnsi="Times New Roman" w:cs="Times New Roman"/>
          <w:color w:val="000000"/>
          <w:sz w:val="27"/>
          <w:szCs w:val="27"/>
        </w:rPr>
      </w:pPr>
    </w:p>
    <w:p w:rsidR="003302EB" w:rsidRPr="003A04AA" w:rsidRDefault="003302EB" w:rsidP="003302EB">
      <w:pPr>
        <w:rPr>
          <w:rFonts w:ascii="Times New Roman" w:hAnsi="Times New Roman" w:cs="Times New Roman"/>
          <w:b/>
          <w:sz w:val="24"/>
          <w:szCs w:val="24"/>
        </w:rPr>
      </w:pPr>
      <w:r w:rsidRPr="003A04AA">
        <w:rPr>
          <w:rFonts w:ascii="Times New Roman" w:hAnsi="Times New Roman" w:cs="Times New Roman"/>
          <w:b/>
          <w:sz w:val="24"/>
          <w:szCs w:val="24"/>
        </w:rPr>
        <w:t>Use case diagram</w:t>
      </w:r>
    </w:p>
    <w:p w:rsidR="003302EB" w:rsidRPr="003A04AA" w:rsidRDefault="003302EB" w:rsidP="003302EB">
      <w:pPr>
        <w:rPr>
          <w:rFonts w:ascii="Times New Roman" w:hAnsi="Times New Roman" w:cs="Times New Roman"/>
          <w:b/>
          <w:sz w:val="24"/>
          <w:szCs w:val="24"/>
          <w:u w:val="single"/>
        </w:rPr>
      </w:pPr>
    </w:p>
    <w:p w:rsidR="003302EB" w:rsidRPr="003A04AA" w:rsidRDefault="003302EB" w:rsidP="003302EB">
      <w:pPr>
        <w:pStyle w:val="ListParagraph"/>
        <w:spacing w:before="45"/>
        <w:jc w:val="both"/>
        <w:rPr>
          <w:rFonts w:ascii="Times New Roman" w:hAnsi="Times New Roman" w:cs="Times New Roman"/>
          <w:color w:val="000000"/>
        </w:rPr>
      </w:pPr>
      <w:r w:rsidRPr="003A04AA">
        <w:rPr>
          <w:rFonts w:ascii="Times New Roman" w:hAnsi="Times New Roman" w:cs="Times New Roman"/>
          <w:b/>
          <w:noProof/>
          <w:sz w:val="24"/>
          <w:szCs w:val="24"/>
          <w:u w:val="single"/>
          <w:lang w:val="en-IN" w:eastAsia="en-IN"/>
        </w:rPr>
        <w:drawing>
          <wp:inline distT="0" distB="0" distL="0" distR="0">
            <wp:extent cx="4778062" cy="3705225"/>
            <wp:effectExtent l="19050" t="0" r="3488" b="0"/>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8062" cy="3705225"/>
                    </a:xfrm>
                    <a:prstGeom prst="rect">
                      <a:avLst/>
                    </a:prstGeom>
                    <a:noFill/>
                    <a:ln>
                      <a:noFill/>
                    </a:ln>
                  </pic:spPr>
                </pic:pic>
              </a:graphicData>
            </a:graphic>
          </wp:inline>
        </w:drawing>
      </w:r>
      <w:r w:rsidRPr="003A04AA">
        <w:rPr>
          <w:rFonts w:ascii="Times New Roman" w:hAnsi="Times New Roman" w:cs="Times New Roman"/>
          <w:color w:val="000000"/>
        </w:rPr>
        <w:tab/>
      </w:r>
      <w:r w:rsidRPr="003A04AA">
        <w:rPr>
          <w:rFonts w:ascii="Times New Roman" w:hAnsi="Times New Roman" w:cs="Times New Roman"/>
          <w:color w:val="000000"/>
        </w:rPr>
        <w:tab/>
      </w:r>
    </w:p>
    <w:p w:rsidR="003302EB" w:rsidRPr="003A04AA" w:rsidRDefault="003302EB" w:rsidP="003302EB">
      <w:pPr>
        <w:pStyle w:val="p87"/>
        <w:spacing w:before="450" w:beforeAutospacing="0" w:after="0" w:afterAutospacing="0" w:line="276" w:lineRule="auto"/>
        <w:jc w:val="both"/>
      </w:pPr>
      <w:r w:rsidRPr="003A04AA">
        <w:rPr>
          <w:b/>
          <w:color w:val="000000"/>
        </w:rPr>
        <w:t xml:space="preserve">      </w:t>
      </w:r>
    </w:p>
    <w:p w:rsidR="003302EB" w:rsidRPr="003A04AA" w:rsidRDefault="003302EB" w:rsidP="003302EB">
      <w:pPr>
        <w:rPr>
          <w:rFonts w:ascii="Times New Roman" w:hAnsi="Times New Roman" w:cs="Times New Roman"/>
          <w:b/>
          <w:sz w:val="24"/>
          <w:szCs w:val="24"/>
          <w:u w:val="single"/>
        </w:rPr>
      </w:pPr>
    </w:p>
    <w:p w:rsidR="003302EB" w:rsidRPr="003A04AA" w:rsidRDefault="003302EB" w:rsidP="003302EB">
      <w:pPr>
        <w:rPr>
          <w:rFonts w:ascii="Times New Roman" w:hAnsi="Times New Roman" w:cs="Times New Roman"/>
          <w:b/>
          <w:sz w:val="24"/>
          <w:szCs w:val="24"/>
          <w:u w:val="single"/>
        </w:rPr>
      </w:pPr>
    </w:p>
    <w:p w:rsidR="003302EB" w:rsidRPr="003A04AA" w:rsidRDefault="003302EB" w:rsidP="003302EB">
      <w:pPr>
        <w:rPr>
          <w:rFonts w:ascii="Times New Roman" w:hAnsi="Times New Roman" w:cs="Times New Roman"/>
          <w:b/>
          <w:sz w:val="24"/>
          <w:szCs w:val="24"/>
          <w:u w:val="single"/>
        </w:rPr>
      </w:pPr>
    </w:p>
    <w:p w:rsidR="003302EB" w:rsidRPr="003A04AA" w:rsidRDefault="003302EB" w:rsidP="003302EB">
      <w:pPr>
        <w:rPr>
          <w:rFonts w:ascii="Times New Roman" w:hAnsi="Times New Roman" w:cs="Times New Roman"/>
          <w:b/>
          <w:sz w:val="24"/>
          <w:szCs w:val="24"/>
          <w:u w:val="single"/>
        </w:rPr>
      </w:pPr>
    </w:p>
    <w:p w:rsidR="003302EB" w:rsidRPr="003A04AA" w:rsidRDefault="003302EB" w:rsidP="003302EB">
      <w:pPr>
        <w:rPr>
          <w:rFonts w:ascii="Times New Roman" w:hAnsi="Times New Roman" w:cs="Times New Roman"/>
          <w:b/>
          <w:sz w:val="24"/>
          <w:szCs w:val="24"/>
          <w:u w:val="single"/>
        </w:rPr>
      </w:pPr>
    </w:p>
    <w:p w:rsidR="003302EB" w:rsidRPr="003A04AA" w:rsidRDefault="003302EB" w:rsidP="003302EB">
      <w:pPr>
        <w:rPr>
          <w:rFonts w:ascii="Times New Roman" w:hAnsi="Times New Roman" w:cs="Times New Roman"/>
          <w:b/>
          <w:sz w:val="24"/>
          <w:szCs w:val="24"/>
          <w:u w:val="single"/>
        </w:rPr>
      </w:pPr>
    </w:p>
    <w:p w:rsidR="003302EB" w:rsidRPr="003A04AA" w:rsidRDefault="003302EB" w:rsidP="003302EB">
      <w:pPr>
        <w:rPr>
          <w:rFonts w:ascii="Times New Roman" w:hAnsi="Times New Roman" w:cs="Times New Roman"/>
          <w:b/>
          <w:sz w:val="24"/>
          <w:szCs w:val="24"/>
          <w:u w:val="single"/>
        </w:rPr>
      </w:pPr>
    </w:p>
    <w:p w:rsidR="003302EB" w:rsidRPr="003A04AA" w:rsidRDefault="003302EB" w:rsidP="003302EB">
      <w:pPr>
        <w:rPr>
          <w:rFonts w:ascii="Times New Roman" w:hAnsi="Times New Roman" w:cs="Times New Roman"/>
          <w:b/>
          <w:sz w:val="24"/>
          <w:szCs w:val="24"/>
          <w:u w:val="single"/>
        </w:rPr>
      </w:pPr>
    </w:p>
    <w:p w:rsidR="003302EB" w:rsidRPr="003A04AA" w:rsidRDefault="003302EB" w:rsidP="003302EB">
      <w:pPr>
        <w:rPr>
          <w:rFonts w:ascii="Times New Roman" w:hAnsi="Times New Roman" w:cs="Times New Roman"/>
          <w:b/>
          <w:sz w:val="24"/>
          <w:szCs w:val="24"/>
          <w:u w:val="single"/>
        </w:rPr>
      </w:pPr>
    </w:p>
    <w:p w:rsidR="003302EB" w:rsidRPr="003A04AA" w:rsidRDefault="003302EB" w:rsidP="003302EB">
      <w:pPr>
        <w:rPr>
          <w:rFonts w:ascii="Times New Roman" w:hAnsi="Times New Roman" w:cs="Times New Roman"/>
          <w:b/>
          <w:sz w:val="24"/>
          <w:szCs w:val="24"/>
        </w:rPr>
      </w:pPr>
      <w:r w:rsidRPr="003A04AA">
        <w:rPr>
          <w:rFonts w:ascii="Times New Roman" w:hAnsi="Times New Roman" w:cs="Times New Roman"/>
          <w:b/>
          <w:sz w:val="24"/>
          <w:szCs w:val="24"/>
        </w:rPr>
        <w:t>Class diagram</w:t>
      </w:r>
    </w:p>
    <w:p w:rsidR="003302EB" w:rsidRPr="003A04AA" w:rsidRDefault="003302EB" w:rsidP="003302EB">
      <w:pPr>
        <w:rPr>
          <w:rFonts w:ascii="Times New Roman" w:hAnsi="Times New Roman" w:cs="Times New Roman"/>
          <w:b/>
          <w:sz w:val="24"/>
          <w:szCs w:val="24"/>
        </w:rPr>
      </w:pPr>
      <w:r w:rsidRPr="003A04AA">
        <w:rPr>
          <w:rFonts w:ascii="Times New Roman" w:hAnsi="Times New Roman" w:cs="Times New Roman"/>
          <w:b/>
          <w:noProof/>
          <w:sz w:val="24"/>
          <w:szCs w:val="24"/>
          <w:lang w:val="en-IN" w:eastAsia="en-IN"/>
        </w:rPr>
        <w:drawing>
          <wp:inline distT="0" distB="0" distL="0" distR="0">
            <wp:extent cx="4359767" cy="3857223"/>
            <wp:effectExtent l="19050" t="0" r="2683"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61483" cy="3858741"/>
                    </a:xfrm>
                    <a:prstGeom prst="rect">
                      <a:avLst/>
                    </a:prstGeom>
                    <a:noFill/>
                    <a:ln>
                      <a:noFill/>
                    </a:ln>
                  </pic:spPr>
                </pic:pic>
              </a:graphicData>
            </a:graphic>
          </wp:inline>
        </w:drawing>
      </w: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r w:rsidRPr="003A04AA">
        <w:rPr>
          <w:rFonts w:ascii="Times New Roman" w:hAnsi="Times New Roman" w:cs="Times New Roman"/>
          <w:b/>
          <w:sz w:val="24"/>
          <w:szCs w:val="24"/>
        </w:rPr>
        <w:t>Sequence Diagram registration</w:t>
      </w:r>
    </w:p>
    <w:p w:rsidR="003302EB" w:rsidRPr="003A04AA" w:rsidRDefault="003302EB" w:rsidP="003302EB">
      <w:pPr>
        <w:rPr>
          <w:rFonts w:ascii="Times New Roman" w:hAnsi="Times New Roman" w:cs="Times New Roman"/>
          <w:b/>
          <w:sz w:val="24"/>
          <w:szCs w:val="24"/>
        </w:rPr>
      </w:pPr>
    </w:p>
    <w:p w:rsidR="003302EB" w:rsidRPr="003A04AA" w:rsidRDefault="003302EB" w:rsidP="003302EB">
      <w:pPr>
        <w:rPr>
          <w:rFonts w:ascii="Times New Roman" w:hAnsi="Times New Roman" w:cs="Times New Roman"/>
          <w:b/>
          <w:sz w:val="24"/>
          <w:szCs w:val="24"/>
        </w:rPr>
      </w:pPr>
      <w:r w:rsidRPr="003A04AA">
        <w:rPr>
          <w:rFonts w:ascii="Times New Roman" w:hAnsi="Times New Roman" w:cs="Times New Roman"/>
          <w:noProof/>
          <w:lang w:val="en-IN" w:eastAsia="en-IN"/>
        </w:rPr>
        <w:drawing>
          <wp:inline distT="0" distB="0" distL="0" distR="0">
            <wp:extent cx="5943600" cy="2427733"/>
            <wp:effectExtent l="19050" t="0" r="0" b="0"/>
            <wp:docPr id="77" name="Picture 13" descr="Image result for course management system collaboration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ourse management system collaboration diagrams"/>
                    <pic:cNvPicPr>
                      <a:picLocks noChangeAspect="1" noChangeArrowheads="1"/>
                    </pic:cNvPicPr>
                  </pic:nvPicPr>
                  <pic:blipFill>
                    <a:blip r:embed="rId49"/>
                    <a:srcRect/>
                    <a:stretch>
                      <a:fillRect/>
                    </a:stretch>
                  </pic:blipFill>
                  <pic:spPr bwMode="auto">
                    <a:xfrm>
                      <a:off x="0" y="0"/>
                      <a:ext cx="5943600" cy="2427733"/>
                    </a:xfrm>
                    <a:prstGeom prst="rect">
                      <a:avLst/>
                    </a:prstGeom>
                    <a:noFill/>
                    <a:ln w="9525">
                      <a:noFill/>
                      <a:miter lim="800000"/>
                      <a:headEnd/>
                      <a:tailEnd/>
                    </a:ln>
                  </pic:spPr>
                </pic:pic>
              </a:graphicData>
            </a:graphic>
          </wp:inline>
        </w:drawing>
      </w:r>
    </w:p>
    <w:p w:rsidR="003302EB" w:rsidRPr="003A04AA" w:rsidRDefault="003302EB" w:rsidP="003302EB">
      <w:pPr>
        <w:rPr>
          <w:rFonts w:ascii="Times New Roman" w:hAnsi="Times New Roman" w:cs="Times New Roman"/>
          <w:b/>
          <w:sz w:val="24"/>
          <w:szCs w:val="24"/>
          <w:u w:val="single"/>
        </w:rPr>
      </w:pPr>
      <w:bookmarkStart w:id="0" w:name="_GoBack"/>
      <w:bookmarkEnd w:id="0"/>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b/>
          <w:sz w:val="24"/>
          <w:szCs w:val="24"/>
        </w:rPr>
      </w:pPr>
      <w:r w:rsidRPr="003A04AA">
        <w:rPr>
          <w:rFonts w:ascii="Times New Roman" w:hAnsi="Times New Roman" w:cs="Times New Roman"/>
          <w:b/>
          <w:sz w:val="24"/>
          <w:szCs w:val="24"/>
        </w:rPr>
        <w:t>Activity Diagram</w:t>
      </w:r>
    </w:p>
    <w:p w:rsidR="003302EB" w:rsidRPr="003A04AA" w:rsidRDefault="003302EB" w:rsidP="003302EB">
      <w:pPr>
        <w:rPr>
          <w:rFonts w:ascii="Times New Roman" w:hAnsi="Times New Roman" w:cs="Times New Roman"/>
        </w:rPr>
      </w:pPr>
      <w:r w:rsidRPr="003A04AA">
        <w:rPr>
          <w:rFonts w:ascii="Times New Roman" w:hAnsi="Times New Roman" w:cs="Times New Roman"/>
          <w:noProof/>
          <w:lang w:val="en-IN" w:eastAsia="en-IN"/>
        </w:rPr>
        <w:drawing>
          <wp:inline distT="0" distB="0" distL="0" distR="0">
            <wp:extent cx="4429125" cy="5621655"/>
            <wp:effectExtent l="19050" t="0" r="9525" b="0"/>
            <wp:docPr id="78" name="Picture 4" descr="Image result for course management system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ourse management system uml diagrams"/>
                    <pic:cNvPicPr>
                      <a:picLocks noChangeAspect="1" noChangeArrowheads="1"/>
                    </pic:cNvPicPr>
                  </pic:nvPicPr>
                  <pic:blipFill>
                    <a:blip r:embed="rId50"/>
                    <a:srcRect/>
                    <a:stretch>
                      <a:fillRect/>
                    </a:stretch>
                  </pic:blipFill>
                  <pic:spPr bwMode="auto">
                    <a:xfrm>
                      <a:off x="0" y="0"/>
                      <a:ext cx="4429125" cy="5621655"/>
                    </a:xfrm>
                    <a:prstGeom prst="rect">
                      <a:avLst/>
                    </a:prstGeom>
                    <a:noFill/>
                    <a:ln w="9525">
                      <a:noFill/>
                      <a:miter lim="800000"/>
                      <a:headEnd/>
                      <a:tailEnd/>
                    </a:ln>
                  </pic:spPr>
                </pic:pic>
              </a:graphicData>
            </a:graphic>
          </wp:inline>
        </w:drawing>
      </w: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b/>
          <w:sz w:val="24"/>
          <w:szCs w:val="24"/>
        </w:rPr>
      </w:pPr>
      <w:r w:rsidRPr="003A04AA">
        <w:rPr>
          <w:rFonts w:ascii="Times New Roman" w:hAnsi="Times New Roman" w:cs="Times New Roman"/>
          <w:b/>
          <w:sz w:val="24"/>
          <w:szCs w:val="24"/>
        </w:rPr>
        <w:t>Collaboration Diagram</w:t>
      </w:r>
    </w:p>
    <w:p w:rsidR="003302EB" w:rsidRPr="003A04AA" w:rsidRDefault="003302EB" w:rsidP="003302EB">
      <w:pPr>
        <w:rPr>
          <w:rFonts w:ascii="Times New Roman" w:hAnsi="Times New Roman" w:cs="Times New Roman"/>
        </w:rPr>
      </w:pPr>
      <w:r w:rsidRPr="003A04AA">
        <w:rPr>
          <w:rFonts w:ascii="Times New Roman" w:hAnsi="Times New Roman" w:cs="Times New Roman"/>
          <w:noProof/>
          <w:lang w:val="en-IN" w:eastAsia="en-IN"/>
        </w:rPr>
        <w:drawing>
          <wp:inline distT="0" distB="0" distL="0" distR="0">
            <wp:extent cx="4293870" cy="2544445"/>
            <wp:effectExtent l="19050" t="0" r="0" b="0"/>
            <wp:docPr id="79" name="Picture 10" descr="Image result for course management system collaboration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ourse management system collaboration diagrams"/>
                    <pic:cNvPicPr>
                      <a:picLocks noChangeAspect="1" noChangeArrowheads="1"/>
                    </pic:cNvPicPr>
                  </pic:nvPicPr>
                  <pic:blipFill>
                    <a:blip r:embed="rId51"/>
                    <a:srcRect/>
                    <a:stretch>
                      <a:fillRect/>
                    </a:stretch>
                  </pic:blipFill>
                  <pic:spPr bwMode="auto">
                    <a:xfrm>
                      <a:off x="0" y="0"/>
                      <a:ext cx="4293870" cy="2544445"/>
                    </a:xfrm>
                    <a:prstGeom prst="rect">
                      <a:avLst/>
                    </a:prstGeom>
                    <a:noFill/>
                    <a:ln w="9525">
                      <a:noFill/>
                      <a:miter lim="800000"/>
                      <a:headEnd/>
                      <a:tailEnd/>
                    </a:ln>
                  </pic:spPr>
                </pic:pic>
              </a:graphicData>
            </a:graphic>
          </wp:inline>
        </w:drawing>
      </w: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rPr>
          <w:rFonts w:ascii="Times New Roman" w:hAnsi="Times New Roman" w:cs="Times New Roman"/>
        </w:rPr>
      </w:pPr>
    </w:p>
    <w:p w:rsidR="003302EB" w:rsidRPr="003A04AA" w:rsidRDefault="003302EB" w:rsidP="003302EB">
      <w:pPr>
        <w:tabs>
          <w:tab w:val="left" w:pos="2705"/>
        </w:tabs>
        <w:rPr>
          <w:rFonts w:ascii="Times New Roman" w:hAnsi="Times New Roman" w:cs="Times New Roman"/>
        </w:rPr>
      </w:pPr>
      <w:r w:rsidRPr="003A04AA">
        <w:rPr>
          <w:rFonts w:ascii="Times New Roman" w:hAnsi="Times New Roman" w:cs="Times New Roman"/>
        </w:rPr>
        <w:tab/>
      </w:r>
    </w:p>
    <w:p w:rsidR="003302EB" w:rsidRPr="003A04AA" w:rsidRDefault="003302EB" w:rsidP="003302EB">
      <w:pPr>
        <w:tabs>
          <w:tab w:val="left" w:pos="2705"/>
        </w:tabs>
        <w:rPr>
          <w:rFonts w:ascii="Times New Roman" w:hAnsi="Times New Roman" w:cs="Times New Roman"/>
        </w:rPr>
      </w:pPr>
    </w:p>
    <w:p w:rsidR="003302EB" w:rsidRPr="003A04AA" w:rsidRDefault="003302EB" w:rsidP="003302EB">
      <w:pPr>
        <w:tabs>
          <w:tab w:val="left" w:pos="2705"/>
        </w:tabs>
        <w:rPr>
          <w:rFonts w:ascii="Times New Roman" w:hAnsi="Times New Roman" w:cs="Times New Roman"/>
        </w:rPr>
      </w:pPr>
    </w:p>
    <w:p w:rsidR="003302EB" w:rsidRPr="003A04AA" w:rsidRDefault="003302EB" w:rsidP="003302EB">
      <w:pPr>
        <w:tabs>
          <w:tab w:val="left" w:pos="2705"/>
        </w:tabs>
        <w:rPr>
          <w:rFonts w:ascii="Times New Roman" w:hAnsi="Times New Roman" w:cs="Times New Roman"/>
        </w:rPr>
      </w:pPr>
    </w:p>
    <w:p w:rsidR="003302EB" w:rsidRPr="003A04AA" w:rsidRDefault="003302EB" w:rsidP="003302EB">
      <w:pPr>
        <w:tabs>
          <w:tab w:val="left" w:pos="2705"/>
        </w:tabs>
        <w:rPr>
          <w:rFonts w:ascii="Times New Roman" w:hAnsi="Times New Roman" w:cs="Times New Roman"/>
        </w:rPr>
      </w:pPr>
    </w:p>
    <w:p w:rsidR="003302EB" w:rsidRPr="003A04AA" w:rsidRDefault="003302EB" w:rsidP="003302EB">
      <w:pPr>
        <w:tabs>
          <w:tab w:val="left" w:pos="2705"/>
        </w:tabs>
        <w:rPr>
          <w:rFonts w:ascii="Times New Roman" w:hAnsi="Times New Roman" w:cs="Times New Roman"/>
        </w:rPr>
      </w:pPr>
    </w:p>
    <w:p w:rsidR="003302EB" w:rsidRPr="003A04AA" w:rsidRDefault="003302EB" w:rsidP="003302EB">
      <w:pPr>
        <w:tabs>
          <w:tab w:val="left" w:pos="2705"/>
        </w:tabs>
        <w:rPr>
          <w:rFonts w:ascii="Times New Roman" w:hAnsi="Times New Roman" w:cs="Times New Roman"/>
        </w:rPr>
      </w:pPr>
    </w:p>
    <w:p w:rsidR="003302EB" w:rsidRDefault="003302EB" w:rsidP="003302EB">
      <w:pPr>
        <w:tabs>
          <w:tab w:val="left" w:pos="2705"/>
        </w:tabs>
        <w:rPr>
          <w:rFonts w:ascii="Times New Roman" w:hAnsi="Times New Roman" w:cs="Times New Roman"/>
        </w:rPr>
      </w:pPr>
    </w:p>
    <w:p w:rsidR="003302EB" w:rsidRDefault="003302EB" w:rsidP="003302EB">
      <w:pPr>
        <w:tabs>
          <w:tab w:val="left" w:pos="2705"/>
        </w:tabs>
        <w:rPr>
          <w:rFonts w:ascii="Times New Roman" w:hAnsi="Times New Roman" w:cs="Times New Roman"/>
        </w:rPr>
      </w:pPr>
    </w:p>
    <w:p w:rsidR="003302EB" w:rsidRPr="003D5A38" w:rsidRDefault="003302EB" w:rsidP="00690AED">
      <w:pPr>
        <w:pStyle w:val="ListParagraph"/>
        <w:numPr>
          <w:ilvl w:val="1"/>
          <w:numId w:val="35"/>
        </w:numPr>
        <w:tabs>
          <w:tab w:val="left" w:pos="2705"/>
        </w:tabs>
        <w:rPr>
          <w:rFonts w:ascii="Times New Roman" w:hAnsi="Times New Roman" w:cs="Times New Roman"/>
          <w:b/>
          <w:color w:val="7030A0"/>
          <w:sz w:val="28"/>
          <w:szCs w:val="28"/>
        </w:rPr>
      </w:pPr>
      <w:r w:rsidRPr="003D5A38">
        <w:rPr>
          <w:rFonts w:ascii="Times New Roman" w:hAnsi="Times New Roman" w:cs="Times New Roman"/>
          <w:b/>
          <w:color w:val="7030A0"/>
          <w:sz w:val="28"/>
          <w:szCs w:val="28"/>
        </w:rPr>
        <w:t xml:space="preserve"> Prototype Model:</w:t>
      </w:r>
    </w:p>
    <w:p w:rsidR="003302EB" w:rsidRPr="003A04AA" w:rsidRDefault="003302EB" w:rsidP="003302EB">
      <w:pPr>
        <w:tabs>
          <w:tab w:val="left" w:pos="2705"/>
        </w:tabs>
        <w:rPr>
          <w:rFonts w:ascii="Times New Roman" w:hAnsi="Times New Roman" w:cs="Times New Roman"/>
        </w:rPr>
      </w:pPr>
    </w:p>
    <w:p w:rsidR="003302EB" w:rsidRPr="003A04AA" w:rsidRDefault="003302EB" w:rsidP="003302EB">
      <w:pPr>
        <w:rPr>
          <w:rFonts w:ascii="Times New Roman" w:hAnsi="Times New Roman" w:cs="Times New Roman"/>
        </w:rPr>
      </w:pPr>
      <w:r w:rsidRPr="003A04AA">
        <w:rPr>
          <w:rFonts w:ascii="Times New Roman" w:hAnsi="Times New Roman" w:cs="Times New Roman"/>
          <w:noProof/>
          <w:lang w:val="en-IN" w:eastAsia="en-IN"/>
        </w:rPr>
        <w:drawing>
          <wp:inline distT="0" distB="0" distL="0" distR="0">
            <wp:extent cx="5943600" cy="2966737"/>
            <wp:effectExtent l="19050" t="0" r="0" b="0"/>
            <wp:docPr id="80" name="Picture 25" descr="C:\Users\jntuhit19\Desktop\Untitle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ntuhit19\Desktop\Untitled - Copy.png"/>
                    <pic:cNvPicPr>
                      <a:picLocks noChangeAspect="1" noChangeArrowheads="1"/>
                    </pic:cNvPicPr>
                  </pic:nvPicPr>
                  <pic:blipFill>
                    <a:blip r:embed="rId52"/>
                    <a:srcRect/>
                    <a:stretch>
                      <a:fillRect/>
                    </a:stretch>
                  </pic:blipFill>
                  <pic:spPr bwMode="auto">
                    <a:xfrm>
                      <a:off x="0" y="0"/>
                      <a:ext cx="5943600" cy="2966737"/>
                    </a:xfrm>
                    <a:prstGeom prst="rect">
                      <a:avLst/>
                    </a:prstGeom>
                    <a:noFill/>
                    <a:ln w="9525">
                      <a:noFill/>
                      <a:miter lim="800000"/>
                      <a:headEnd/>
                      <a:tailEnd/>
                    </a:ln>
                  </pic:spPr>
                </pic:pic>
              </a:graphicData>
            </a:graphic>
          </wp:inline>
        </w:drawing>
      </w:r>
    </w:p>
    <w:p w:rsidR="00C55597" w:rsidRDefault="005E1CDC" w:rsidP="00C55597">
      <w:pPr>
        <w:spacing w:line="0" w:lineRule="atLeast"/>
        <w:rPr>
          <w:rFonts w:ascii="Times New Roman" w:hAnsi="Times New Roman" w:cs="Times New Roman"/>
          <w:b/>
          <w:sz w:val="24"/>
          <w:szCs w:val="24"/>
        </w:rPr>
      </w:pPr>
      <w:r>
        <w:rPr>
          <w:color w:val="000000"/>
          <w:sz w:val="27"/>
          <w:szCs w:val="27"/>
        </w:rPr>
        <w:t xml:space="preserve">               </w:t>
      </w:r>
      <w:r w:rsidR="00C55597">
        <w:rPr>
          <w:rFonts w:ascii="Times New Roman" w:hAnsi="Times New Roman" w:cs="Times New Roman"/>
          <w:b/>
          <w:sz w:val="24"/>
          <w:szCs w:val="24"/>
        </w:rPr>
        <w:t>Sample prototype for Course Management p</w:t>
      </w:r>
      <w:r w:rsidRPr="00AB3B01">
        <w:rPr>
          <w:rFonts w:ascii="Times New Roman" w:hAnsi="Times New Roman" w:cs="Times New Roman"/>
          <w:b/>
          <w:sz w:val="24"/>
          <w:szCs w:val="24"/>
        </w:rPr>
        <w:t xml:space="preserve">roject </w:t>
      </w:r>
    </w:p>
    <w:p w:rsidR="00C55597" w:rsidRDefault="00C55597" w:rsidP="00C55597">
      <w:pPr>
        <w:spacing w:line="0" w:lineRule="atLeast"/>
        <w:rPr>
          <w:rFonts w:ascii="Times New Roman" w:hAnsi="Times New Roman" w:cs="Times New Roman"/>
          <w:b/>
          <w:sz w:val="24"/>
          <w:szCs w:val="24"/>
        </w:rPr>
      </w:pPr>
    </w:p>
    <w:p w:rsidR="00C55597" w:rsidRDefault="00C55597" w:rsidP="00C55597">
      <w:pPr>
        <w:spacing w:line="0" w:lineRule="atLeast"/>
        <w:jc w:val="both"/>
        <w:rPr>
          <w:rFonts w:ascii="Times New Roman" w:eastAsia="Times New Roman" w:hAnsi="Times New Roman" w:cs="Times New Roman"/>
          <w:b/>
          <w:bCs/>
          <w:color w:val="0084D1"/>
          <w:sz w:val="24"/>
          <w:szCs w:val="24"/>
        </w:rPr>
      </w:pPr>
      <w:r w:rsidRPr="00C55597">
        <w:rPr>
          <w:rFonts w:ascii="Times New Roman" w:eastAsia="Times New Roman" w:hAnsi="Times New Roman" w:cs="Times New Roman"/>
          <w:b/>
          <w:bCs/>
          <w:color w:val="0084D1"/>
          <w:sz w:val="24"/>
          <w:szCs w:val="24"/>
        </w:rPr>
        <w:t>Applications:</w:t>
      </w:r>
    </w:p>
    <w:p w:rsidR="00C55597" w:rsidRDefault="00C55597" w:rsidP="00A077B4">
      <w:pPr>
        <w:pStyle w:val="p89"/>
        <w:spacing w:before="60" w:beforeAutospacing="0" w:after="0" w:afterAutospacing="0" w:line="276" w:lineRule="auto"/>
        <w:ind w:hanging="720"/>
        <w:rPr>
          <w:color w:val="000000"/>
          <w:sz w:val="27"/>
          <w:szCs w:val="27"/>
        </w:rPr>
      </w:pPr>
      <w:r>
        <w:rPr>
          <w:b/>
        </w:rPr>
        <w:t xml:space="preserve">            </w:t>
      </w:r>
      <w:r w:rsidR="00C81E27">
        <w:rPr>
          <w:b/>
        </w:rPr>
        <w:t>1</w:t>
      </w:r>
      <w:r w:rsidR="00C81E27" w:rsidRPr="00C55597">
        <w:t>. This</w:t>
      </w:r>
      <w:r w:rsidRPr="00C55597">
        <w:t xml:space="preserve"> project is useful for universities, Colleges and various Departments</w:t>
      </w:r>
      <w:r w:rsidR="00064BFD">
        <w:t>.</w:t>
      </w:r>
    </w:p>
    <w:p w:rsidR="003302EB" w:rsidRDefault="003302EB" w:rsidP="00A077B4">
      <w:pPr>
        <w:pStyle w:val="p89"/>
        <w:spacing w:before="60" w:beforeAutospacing="0" w:after="0" w:afterAutospacing="0" w:line="276" w:lineRule="auto"/>
        <w:ind w:hanging="720"/>
        <w:rPr>
          <w:color w:val="000000"/>
          <w:sz w:val="27"/>
          <w:szCs w:val="27"/>
        </w:rPr>
      </w:pPr>
    </w:p>
    <w:p w:rsidR="003302EB" w:rsidRDefault="003302EB" w:rsidP="00A077B4">
      <w:pPr>
        <w:pStyle w:val="p89"/>
        <w:spacing w:before="60" w:beforeAutospacing="0" w:after="0" w:afterAutospacing="0" w:line="276" w:lineRule="auto"/>
        <w:ind w:hanging="720"/>
        <w:rPr>
          <w:color w:val="000000"/>
          <w:sz w:val="27"/>
          <w:szCs w:val="27"/>
        </w:rPr>
      </w:pPr>
    </w:p>
    <w:p w:rsidR="003302EB" w:rsidRDefault="003302EB" w:rsidP="00A077B4">
      <w:pPr>
        <w:pStyle w:val="p89"/>
        <w:spacing w:before="60" w:beforeAutospacing="0" w:after="0" w:afterAutospacing="0" w:line="276" w:lineRule="auto"/>
        <w:ind w:hanging="720"/>
        <w:rPr>
          <w:color w:val="000000"/>
          <w:sz w:val="27"/>
          <w:szCs w:val="27"/>
        </w:rPr>
      </w:pPr>
    </w:p>
    <w:p w:rsidR="003302EB" w:rsidRDefault="003302EB" w:rsidP="00A077B4">
      <w:pPr>
        <w:pStyle w:val="p89"/>
        <w:spacing w:before="60" w:beforeAutospacing="0" w:after="0" w:afterAutospacing="0" w:line="276" w:lineRule="auto"/>
        <w:ind w:hanging="720"/>
        <w:rPr>
          <w:color w:val="000000"/>
          <w:sz w:val="27"/>
          <w:szCs w:val="27"/>
        </w:rPr>
      </w:pPr>
    </w:p>
    <w:p w:rsidR="003302EB" w:rsidRDefault="003302EB" w:rsidP="00A077B4">
      <w:pPr>
        <w:pStyle w:val="p89"/>
        <w:spacing w:before="60" w:beforeAutospacing="0" w:after="0" w:afterAutospacing="0" w:line="276" w:lineRule="auto"/>
        <w:ind w:hanging="720"/>
        <w:rPr>
          <w:color w:val="000000"/>
          <w:sz w:val="27"/>
          <w:szCs w:val="27"/>
        </w:rPr>
      </w:pPr>
    </w:p>
    <w:p w:rsidR="003302EB" w:rsidRDefault="003302EB" w:rsidP="00A077B4">
      <w:pPr>
        <w:pStyle w:val="p89"/>
        <w:spacing w:before="60" w:beforeAutospacing="0" w:after="0" w:afterAutospacing="0" w:line="276" w:lineRule="auto"/>
        <w:ind w:hanging="720"/>
        <w:rPr>
          <w:color w:val="000000"/>
          <w:sz w:val="27"/>
          <w:szCs w:val="27"/>
        </w:rPr>
      </w:pPr>
    </w:p>
    <w:p w:rsidR="003302EB" w:rsidRDefault="003302EB" w:rsidP="00A077B4">
      <w:pPr>
        <w:pStyle w:val="p89"/>
        <w:spacing w:before="60" w:beforeAutospacing="0" w:after="0" w:afterAutospacing="0" w:line="276" w:lineRule="auto"/>
        <w:ind w:hanging="720"/>
        <w:rPr>
          <w:color w:val="000000"/>
          <w:sz w:val="27"/>
          <w:szCs w:val="27"/>
        </w:rPr>
      </w:pPr>
    </w:p>
    <w:p w:rsidR="003302EB" w:rsidRDefault="003302EB" w:rsidP="00A077B4">
      <w:pPr>
        <w:pStyle w:val="p89"/>
        <w:spacing w:before="60" w:beforeAutospacing="0" w:after="0" w:afterAutospacing="0" w:line="276" w:lineRule="auto"/>
        <w:ind w:hanging="720"/>
        <w:rPr>
          <w:color w:val="000000"/>
          <w:sz w:val="27"/>
          <w:szCs w:val="27"/>
        </w:rPr>
      </w:pPr>
    </w:p>
    <w:p w:rsidR="003302EB" w:rsidRDefault="003302EB" w:rsidP="00A077B4">
      <w:pPr>
        <w:pStyle w:val="p89"/>
        <w:spacing w:before="60" w:beforeAutospacing="0" w:after="0" w:afterAutospacing="0" w:line="276" w:lineRule="auto"/>
        <w:ind w:hanging="720"/>
        <w:rPr>
          <w:color w:val="000000"/>
          <w:sz w:val="27"/>
          <w:szCs w:val="27"/>
        </w:rPr>
      </w:pPr>
    </w:p>
    <w:p w:rsidR="003302EB" w:rsidRDefault="003302EB" w:rsidP="00A077B4">
      <w:pPr>
        <w:pStyle w:val="p89"/>
        <w:spacing w:before="60" w:beforeAutospacing="0" w:after="0" w:afterAutospacing="0" w:line="276" w:lineRule="auto"/>
        <w:ind w:hanging="720"/>
        <w:rPr>
          <w:color w:val="000000"/>
          <w:sz w:val="27"/>
          <w:szCs w:val="27"/>
        </w:rPr>
      </w:pPr>
    </w:p>
    <w:p w:rsidR="003302EB" w:rsidRPr="00A077B4" w:rsidRDefault="003302EB" w:rsidP="00A077B4">
      <w:pPr>
        <w:pStyle w:val="p89"/>
        <w:spacing w:before="60" w:beforeAutospacing="0" w:after="0" w:afterAutospacing="0" w:line="276" w:lineRule="auto"/>
        <w:ind w:hanging="720"/>
        <w:rPr>
          <w:color w:val="000000"/>
          <w:sz w:val="27"/>
          <w:szCs w:val="27"/>
        </w:rPr>
      </w:pPr>
    </w:p>
    <w:p w:rsidR="00143F35" w:rsidRPr="003D5A38" w:rsidRDefault="00143F35" w:rsidP="00143F35">
      <w:pPr>
        <w:jc w:val="both"/>
        <w:rPr>
          <w:rFonts w:ascii="Times New Roman" w:hAnsi="Times New Roman" w:cs="Times New Roman"/>
          <w:b/>
          <w:color w:val="FF0000"/>
          <w:sz w:val="32"/>
          <w:szCs w:val="32"/>
        </w:rPr>
      </w:pPr>
      <w:r w:rsidRPr="003D5A38">
        <w:rPr>
          <w:rFonts w:ascii="Times New Roman" w:eastAsia="Times New Roman" w:hAnsi="Times New Roman" w:cs="Times New Roman"/>
          <w:b/>
          <w:color w:val="FF0000"/>
          <w:sz w:val="32"/>
          <w:szCs w:val="32"/>
          <w:u w:val="single"/>
        </w:rPr>
        <w:lastRenderedPageBreak/>
        <w:t>Experiment No.2</w:t>
      </w:r>
      <w:r w:rsidRPr="003D5A38">
        <w:rPr>
          <w:rFonts w:ascii="Times New Roman" w:hAnsi="Times New Roman" w:cs="Times New Roman"/>
          <w:b/>
          <w:color w:val="FF0000"/>
          <w:sz w:val="32"/>
          <w:szCs w:val="32"/>
        </w:rPr>
        <w:t xml:space="preserve">                Easy Leave</w:t>
      </w:r>
    </w:p>
    <w:p w:rsidR="00143F35" w:rsidRPr="00341D55" w:rsidRDefault="00143F35" w:rsidP="00143F35">
      <w:pPr>
        <w:jc w:val="both"/>
        <w:rPr>
          <w:rFonts w:ascii="Times New Roman" w:hAnsi="Times New Roman" w:cs="Times New Roman"/>
          <w:b/>
          <w:sz w:val="32"/>
          <w:szCs w:val="32"/>
        </w:rPr>
      </w:pPr>
    </w:p>
    <w:p w:rsidR="00143F35" w:rsidRPr="00443907" w:rsidRDefault="00143F35" w:rsidP="00143F35">
      <w:pPr>
        <w:autoSpaceDE w:val="0"/>
        <w:autoSpaceDN w:val="0"/>
        <w:adjustRightInd w:val="0"/>
        <w:spacing w:after="0"/>
        <w:rPr>
          <w:rFonts w:ascii="Times New Roman" w:hAnsi="Times New Roman" w:cs="Times New Roman"/>
          <w:sz w:val="24"/>
          <w:szCs w:val="24"/>
        </w:rPr>
      </w:pPr>
      <w:r>
        <w:rPr>
          <w:rFonts w:ascii="Times New Roman" w:hAnsi="Times New Roman" w:cs="Times New Roman"/>
          <w:b/>
          <w:sz w:val="28"/>
          <w:szCs w:val="28"/>
        </w:rPr>
        <w:t xml:space="preserve">Aim: </w:t>
      </w:r>
      <w:r w:rsidRPr="00443907">
        <w:rPr>
          <w:rFonts w:ascii="Times New Roman" w:hAnsi="Times New Roman" w:cs="Times New Roman"/>
          <w:sz w:val="24"/>
          <w:szCs w:val="24"/>
        </w:rPr>
        <w:t>This project is aimed at developing a web based Leave Management Tool, which is of</w:t>
      </w:r>
    </w:p>
    <w:p w:rsidR="00143F35" w:rsidRDefault="00277562" w:rsidP="00143F35">
      <w:pPr>
        <w:jc w:val="both"/>
        <w:rPr>
          <w:rStyle w:val="FontStyle38"/>
          <w:sz w:val="24"/>
          <w:szCs w:val="24"/>
        </w:rPr>
      </w:pPr>
      <w:r>
        <w:rPr>
          <w:rFonts w:ascii="Times New Roman" w:hAnsi="Times New Roman" w:cs="Times New Roman"/>
          <w:sz w:val="24"/>
          <w:szCs w:val="24"/>
        </w:rPr>
        <w:t>Importance</w:t>
      </w:r>
      <w:r w:rsidR="00143F35" w:rsidRPr="00443907">
        <w:rPr>
          <w:rFonts w:ascii="Times New Roman" w:hAnsi="Times New Roman" w:cs="Times New Roman"/>
          <w:sz w:val="24"/>
          <w:szCs w:val="24"/>
        </w:rPr>
        <w:t xml:space="preserve"> to either an organization or a college.</w:t>
      </w:r>
    </w:p>
    <w:p w:rsidR="00143F35" w:rsidRDefault="00143F35" w:rsidP="00143F35">
      <w:pPr>
        <w:jc w:val="both"/>
        <w:rPr>
          <w:rFonts w:ascii="Times New Roman" w:hAnsi="Times New Roman" w:cs="Times New Roman"/>
          <w:b/>
          <w:sz w:val="28"/>
          <w:szCs w:val="28"/>
        </w:rPr>
      </w:pPr>
    </w:p>
    <w:p w:rsidR="00143F35" w:rsidRPr="003D5A38" w:rsidRDefault="00143F35" w:rsidP="00143F35">
      <w:pPr>
        <w:jc w:val="both"/>
        <w:rPr>
          <w:rFonts w:ascii="Times New Roman" w:hAnsi="Times New Roman" w:cs="Times New Roman"/>
          <w:b/>
          <w:color w:val="7030A0"/>
          <w:sz w:val="28"/>
          <w:szCs w:val="28"/>
        </w:rPr>
      </w:pPr>
      <w:r w:rsidRPr="003D5A38">
        <w:rPr>
          <w:rFonts w:ascii="Times New Roman" w:hAnsi="Times New Roman" w:cs="Times New Roman"/>
          <w:b/>
          <w:color w:val="7030A0"/>
          <w:sz w:val="28"/>
          <w:szCs w:val="28"/>
        </w:rPr>
        <w:t>2.1 Problem Analysis and Project Planning</w:t>
      </w:r>
    </w:p>
    <w:p w:rsidR="00143F35" w:rsidRPr="00867F3B" w:rsidRDefault="00143F35" w:rsidP="00143F35">
      <w:pPr>
        <w:jc w:val="both"/>
        <w:rPr>
          <w:rFonts w:ascii="Times New Roman" w:eastAsia="Calibri" w:hAnsi="Times New Roman" w:cs="Times New Roman"/>
          <w:color w:val="000000"/>
          <w:sz w:val="24"/>
          <w:szCs w:val="24"/>
        </w:rPr>
      </w:pPr>
      <w:r w:rsidRPr="00867F3B">
        <w:rPr>
          <w:rFonts w:ascii="Times New Roman" w:eastAsia="Calibri" w:hAnsi="Times New Roman" w:cs="Times New Roman"/>
          <w:color w:val="000000"/>
          <w:sz w:val="24"/>
          <w:szCs w:val="24"/>
        </w:rPr>
        <w:t xml:space="preserve">The Easy </w:t>
      </w:r>
      <w:r w:rsidRPr="00867F3B">
        <w:rPr>
          <w:rFonts w:ascii="Times New Roman" w:hAnsi="Times New Roman" w:cs="Times New Roman"/>
          <w:color w:val="000000"/>
          <w:sz w:val="24"/>
          <w:szCs w:val="24"/>
        </w:rPr>
        <w:t>Leave is</w:t>
      </w:r>
      <w:r w:rsidRPr="00867F3B">
        <w:rPr>
          <w:rFonts w:ascii="Times New Roman" w:eastAsia="Calibri" w:hAnsi="Times New Roman" w:cs="Times New Roman"/>
          <w:color w:val="000000"/>
          <w:sz w:val="24"/>
          <w:szCs w:val="24"/>
        </w:rPr>
        <w:t xml:space="preserve"> an Intranet based application that can be accessed throughout the organization or a specified group/Dept. This system can be used to automate the workflow of leave applications and their approvals. The periodic crediting of leave is also automated. There are features like email notifications, cancellation of leave, automatic approval of leave, report generators etc in this Tool.</w:t>
      </w:r>
    </w:p>
    <w:p w:rsidR="00143F35" w:rsidRDefault="00143F35" w:rsidP="00143F35">
      <w:pPr>
        <w:ind w:firstLine="72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 xml:space="preserve">The project has been planned to be having the view of distributed architecture, with centralized storage of the database. The application for the storage of the data has been planned. Using the constructs of MS-SQL Server and all the user interfaces </w:t>
      </w:r>
      <w:r w:rsidRPr="00867F3B">
        <w:rPr>
          <w:rFonts w:ascii="Times New Roman" w:hAnsi="Times New Roman" w:cs="Times New Roman"/>
          <w:sz w:val="24"/>
          <w:szCs w:val="24"/>
        </w:rPr>
        <w:t>has</w:t>
      </w:r>
      <w:r>
        <w:rPr>
          <w:rFonts w:ascii="Times New Roman" w:hAnsi="Times New Roman" w:cs="Times New Roman"/>
          <w:sz w:val="24"/>
          <w:szCs w:val="24"/>
        </w:rPr>
        <w:t xml:space="preserve"> been designed using the JAVA</w:t>
      </w:r>
      <w:r w:rsidRPr="00867F3B">
        <w:rPr>
          <w:rFonts w:ascii="Times New Roman" w:eastAsia="Calibri" w:hAnsi="Times New Roman" w:cs="Times New Roman"/>
          <w:sz w:val="24"/>
          <w:szCs w:val="24"/>
        </w:rPr>
        <w:t xml:space="preserve">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143F35" w:rsidRPr="00867F3B" w:rsidRDefault="00143F35" w:rsidP="00143F35">
      <w:pPr>
        <w:ind w:firstLine="720"/>
        <w:jc w:val="both"/>
        <w:rPr>
          <w:rFonts w:ascii="Times New Roman" w:eastAsia="Calibri" w:hAnsi="Times New Roman" w:cs="Times New Roman"/>
          <w:sz w:val="24"/>
          <w:szCs w:val="24"/>
        </w:rPr>
      </w:pPr>
    </w:p>
    <w:p w:rsidR="00143F35" w:rsidRDefault="00143F35" w:rsidP="00143F35">
      <w:pPr>
        <w:pStyle w:val="Style21"/>
        <w:widowControl/>
        <w:tabs>
          <w:tab w:val="left" w:pos="365"/>
        </w:tabs>
        <w:spacing w:before="168" w:line="276" w:lineRule="auto"/>
        <w:jc w:val="both"/>
        <w:rPr>
          <w:rStyle w:val="FontStyle38"/>
          <w:b/>
        </w:rPr>
      </w:pPr>
      <w:r>
        <w:rPr>
          <w:rStyle w:val="FontStyle38"/>
          <w:b/>
        </w:rPr>
        <w:t>2</w:t>
      </w:r>
      <w:r w:rsidRPr="009E7BD3">
        <w:rPr>
          <w:rStyle w:val="FontStyle38"/>
          <w:b/>
        </w:rPr>
        <w:t>.1</w:t>
      </w:r>
      <w:r>
        <w:rPr>
          <w:rStyle w:val="FontStyle38"/>
          <w:b/>
        </w:rPr>
        <w:t xml:space="preserve">.1 </w:t>
      </w:r>
      <w:r w:rsidR="009135A4">
        <w:rPr>
          <w:rStyle w:val="FontStyle38"/>
          <w:b/>
        </w:rPr>
        <w:t>Problems</w:t>
      </w:r>
      <w:r w:rsidR="009135A4" w:rsidRPr="009E7BD3">
        <w:rPr>
          <w:rStyle w:val="FontStyle38"/>
          <w:b/>
        </w:rPr>
        <w:t xml:space="preserve"> </w:t>
      </w:r>
      <w:r w:rsidR="009135A4">
        <w:rPr>
          <w:rStyle w:val="FontStyle38"/>
          <w:b/>
        </w:rPr>
        <w:t xml:space="preserve">in the </w:t>
      </w:r>
      <w:r w:rsidRPr="009E7BD3">
        <w:rPr>
          <w:rStyle w:val="FontStyle38"/>
          <w:b/>
        </w:rPr>
        <w:t>Existing System</w:t>
      </w:r>
    </w:p>
    <w:p w:rsidR="00143F35" w:rsidRPr="00867F3B" w:rsidRDefault="00143F35" w:rsidP="00143F35">
      <w:pPr>
        <w:spacing w:after="0"/>
        <w:ind w:left="720"/>
        <w:jc w:val="both"/>
        <w:rPr>
          <w:rFonts w:ascii="Verdana" w:eastAsia="Calibri" w:hAnsi="Verdana" w:cs="Times New Roman"/>
          <w:b/>
          <w:sz w:val="32"/>
        </w:rPr>
      </w:pPr>
    </w:p>
    <w:p w:rsidR="00143F35" w:rsidRPr="00867F3B" w:rsidRDefault="00143F35" w:rsidP="00690AED">
      <w:pPr>
        <w:numPr>
          <w:ilvl w:val="0"/>
          <w:numId w:val="26"/>
        </w:numPr>
        <w:tabs>
          <w:tab w:val="left" w:pos="360"/>
        </w:tabs>
        <w:spacing w:after="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Cannot Upload and Download the latest updates.</w:t>
      </w:r>
    </w:p>
    <w:p w:rsidR="00143F35" w:rsidRPr="00867F3B" w:rsidRDefault="00143F35" w:rsidP="00690AED">
      <w:pPr>
        <w:numPr>
          <w:ilvl w:val="0"/>
          <w:numId w:val="26"/>
        </w:numPr>
        <w:spacing w:after="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No use of Web Services and Remoting.</w:t>
      </w:r>
    </w:p>
    <w:p w:rsidR="00143F35" w:rsidRPr="00867F3B" w:rsidRDefault="00143F35" w:rsidP="00690AED">
      <w:pPr>
        <w:numPr>
          <w:ilvl w:val="0"/>
          <w:numId w:val="26"/>
        </w:numPr>
        <w:spacing w:after="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Risk of mismanagement and of data when the project is under development.</w:t>
      </w:r>
    </w:p>
    <w:p w:rsidR="00143F35" w:rsidRPr="00867F3B" w:rsidRDefault="00143F35" w:rsidP="00690AED">
      <w:pPr>
        <w:numPr>
          <w:ilvl w:val="0"/>
          <w:numId w:val="26"/>
        </w:numPr>
        <w:spacing w:after="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Less Security.</w:t>
      </w:r>
    </w:p>
    <w:p w:rsidR="00143F35" w:rsidRPr="00867F3B" w:rsidRDefault="00143F35" w:rsidP="00690AED">
      <w:pPr>
        <w:numPr>
          <w:ilvl w:val="0"/>
          <w:numId w:val="26"/>
        </w:numPr>
        <w:spacing w:after="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No proper coordination between different Applications and Users.</w:t>
      </w:r>
    </w:p>
    <w:p w:rsidR="00143F35" w:rsidRDefault="00143F35" w:rsidP="00690AED">
      <w:pPr>
        <w:numPr>
          <w:ilvl w:val="0"/>
          <w:numId w:val="26"/>
        </w:numPr>
        <w:spacing w:after="0"/>
        <w:jc w:val="both"/>
        <w:rPr>
          <w:rFonts w:ascii="Times New Roman" w:hAnsi="Times New Roman" w:cs="Times New Roman"/>
          <w:sz w:val="24"/>
          <w:szCs w:val="24"/>
        </w:rPr>
      </w:pPr>
      <w:r w:rsidRPr="00867F3B">
        <w:rPr>
          <w:rFonts w:ascii="Times New Roman" w:eastAsia="Calibri" w:hAnsi="Times New Roman" w:cs="Times New Roman"/>
          <w:sz w:val="24"/>
          <w:szCs w:val="24"/>
        </w:rPr>
        <w:t>Fewer Users - Friendly.</w:t>
      </w:r>
    </w:p>
    <w:p w:rsidR="00143F35" w:rsidRDefault="00143F35" w:rsidP="00143F35">
      <w:pPr>
        <w:spacing w:after="0"/>
        <w:ind w:left="360"/>
        <w:jc w:val="both"/>
        <w:rPr>
          <w:rFonts w:ascii="Times New Roman" w:hAnsi="Times New Roman" w:cs="Times New Roman"/>
          <w:sz w:val="24"/>
          <w:szCs w:val="24"/>
        </w:rPr>
      </w:pPr>
    </w:p>
    <w:p w:rsidR="00143F35" w:rsidRDefault="00143F35" w:rsidP="00143F35">
      <w:pPr>
        <w:spacing w:after="0"/>
        <w:jc w:val="both"/>
        <w:rPr>
          <w:rStyle w:val="FontStyle38"/>
          <w:b/>
          <w:sz w:val="24"/>
          <w:szCs w:val="24"/>
        </w:rPr>
      </w:pPr>
      <w:r>
        <w:rPr>
          <w:rStyle w:val="FontStyle38"/>
          <w:b/>
          <w:sz w:val="24"/>
          <w:szCs w:val="24"/>
        </w:rPr>
        <w:t>2.</w:t>
      </w:r>
      <w:r w:rsidRPr="00867F3B">
        <w:rPr>
          <w:rStyle w:val="FontStyle38"/>
          <w:b/>
          <w:sz w:val="24"/>
          <w:szCs w:val="24"/>
        </w:rPr>
        <w:t>1.2</w:t>
      </w:r>
      <w:r w:rsidRPr="00867F3B">
        <w:rPr>
          <w:rStyle w:val="FontStyle38"/>
          <w:b/>
          <w:sz w:val="24"/>
          <w:szCs w:val="24"/>
        </w:rPr>
        <w:tab/>
        <w:t>Proposed System</w:t>
      </w:r>
    </w:p>
    <w:p w:rsidR="00143F35" w:rsidRPr="00867F3B" w:rsidRDefault="00143F35" w:rsidP="00143F35">
      <w:pPr>
        <w:spacing w:before="6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The development of the new system contains the following activities, which try to automate the entire process keeping in view of the database integration approach.</w:t>
      </w:r>
    </w:p>
    <w:p w:rsidR="00143F35" w:rsidRPr="00867F3B" w:rsidRDefault="00143F35" w:rsidP="00690AED">
      <w:pPr>
        <w:numPr>
          <w:ilvl w:val="0"/>
          <w:numId w:val="19"/>
        </w:numPr>
        <w:spacing w:before="60" w:after="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User friendliness is provided in the application with various controls.</w:t>
      </w:r>
    </w:p>
    <w:p w:rsidR="00143F35" w:rsidRPr="00867F3B" w:rsidRDefault="00143F35" w:rsidP="00690AED">
      <w:pPr>
        <w:numPr>
          <w:ilvl w:val="0"/>
          <w:numId w:val="19"/>
        </w:numPr>
        <w:spacing w:before="60" w:after="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lastRenderedPageBreak/>
        <w:t>The system makes the overall project management much easier and flexible.</w:t>
      </w:r>
    </w:p>
    <w:p w:rsidR="00143F35" w:rsidRPr="00867F3B" w:rsidRDefault="00143F35" w:rsidP="00690AED">
      <w:pPr>
        <w:numPr>
          <w:ilvl w:val="0"/>
          <w:numId w:val="19"/>
        </w:numPr>
        <w:spacing w:before="60" w:after="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Readily upload the latest updates, allows user to download the alerts by clicking the URL.</w:t>
      </w:r>
    </w:p>
    <w:p w:rsidR="00143F35" w:rsidRPr="00867F3B" w:rsidRDefault="00143F35" w:rsidP="00690AED">
      <w:pPr>
        <w:numPr>
          <w:ilvl w:val="0"/>
          <w:numId w:val="19"/>
        </w:numPr>
        <w:spacing w:before="60" w:after="0"/>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There is no risk of data mismanagement at any level while the project development is under process.</w:t>
      </w:r>
    </w:p>
    <w:p w:rsidR="00143F35" w:rsidRDefault="00143F35" w:rsidP="00143F35">
      <w:pPr>
        <w:jc w:val="both"/>
        <w:rPr>
          <w:rFonts w:ascii="Verdana" w:eastAsia="Calibri" w:hAnsi="Verdana" w:cs="Times New Roman"/>
        </w:rPr>
      </w:pPr>
      <w:r w:rsidRPr="00867F3B">
        <w:rPr>
          <w:rFonts w:ascii="Times New Roman" w:eastAsia="Calibri" w:hAnsi="Times New Roman" w:cs="Times New Roman"/>
          <w:sz w:val="24"/>
          <w:szCs w:val="24"/>
        </w:rPr>
        <w:t xml:space="preserve">To debug the existing system, remove procedures those cause data redundancy, make navigational sequence proper. To provide information about audits on different level and also to reflect the current work status depending on organization/auditor or date. To </w:t>
      </w:r>
      <w:r w:rsidR="009135A4">
        <w:rPr>
          <w:rFonts w:ascii="Times New Roman" w:eastAsia="Calibri" w:hAnsi="Times New Roman" w:cs="Times New Roman"/>
          <w:sz w:val="24"/>
          <w:szCs w:val="24"/>
        </w:rPr>
        <w:t xml:space="preserve">build strong password mechanism, </w:t>
      </w:r>
      <w:r w:rsidR="009135A4" w:rsidRPr="00867F3B">
        <w:rPr>
          <w:rFonts w:ascii="Times New Roman" w:eastAsia="Calibri" w:hAnsi="Times New Roman" w:cs="Times New Roman"/>
          <w:sz w:val="24"/>
          <w:szCs w:val="24"/>
        </w:rPr>
        <w:t>it</w:t>
      </w:r>
      <w:r w:rsidRPr="00867F3B">
        <w:rPr>
          <w:rFonts w:ascii="Times New Roman" w:eastAsia="Calibri" w:hAnsi="Times New Roman" w:cs="Times New Roman"/>
          <w:sz w:val="24"/>
          <w:szCs w:val="24"/>
        </w:rPr>
        <w:t xml:space="preserve"> provides high level of security with different level of authentication</w:t>
      </w:r>
      <w:r w:rsidRPr="00A855D3">
        <w:rPr>
          <w:rFonts w:ascii="Verdana" w:eastAsia="Calibri" w:hAnsi="Verdana" w:cs="Times New Roman"/>
        </w:rPr>
        <w:t>.</w:t>
      </w:r>
    </w:p>
    <w:p w:rsidR="00143F35" w:rsidRDefault="00143F35" w:rsidP="00143F35">
      <w:pPr>
        <w:jc w:val="both"/>
        <w:rPr>
          <w:rFonts w:ascii="Verdana" w:eastAsia="Calibri" w:hAnsi="Verdana" w:cs="Times New Roman"/>
        </w:rPr>
      </w:pPr>
    </w:p>
    <w:p w:rsidR="00143F35" w:rsidRDefault="00143F35" w:rsidP="00143F35">
      <w:pPr>
        <w:jc w:val="both"/>
        <w:rPr>
          <w:rFonts w:ascii="Times New Roman" w:eastAsia="Calibri" w:hAnsi="Times New Roman" w:cs="Times New Roman"/>
          <w:b/>
          <w:sz w:val="24"/>
          <w:szCs w:val="24"/>
        </w:rPr>
      </w:pPr>
      <w:r w:rsidRPr="001B1F00">
        <w:rPr>
          <w:rFonts w:ascii="Times New Roman" w:eastAsia="Calibri" w:hAnsi="Times New Roman" w:cs="Times New Roman"/>
          <w:b/>
          <w:sz w:val="24"/>
          <w:szCs w:val="24"/>
        </w:rPr>
        <w:t>2.1.3 Project Infrastructure</w:t>
      </w:r>
      <w:r w:rsidR="00775004" w:rsidRPr="00775004">
        <w:rPr>
          <w:rFonts w:ascii="Times New Roman" w:eastAsia="Calibri" w:hAnsi="Times New Roman" w:cs="Times New Roman"/>
          <w:b/>
          <w:noProof/>
          <w:sz w:val="24"/>
          <w:szCs w:val="24"/>
        </w:rPr>
        <w:pict>
          <v:group id="_x0000_s1026" style="position:absolute;left:0;text-align:left;margin-left:25.05pt;margin-top:26.05pt;width:380.05pt;height:317.15pt;z-index:251671552;mso-position-horizontal-relative:text;mso-position-vertical-relative:text" coordorigin="1620,2598" coordsize="8277,6343">
            <v:oval id="_x0000_s1027" style="position:absolute;left:4466;top:3934;width:2484;height:2410" filled="f" fillcolor="#3cc">
              <v:textbox style="mso-next-textbox:#_x0000_s1027" inset="1.75261mm,.87631mm,1.75261mm,.87631mm">
                <w:txbxContent>
                  <w:p w:rsidR="008F0CC7" w:rsidRDefault="008F0CC7" w:rsidP="00143F35">
                    <w:pPr>
                      <w:autoSpaceDE w:val="0"/>
                      <w:autoSpaceDN w:val="0"/>
                      <w:adjustRightInd w:val="0"/>
                      <w:jc w:val="center"/>
                      <w:rPr>
                        <w:rFonts w:ascii="Verdana" w:eastAsia="Calibri" w:hAnsi="Verdana" w:cs="Verdana"/>
                        <w:b/>
                        <w:szCs w:val="32"/>
                      </w:rPr>
                    </w:pPr>
                  </w:p>
                  <w:p w:rsidR="008F0CC7" w:rsidRPr="00131C5E" w:rsidRDefault="008F0CC7" w:rsidP="00143F35">
                    <w:pPr>
                      <w:autoSpaceDE w:val="0"/>
                      <w:autoSpaceDN w:val="0"/>
                      <w:adjustRightInd w:val="0"/>
                      <w:jc w:val="center"/>
                      <w:rPr>
                        <w:rFonts w:ascii="Verdana" w:eastAsia="Calibri" w:hAnsi="Verdana" w:cs="Verdana"/>
                        <w:b/>
                        <w:szCs w:val="32"/>
                      </w:rPr>
                    </w:pPr>
                    <w:r>
                      <w:rPr>
                        <w:rFonts w:ascii="Verdana" w:eastAsia="Calibri" w:hAnsi="Verdana" w:cs="Verdana"/>
                        <w:b/>
                        <w:szCs w:val="32"/>
                      </w:rPr>
                      <w:t>Easy-Leave</w:t>
                    </w:r>
                  </w:p>
                </w:txbxContent>
              </v:textbox>
            </v:oval>
            <v:rect id="_x0000_s1028" style="position:absolute;left:1620;top:2598;width:2158;height:720" filled="f" fillcolor="#3cc">
              <v:textbox style="mso-next-textbox:#_x0000_s1028" inset="1.75261mm,.87631mm,1.75261mm,.87631mm">
                <w:txbxContent>
                  <w:p w:rsidR="008F0CC7" w:rsidRPr="005F081E" w:rsidRDefault="008F0CC7" w:rsidP="00143F35">
                    <w:pPr>
                      <w:autoSpaceDE w:val="0"/>
                      <w:autoSpaceDN w:val="0"/>
                      <w:adjustRightInd w:val="0"/>
                      <w:jc w:val="center"/>
                      <w:rPr>
                        <w:rFonts w:ascii="Verdana" w:eastAsia="Calibri" w:hAnsi="Verdana" w:cs="Verdana"/>
                        <w:b/>
                        <w:szCs w:val="32"/>
                      </w:rPr>
                    </w:pPr>
                    <w:r>
                      <w:rPr>
                        <w:rFonts w:ascii="Verdana" w:eastAsia="Calibri" w:hAnsi="Verdana" w:cs="Verdana"/>
                        <w:b/>
                        <w:szCs w:val="32"/>
                      </w:rPr>
                      <w:t>Administrator</w:t>
                    </w:r>
                  </w:p>
                </w:txbxContent>
              </v:textbox>
            </v:rect>
            <v:rect id="_x0000_s1029" style="position:absolute;left:7657;top:2598;width:1987;height:735" filled="f" fillcolor="#3cc">
              <v:textbox style="mso-next-textbox:#_x0000_s1029" inset="1.75261mm,.87631mm,1.75261mm,.87631mm">
                <w:txbxContent>
                  <w:p w:rsidR="008F0CC7" w:rsidRPr="005F081E" w:rsidRDefault="008F0CC7" w:rsidP="00143F35">
                    <w:pPr>
                      <w:autoSpaceDE w:val="0"/>
                      <w:autoSpaceDN w:val="0"/>
                      <w:adjustRightInd w:val="0"/>
                      <w:jc w:val="center"/>
                      <w:rPr>
                        <w:rFonts w:ascii="Verdana" w:eastAsia="Calibri" w:hAnsi="Verdana" w:cs="Verdana"/>
                        <w:b/>
                        <w:szCs w:val="32"/>
                      </w:rPr>
                    </w:pPr>
                    <w:r>
                      <w:rPr>
                        <w:rFonts w:ascii="Verdana" w:eastAsia="Calibri" w:hAnsi="Verdana" w:cs="Verdana"/>
                        <w:b/>
                        <w:szCs w:val="32"/>
                      </w:rPr>
                      <w:t>Employee</w:t>
                    </w:r>
                  </w:p>
                  <w:p w:rsidR="008F0CC7" w:rsidRPr="005F081E" w:rsidRDefault="008F0CC7" w:rsidP="00143F35">
                    <w:pPr>
                      <w:autoSpaceDE w:val="0"/>
                      <w:autoSpaceDN w:val="0"/>
                      <w:adjustRightInd w:val="0"/>
                      <w:rPr>
                        <w:rFonts w:ascii="Verdana" w:eastAsia="Calibri" w:hAnsi="Verdana" w:cs="Verdana"/>
                        <w:szCs w:val="32"/>
                      </w:rPr>
                    </w:pPr>
                  </w:p>
                </w:txbxContent>
              </v:textbox>
            </v:rect>
            <v:line id="_x0000_s1030" style="position:absolute;flip:x y" from="3308,3332" to="4572,4616">
              <v:stroke endarrow="block"/>
            </v:line>
            <v:line id="_x0000_s1031" style="position:absolute" from="3789,2952" to="5054,4094">
              <v:stroke endarrow="block"/>
            </v:line>
            <v:line id="_x0000_s1032" style="position:absolute;flip:y" from="6213,2921" to="7657,4061">
              <v:stroke endarrow="block"/>
            </v:line>
            <v:line id="_x0000_s1033" style="position:absolute;flip:x" from="6754,3348" to="8108,4489">
              <v:stroke endarrow="block"/>
            </v:line>
            <v:line id="_x0000_s1034" style="position:absolute;flip:x y" from="6951,5345" to="8280,5838">
              <v:stroke endarrow="block"/>
            </v:line>
            <v:line id="_x0000_s1035" style="position:absolute;flip:x" from="3245,5520" to="4494,6834">
              <v:stroke endarrow="block"/>
            </v:line>
            <v:line id="_x0000_s1036" style="position:absolute;flip:y" from="3744,6060" to="4864,7214">
              <v:stroke endarrow="block"/>
            </v:line>
            <v:line id="_x0000_s1037" style="position:absolute" from="6709,5868" to="8100,6378">
              <v:stroke endarrow="block"/>
            </v:line>
            <v:line id="_x0000_s1038" style="position:absolute" from="5527,6296" to="5534,8341">
              <v:stroke endarrow="block"/>
            </v:line>
            <v:line id="_x0000_s1039" style="position:absolute;flip:y" from="6058,6260" to="6058,8256">
              <v:stroke endarrow="block"/>
            </v:line>
            <v:rect id="_x0000_s1040" style="position:absolute;left:4890;top:8308;width:1797;height:633" filled="f" fillcolor="#3cc">
              <v:textbox style="mso-next-textbox:#_x0000_s1040" inset="1.75261mm,.87631mm,1.75261mm,.87631mm">
                <w:txbxContent>
                  <w:p w:rsidR="008F0CC7" w:rsidRPr="005F081E" w:rsidRDefault="008F0CC7" w:rsidP="00143F35">
                    <w:pPr>
                      <w:autoSpaceDE w:val="0"/>
                      <w:autoSpaceDN w:val="0"/>
                      <w:adjustRightInd w:val="0"/>
                      <w:jc w:val="center"/>
                      <w:rPr>
                        <w:rFonts w:ascii="Verdana" w:eastAsia="Calibri" w:hAnsi="Verdana" w:cs="Verdana"/>
                        <w:b/>
                        <w:szCs w:val="32"/>
                      </w:rPr>
                    </w:pPr>
                    <w:r>
                      <w:rPr>
                        <w:rFonts w:ascii="Verdana" w:eastAsia="Calibri" w:hAnsi="Verdana" w:cs="Verdana"/>
                        <w:b/>
                        <w:szCs w:val="32"/>
                      </w:rPr>
                      <w:t>Authentication</w:t>
                    </w:r>
                  </w:p>
                </w:txbxContent>
              </v:textbox>
            </v:rect>
            <v:rect id="_x0000_s1041" style="position:absolute;left:8100;top:5838;width:1797;height:720" filled="f" fillcolor="#3cc">
              <v:textbox style="mso-next-textbox:#_x0000_s1041" inset="1.75261mm,.87631mm,1.75261mm,.87631mm">
                <w:txbxContent>
                  <w:p w:rsidR="008F0CC7" w:rsidRPr="00555C33" w:rsidRDefault="008F0CC7" w:rsidP="00143F35">
                    <w:pPr>
                      <w:autoSpaceDE w:val="0"/>
                      <w:autoSpaceDN w:val="0"/>
                      <w:adjustRightInd w:val="0"/>
                      <w:jc w:val="center"/>
                      <w:rPr>
                        <w:rFonts w:ascii="Verdana" w:eastAsia="Calibri" w:hAnsi="Verdana" w:cs="Verdana"/>
                        <w:b/>
                        <w:sz w:val="12"/>
                        <w:szCs w:val="32"/>
                      </w:rPr>
                    </w:pPr>
                  </w:p>
                  <w:p w:rsidR="008F0CC7" w:rsidRPr="005F081E" w:rsidRDefault="008F0CC7" w:rsidP="00143F35">
                    <w:pPr>
                      <w:autoSpaceDE w:val="0"/>
                      <w:autoSpaceDN w:val="0"/>
                      <w:adjustRightInd w:val="0"/>
                      <w:jc w:val="center"/>
                      <w:rPr>
                        <w:rFonts w:ascii="Verdana" w:eastAsia="Calibri" w:hAnsi="Verdana" w:cs="Verdana"/>
                        <w:b/>
                        <w:szCs w:val="32"/>
                      </w:rPr>
                    </w:pPr>
                    <w:r>
                      <w:rPr>
                        <w:rFonts w:ascii="Verdana" w:eastAsia="Calibri" w:hAnsi="Verdana" w:cs="Verdana"/>
                        <w:b/>
                        <w:szCs w:val="32"/>
                      </w:rPr>
                      <w:t>Report</w:t>
                    </w:r>
                  </w:p>
                </w:txbxContent>
              </v:textbox>
            </v:rect>
            <v:rect id="_x0000_s1042" style="position:absolute;left:1800;top:6834;width:1898;height:624" filled="f" fillcolor="#3cc">
              <v:textbox style="mso-next-textbox:#_x0000_s1042" inset="1.75261mm,.87631mm,1.75261mm,.87631mm">
                <w:txbxContent>
                  <w:p w:rsidR="008F0CC7" w:rsidRPr="005F081E" w:rsidRDefault="008F0CC7" w:rsidP="00143F35">
                    <w:pPr>
                      <w:autoSpaceDE w:val="0"/>
                      <w:autoSpaceDN w:val="0"/>
                      <w:adjustRightInd w:val="0"/>
                      <w:jc w:val="center"/>
                      <w:rPr>
                        <w:rFonts w:ascii="Arial" w:eastAsia="Calibri" w:hAnsi="Arial" w:cs="Arial"/>
                        <w:sz w:val="25"/>
                        <w:szCs w:val="36"/>
                      </w:rPr>
                    </w:pPr>
                    <w:r>
                      <w:rPr>
                        <w:rFonts w:ascii="Verdana" w:eastAsia="Calibri" w:hAnsi="Verdana" w:cs="Verdana"/>
                        <w:b/>
                        <w:szCs w:val="32"/>
                      </w:rPr>
                      <w:t>Search</w:t>
                    </w:r>
                  </w:p>
                </w:txbxContent>
              </v:textbox>
            </v:rect>
            <v:shapetype id="_x0000_t202" coordsize="21600,21600" o:spt="202" path="m,l,21600r21600,l21600,xe">
              <v:stroke joinstyle="miter"/>
              <v:path gradientshapeok="t" o:connecttype="rect"/>
            </v:shapetype>
            <v:shape id="_x0000_s1043" type="#_x0000_t202" style="position:absolute;left:4033;top:3215;width:1907;height:283;v-text-anchor:top-baseline" filled="f" fillcolor="#f93" stroked="f" strokecolor="white">
              <v:fill color2="#69f"/>
              <v:shadow color="#809296"/>
              <v:textbox style="mso-next-textbox:#_x0000_s1043" inset="1.75261mm,.87631mm,1.75261mm,.87631mm">
                <w:txbxContent>
                  <w:p w:rsidR="008F0CC7" w:rsidRDefault="008F0CC7" w:rsidP="00143F35">
                    <w:pPr>
                      <w:autoSpaceDE w:val="0"/>
                      <w:autoSpaceDN w:val="0"/>
                      <w:adjustRightInd w:val="0"/>
                      <w:jc w:val="center"/>
                      <w:rPr>
                        <w:rFonts w:ascii="Verdana" w:eastAsia="Calibri" w:hAnsi="Verdana" w:cs="Verdana"/>
                        <w:b/>
                        <w:color w:val="000000"/>
                        <w:sz w:val="17"/>
                      </w:rPr>
                    </w:pPr>
                    <w:r>
                      <w:rPr>
                        <w:rFonts w:ascii="Verdana" w:eastAsia="Calibri" w:hAnsi="Verdana" w:cs="Verdana"/>
                        <w:b/>
                        <w:color w:val="000000"/>
                        <w:sz w:val="17"/>
                      </w:rPr>
                      <w:t>Provide services</w:t>
                    </w:r>
                  </w:p>
                </w:txbxContent>
              </v:textbox>
            </v:shape>
            <v:shape id="_x0000_s1044" type="#_x0000_t202" style="position:absolute;left:2520;top:3749;width:1700;height:366;v-text-anchor:top-baseline" filled="f" fillcolor="#f93" stroked="f" strokecolor="white">
              <v:fill color2="#69f"/>
              <v:shadow color="#809296"/>
              <v:textbox style="mso-next-textbox:#_x0000_s1044" inset="1.75261mm,.87631mm,1.75261mm,.87631mm">
                <w:txbxContent>
                  <w:p w:rsidR="008F0CC7" w:rsidRDefault="008F0CC7" w:rsidP="00143F35">
                    <w:pPr>
                      <w:autoSpaceDE w:val="0"/>
                      <w:autoSpaceDN w:val="0"/>
                      <w:adjustRightInd w:val="0"/>
                      <w:rPr>
                        <w:rFonts w:ascii="Verdana" w:eastAsia="Calibri" w:hAnsi="Verdana" w:cs="Verdana"/>
                        <w:b/>
                        <w:color w:val="000000"/>
                        <w:sz w:val="17"/>
                      </w:rPr>
                    </w:pPr>
                    <w:r>
                      <w:rPr>
                        <w:rFonts w:ascii="Verdana" w:eastAsia="Calibri" w:hAnsi="Verdana" w:cs="Verdana"/>
                        <w:b/>
                        <w:color w:val="000000"/>
                        <w:sz w:val="17"/>
                      </w:rPr>
                      <w:t>Receive Report</w:t>
                    </w:r>
                  </w:p>
                </w:txbxContent>
              </v:textbox>
            </v:shape>
            <v:shape id="_x0000_s1045" type="#_x0000_t202" style="position:absolute;left:6300;top:3215;width:1374;height:540;v-text-anchor:top-baseline" filled="f" fillcolor="#f93" stroked="f" strokecolor="white">
              <v:fill color2="#69f"/>
              <v:shadow color="#809296"/>
              <v:textbox style="mso-next-textbox:#_x0000_s1045" inset="1.75261mm,.87631mm,1.75261mm,.87631mm">
                <w:txbxContent>
                  <w:p w:rsidR="008F0CC7" w:rsidRDefault="008F0CC7" w:rsidP="00143F35">
                    <w:pPr>
                      <w:autoSpaceDE w:val="0"/>
                      <w:autoSpaceDN w:val="0"/>
                      <w:adjustRightInd w:val="0"/>
                      <w:rPr>
                        <w:rFonts w:ascii="Verdana" w:eastAsia="Calibri" w:hAnsi="Verdana" w:cs="Verdana"/>
                        <w:b/>
                        <w:color w:val="000000"/>
                        <w:sz w:val="17"/>
                      </w:rPr>
                    </w:pPr>
                    <w:r>
                      <w:rPr>
                        <w:rFonts w:ascii="Verdana" w:eastAsia="Calibri" w:hAnsi="Verdana" w:cs="Verdana"/>
                        <w:b/>
                        <w:color w:val="000000"/>
                        <w:sz w:val="17"/>
                      </w:rPr>
                      <w:t>Emp</w:t>
                    </w:r>
                  </w:p>
                  <w:p w:rsidR="008F0CC7" w:rsidRDefault="008F0CC7" w:rsidP="00143F35">
                    <w:pPr>
                      <w:autoSpaceDE w:val="0"/>
                      <w:autoSpaceDN w:val="0"/>
                      <w:adjustRightInd w:val="0"/>
                      <w:rPr>
                        <w:rFonts w:ascii="Verdana" w:eastAsia="Calibri" w:hAnsi="Verdana" w:cs="Verdana"/>
                        <w:b/>
                        <w:color w:val="000000"/>
                        <w:sz w:val="17"/>
                      </w:rPr>
                    </w:pPr>
                    <w:r>
                      <w:rPr>
                        <w:rFonts w:ascii="Verdana" w:eastAsia="Calibri" w:hAnsi="Verdana" w:cs="Verdana"/>
                        <w:b/>
                        <w:color w:val="000000"/>
                        <w:sz w:val="17"/>
                      </w:rPr>
                      <w:t>_details</w:t>
                    </w:r>
                  </w:p>
                </w:txbxContent>
              </v:textbox>
            </v:shape>
            <v:shape id="_x0000_s1046" type="#_x0000_t202" style="position:absolute;left:6840;top:3935;width:1039;height:540;v-text-anchor:top-baseline" filled="f" fillcolor="#f93" stroked="f" strokecolor="white">
              <v:fill color2="#69f"/>
              <v:shadow color="#809296"/>
              <v:textbox style="mso-next-textbox:#_x0000_s1046" inset="1.75261mm,.87631mm,1.75261mm,.87631mm">
                <w:txbxContent>
                  <w:p w:rsidR="008F0CC7" w:rsidRDefault="008F0CC7" w:rsidP="00143F35">
                    <w:pPr>
                      <w:autoSpaceDE w:val="0"/>
                      <w:autoSpaceDN w:val="0"/>
                      <w:adjustRightInd w:val="0"/>
                      <w:rPr>
                        <w:rFonts w:ascii="Verdana" w:eastAsia="Calibri" w:hAnsi="Verdana" w:cs="Verdana"/>
                        <w:b/>
                        <w:color w:val="000000"/>
                        <w:sz w:val="17"/>
                      </w:rPr>
                    </w:pPr>
                    <w:r>
                      <w:rPr>
                        <w:rFonts w:ascii="Verdana" w:eastAsia="Calibri" w:hAnsi="Verdana" w:cs="Verdana"/>
                        <w:b/>
                        <w:color w:val="000000"/>
                        <w:sz w:val="17"/>
                      </w:rPr>
                      <w:t>Emp_id</w:t>
                    </w:r>
                  </w:p>
                </w:txbxContent>
              </v:textbox>
            </v:shape>
            <v:shape id="_x0000_s1047" type="#_x0000_t202" style="position:absolute;left:3960;top:6455;width:910;height:540;v-text-anchor:top-baseline" filled="f" fillcolor="#f93" stroked="f" strokecolor="white">
              <v:fill color2="#69f"/>
              <v:shadow color="#809296"/>
              <v:textbox style="mso-next-textbox:#_x0000_s1047" inset="1.75261mm,.87631mm,1.75261mm,.87631mm">
                <w:txbxContent>
                  <w:p w:rsidR="008F0CC7" w:rsidRDefault="008F0CC7" w:rsidP="00143F35">
                    <w:pPr>
                      <w:autoSpaceDE w:val="0"/>
                      <w:autoSpaceDN w:val="0"/>
                      <w:adjustRightInd w:val="0"/>
                      <w:rPr>
                        <w:rFonts w:ascii="Verdana" w:eastAsia="Calibri" w:hAnsi="Verdana" w:cs="Verdana"/>
                        <w:b/>
                        <w:color w:val="000000"/>
                        <w:sz w:val="17"/>
                      </w:rPr>
                    </w:pPr>
                    <w:r>
                      <w:rPr>
                        <w:rFonts w:ascii="Verdana" w:eastAsia="Calibri" w:hAnsi="Verdana" w:cs="Verdana"/>
                        <w:b/>
                        <w:color w:val="000000"/>
                        <w:sz w:val="17"/>
                      </w:rPr>
                      <w:t>Search_id</w:t>
                    </w:r>
                  </w:p>
                </w:txbxContent>
              </v:textbox>
            </v:shape>
            <v:shape id="_x0000_s1048" type="#_x0000_t202" style="position:absolute;left:3600;top:5555;width:939;height:540;v-text-anchor:top-baseline" filled="f" fillcolor="#f93" stroked="f" strokecolor="white">
              <v:fill color2="#69f"/>
              <v:shadow color="#809296"/>
              <v:textbox style="mso-next-textbox:#_x0000_s1048" inset="1.75261mm,.87631mm,1.75261mm,.87631mm">
                <w:txbxContent>
                  <w:p w:rsidR="008F0CC7" w:rsidRDefault="008F0CC7" w:rsidP="00143F35">
                    <w:pPr>
                      <w:autoSpaceDE w:val="0"/>
                      <w:autoSpaceDN w:val="0"/>
                      <w:adjustRightInd w:val="0"/>
                      <w:rPr>
                        <w:rFonts w:ascii="Verdana" w:eastAsia="Calibri" w:hAnsi="Verdana" w:cs="Verdana"/>
                        <w:b/>
                        <w:color w:val="000000"/>
                        <w:sz w:val="17"/>
                      </w:rPr>
                    </w:pPr>
                    <w:r>
                      <w:rPr>
                        <w:rFonts w:ascii="Verdana" w:eastAsia="Calibri" w:hAnsi="Verdana" w:cs="Verdana"/>
                        <w:b/>
                        <w:color w:val="000000"/>
                        <w:sz w:val="17"/>
                      </w:rPr>
                      <w:t>Search Details</w:t>
                    </w:r>
                  </w:p>
                  <w:p w:rsidR="008F0CC7" w:rsidRDefault="008F0CC7" w:rsidP="00143F35">
                    <w:pPr>
                      <w:rPr>
                        <w:rFonts w:ascii="Calibri" w:eastAsia="Calibri" w:hAnsi="Calibri" w:cs="Times New Roman"/>
                        <w:sz w:val="18"/>
                        <w:szCs w:val="18"/>
                      </w:rPr>
                    </w:pPr>
                  </w:p>
                  <w:p w:rsidR="008F0CC7" w:rsidRDefault="008F0CC7" w:rsidP="00143F35">
                    <w:pPr>
                      <w:rPr>
                        <w:rFonts w:ascii="Calibri" w:eastAsia="Calibri" w:hAnsi="Calibri" w:cs="Times New Roman"/>
                        <w:sz w:val="18"/>
                        <w:szCs w:val="18"/>
                      </w:rPr>
                    </w:pPr>
                  </w:p>
                  <w:p w:rsidR="008F0CC7" w:rsidRDefault="008F0CC7" w:rsidP="00143F35">
                    <w:pP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Pr="00257ECC" w:rsidRDefault="008F0CC7" w:rsidP="00143F35">
                    <w:pPr>
                      <w:jc w:val="center"/>
                      <w:rPr>
                        <w:rFonts w:ascii="Calibri" w:eastAsia="Calibri" w:hAnsi="Calibri" w:cs="Times New Roman"/>
                        <w:sz w:val="14"/>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Pr="00212603" w:rsidRDefault="008F0CC7" w:rsidP="00143F35">
                    <w:pPr>
                      <w:jc w:val="center"/>
                      <w:rPr>
                        <w:rFonts w:ascii="Calibri" w:eastAsia="Calibri" w:hAnsi="Calibri" w:cs="Times New Roman"/>
                        <w:sz w:val="10"/>
                        <w:szCs w:val="18"/>
                      </w:rPr>
                    </w:pPr>
                  </w:p>
                  <w:p w:rsidR="008F0CC7" w:rsidRDefault="008F0CC7" w:rsidP="00143F35">
                    <w:pP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Pr="00257ECC" w:rsidRDefault="008F0CC7" w:rsidP="00143F35">
                    <w:pPr>
                      <w:jc w:val="center"/>
                      <w:rPr>
                        <w:rFonts w:ascii="Calibri" w:eastAsia="Calibri" w:hAnsi="Calibri" w:cs="Times New Roman"/>
                        <w:sz w:val="20"/>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Pr="00257ECC" w:rsidRDefault="008F0CC7" w:rsidP="00143F35">
                    <w:pPr>
                      <w:jc w:val="center"/>
                      <w:rPr>
                        <w:rFonts w:ascii="Calibri" w:eastAsia="Calibri" w:hAnsi="Calibri" w:cs="Times New Roman"/>
                        <w:sz w:val="24"/>
                        <w:szCs w:val="18"/>
                      </w:rPr>
                    </w:pPr>
                  </w:p>
                  <w:p w:rsidR="008F0CC7" w:rsidRDefault="008F0CC7" w:rsidP="00143F35">
                    <w:pPr>
                      <w:jc w:val="center"/>
                      <w:rPr>
                        <w:rFonts w:ascii="Calibri" w:eastAsia="Calibri" w:hAnsi="Calibri" w:cs="Times New Roman"/>
                        <w:sz w:val="18"/>
                        <w:szCs w:val="18"/>
                      </w:rPr>
                    </w:pPr>
                  </w:p>
                  <w:p w:rsidR="008F0CC7" w:rsidRDefault="008F0CC7" w:rsidP="00143F35">
                    <w:pP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rPr>
                    </w:pPr>
                    <w:r>
                      <w:rPr>
                        <w:rFonts w:ascii="Calibri" w:eastAsia="Calibri" w:hAnsi="Calibri" w:cs="Times New Roman"/>
                        <w:sz w:val="18"/>
                        <w:szCs w:val="18"/>
                      </w:rPr>
                      <w:t>Register Employee</w:t>
                    </w:r>
                  </w:p>
                  <w:p w:rsidR="008F0CC7" w:rsidRDefault="008F0CC7" w:rsidP="00143F35">
                    <w:pPr>
                      <w:jc w:val="center"/>
                      <w:rPr>
                        <w:rFonts w:ascii="Calibri" w:eastAsia="Calibri" w:hAnsi="Calibri" w:cs="Times New Roman"/>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r>
                      <w:rPr>
                        <w:rFonts w:ascii="Calibri" w:eastAsia="Calibri" w:hAnsi="Calibri" w:cs="Times New Roman"/>
                        <w:sz w:val="18"/>
                        <w:szCs w:val="18"/>
                      </w:rPr>
                      <w:t>Search for Employee</w:t>
                    </w: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p>
                  <w:p w:rsidR="008F0CC7" w:rsidRPr="00693A81" w:rsidRDefault="008F0CC7" w:rsidP="00143F35">
                    <w:pPr>
                      <w:jc w:val="center"/>
                      <w:rPr>
                        <w:rFonts w:ascii="Calibri" w:eastAsia="Calibri" w:hAnsi="Calibri" w:cs="Times New Roman"/>
                        <w:sz w:val="12"/>
                        <w:szCs w:val="18"/>
                      </w:rPr>
                    </w:pPr>
                  </w:p>
                  <w:p w:rsidR="008F0CC7" w:rsidRDefault="008F0CC7" w:rsidP="00143F35">
                    <w:pPr>
                      <w:jc w:val="center"/>
                      <w:rPr>
                        <w:rFonts w:ascii="Calibri" w:eastAsia="Calibri" w:hAnsi="Calibri" w:cs="Times New Roman"/>
                        <w:sz w:val="18"/>
                        <w:szCs w:val="18"/>
                      </w:rPr>
                    </w:pPr>
                    <w:r>
                      <w:rPr>
                        <w:rFonts w:ascii="Calibri" w:eastAsia="Calibri" w:hAnsi="Calibri" w:cs="Times New Roman"/>
                        <w:sz w:val="18"/>
                        <w:szCs w:val="18"/>
                      </w:rPr>
                      <w:t>Search for Status</w:t>
                    </w:r>
                  </w:p>
                  <w:p w:rsidR="008F0CC7" w:rsidRDefault="008F0CC7" w:rsidP="00143F35">
                    <w:pPr>
                      <w:jc w:val="center"/>
                      <w:rPr>
                        <w:rFonts w:ascii="Calibri" w:eastAsia="Calibri" w:hAnsi="Calibri" w:cs="Times New Roman"/>
                        <w:sz w:val="18"/>
                        <w:szCs w:val="18"/>
                      </w:rPr>
                    </w:pPr>
                  </w:p>
                  <w:p w:rsidR="008F0CC7" w:rsidRPr="00693A81" w:rsidRDefault="008F0CC7" w:rsidP="00143F35">
                    <w:pPr>
                      <w:jc w:val="center"/>
                      <w:rPr>
                        <w:rFonts w:ascii="Calibri" w:eastAsia="Calibri" w:hAnsi="Calibri" w:cs="Times New Roman"/>
                        <w:sz w:val="16"/>
                        <w:szCs w:val="18"/>
                      </w:rPr>
                    </w:pPr>
                  </w:p>
                  <w:p w:rsidR="008F0CC7" w:rsidRDefault="008F0CC7" w:rsidP="00143F35">
                    <w:pPr>
                      <w:jc w:val="center"/>
                      <w:rPr>
                        <w:rFonts w:ascii="Calibri" w:eastAsia="Calibri" w:hAnsi="Calibri" w:cs="Times New Roman"/>
                        <w:sz w:val="18"/>
                        <w:szCs w:val="18"/>
                      </w:rPr>
                    </w:pPr>
                  </w:p>
                  <w:p w:rsidR="008F0CC7" w:rsidRDefault="008F0CC7" w:rsidP="00143F35">
                    <w:pPr>
                      <w:jc w:val="center"/>
                      <w:rPr>
                        <w:rFonts w:ascii="Calibri" w:eastAsia="Calibri" w:hAnsi="Calibri" w:cs="Times New Roman"/>
                        <w:sz w:val="18"/>
                        <w:szCs w:val="18"/>
                      </w:rPr>
                    </w:pPr>
                    <w:r>
                      <w:rPr>
                        <w:rFonts w:ascii="Calibri" w:eastAsia="Calibri" w:hAnsi="Calibri" w:cs="Times New Roman"/>
                        <w:sz w:val="18"/>
                        <w:szCs w:val="18"/>
                      </w:rPr>
                      <w:t>Search for Products</w:t>
                    </w:r>
                  </w:p>
                </w:txbxContent>
              </v:textbox>
            </v:shape>
            <v:shape id="_x0000_s1049" type="#_x0000_t202" style="position:absolute;left:7020;top:5915;width:910;height:540;v-text-anchor:top-baseline" filled="f" fillcolor="#f93" stroked="f" strokecolor="white">
              <v:fill color2="#69f"/>
              <v:shadow color="#809296"/>
              <v:textbox style="mso-next-textbox:#_x0000_s1049" inset="1.75261mm,.87631mm,1.75261mm,.87631mm">
                <w:txbxContent>
                  <w:p w:rsidR="008F0CC7" w:rsidRDefault="008F0CC7" w:rsidP="00143F35">
                    <w:pPr>
                      <w:autoSpaceDE w:val="0"/>
                      <w:autoSpaceDN w:val="0"/>
                      <w:adjustRightInd w:val="0"/>
                      <w:rPr>
                        <w:rFonts w:ascii="Verdana" w:eastAsia="Calibri" w:hAnsi="Verdana" w:cs="Verdana"/>
                        <w:b/>
                        <w:color w:val="000000"/>
                        <w:sz w:val="17"/>
                      </w:rPr>
                    </w:pPr>
                    <w:r>
                      <w:rPr>
                        <w:rFonts w:ascii="Verdana" w:eastAsia="Calibri" w:hAnsi="Verdana" w:cs="Verdana"/>
                        <w:b/>
                        <w:color w:val="000000"/>
                        <w:sz w:val="17"/>
                      </w:rPr>
                      <w:t>Report_id</w:t>
                    </w:r>
                  </w:p>
                </w:txbxContent>
              </v:textbox>
            </v:shape>
            <v:shape id="_x0000_s1050" type="#_x0000_t202" style="position:absolute;left:7200;top:5195;width:939;height:540;v-text-anchor:top-baseline" filled="f" fillcolor="#f93" stroked="f" strokecolor="white">
              <v:fill color2="#69f"/>
              <v:shadow color="#809296"/>
              <v:textbox style="mso-next-textbox:#_x0000_s1050" inset="1.75261mm,.87631mm,1.75261mm,.87631mm">
                <w:txbxContent>
                  <w:p w:rsidR="008F0CC7" w:rsidRDefault="008F0CC7" w:rsidP="00143F35">
                    <w:pPr>
                      <w:autoSpaceDE w:val="0"/>
                      <w:autoSpaceDN w:val="0"/>
                      <w:adjustRightInd w:val="0"/>
                      <w:rPr>
                        <w:rFonts w:ascii="Verdana" w:eastAsia="Calibri" w:hAnsi="Verdana" w:cs="Verdana"/>
                        <w:b/>
                        <w:color w:val="000000"/>
                        <w:sz w:val="17"/>
                      </w:rPr>
                    </w:pPr>
                    <w:r>
                      <w:rPr>
                        <w:rFonts w:ascii="Verdana" w:eastAsia="Calibri" w:hAnsi="Verdana" w:cs="Verdana"/>
                        <w:b/>
                        <w:color w:val="000000"/>
                        <w:sz w:val="17"/>
                      </w:rPr>
                      <w:t>Report Details</w:t>
                    </w:r>
                  </w:p>
                </w:txbxContent>
              </v:textbox>
            </v:shape>
          </v:group>
        </w:pict>
      </w:r>
    </w:p>
    <w:p w:rsidR="00143F35" w:rsidRDefault="00143F35" w:rsidP="00143F35">
      <w:pPr>
        <w:jc w:val="both"/>
        <w:rPr>
          <w:rFonts w:ascii="Times New Roman" w:eastAsia="Calibri" w:hAnsi="Times New Roman" w:cs="Times New Roman"/>
          <w:b/>
          <w:sz w:val="24"/>
          <w:szCs w:val="24"/>
        </w:rPr>
      </w:pPr>
    </w:p>
    <w:p w:rsidR="00143F35" w:rsidRDefault="00143F35" w:rsidP="00143F35">
      <w:pPr>
        <w:jc w:val="both"/>
        <w:rPr>
          <w:rFonts w:ascii="Times New Roman" w:eastAsia="Calibri" w:hAnsi="Times New Roman" w:cs="Times New Roman"/>
          <w:b/>
          <w:sz w:val="24"/>
          <w:szCs w:val="24"/>
        </w:rPr>
      </w:pPr>
    </w:p>
    <w:p w:rsidR="00143F35" w:rsidRDefault="00143F35" w:rsidP="00143F35">
      <w:pPr>
        <w:jc w:val="both"/>
        <w:rPr>
          <w:rFonts w:ascii="Times New Roman" w:eastAsia="Calibri" w:hAnsi="Times New Roman" w:cs="Times New Roman"/>
          <w:b/>
          <w:sz w:val="24"/>
          <w:szCs w:val="24"/>
        </w:rPr>
      </w:pPr>
    </w:p>
    <w:p w:rsidR="00143F35" w:rsidRDefault="00143F35" w:rsidP="00143F35">
      <w:pPr>
        <w:jc w:val="both"/>
        <w:rPr>
          <w:rFonts w:ascii="Times New Roman" w:eastAsia="Calibri" w:hAnsi="Times New Roman" w:cs="Times New Roman"/>
          <w:b/>
          <w:sz w:val="24"/>
          <w:szCs w:val="24"/>
        </w:rPr>
      </w:pPr>
    </w:p>
    <w:p w:rsidR="00143F35" w:rsidRDefault="00143F35" w:rsidP="00143F35">
      <w:pPr>
        <w:jc w:val="both"/>
        <w:rPr>
          <w:rFonts w:ascii="Times New Roman" w:eastAsia="Calibri" w:hAnsi="Times New Roman" w:cs="Times New Roman"/>
          <w:b/>
          <w:sz w:val="24"/>
          <w:szCs w:val="24"/>
        </w:rPr>
      </w:pPr>
    </w:p>
    <w:p w:rsidR="00143F35" w:rsidRDefault="00143F35" w:rsidP="00143F35">
      <w:pPr>
        <w:jc w:val="both"/>
        <w:rPr>
          <w:rFonts w:ascii="Times New Roman" w:eastAsia="Calibri" w:hAnsi="Times New Roman" w:cs="Times New Roman"/>
          <w:b/>
          <w:sz w:val="24"/>
          <w:szCs w:val="24"/>
        </w:rPr>
      </w:pPr>
    </w:p>
    <w:p w:rsidR="00143F35" w:rsidRDefault="00143F35" w:rsidP="00143F35">
      <w:pPr>
        <w:jc w:val="both"/>
        <w:rPr>
          <w:rFonts w:ascii="Times New Roman" w:eastAsia="Calibri" w:hAnsi="Times New Roman" w:cs="Times New Roman"/>
          <w:b/>
          <w:sz w:val="24"/>
          <w:szCs w:val="24"/>
        </w:rPr>
      </w:pPr>
    </w:p>
    <w:p w:rsidR="00143F35" w:rsidRPr="001B1F00" w:rsidRDefault="00143F35" w:rsidP="00143F35">
      <w:pPr>
        <w:jc w:val="both"/>
        <w:rPr>
          <w:rFonts w:ascii="Times New Roman" w:eastAsia="Calibri" w:hAnsi="Times New Roman" w:cs="Times New Roman"/>
          <w:b/>
          <w:sz w:val="24"/>
          <w:szCs w:val="24"/>
        </w:rPr>
      </w:pPr>
    </w:p>
    <w:p w:rsidR="00143F35" w:rsidRPr="00867F3B" w:rsidRDefault="00143F35" w:rsidP="00143F35">
      <w:pPr>
        <w:spacing w:after="0"/>
        <w:jc w:val="both"/>
        <w:rPr>
          <w:rStyle w:val="FontStyle38"/>
          <w:sz w:val="24"/>
          <w:szCs w:val="24"/>
        </w:rPr>
      </w:pPr>
    </w:p>
    <w:p w:rsidR="00143F35" w:rsidRDefault="00143F35" w:rsidP="00143F35">
      <w:pPr>
        <w:rPr>
          <w:rFonts w:ascii="Times New Roman" w:hAnsi="Times New Roman" w:cs="Times New Roman"/>
          <w:b/>
          <w:sz w:val="28"/>
          <w:szCs w:val="28"/>
          <w:shd w:val="clear" w:color="auto" w:fill="FFFFFF"/>
        </w:rPr>
      </w:pPr>
    </w:p>
    <w:p w:rsidR="00143F35" w:rsidRDefault="00143F35" w:rsidP="00143F35">
      <w:pPr>
        <w:rPr>
          <w:rFonts w:ascii="Times New Roman" w:hAnsi="Times New Roman" w:cs="Times New Roman"/>
          <w:b/>
          <w:sz w:val="28"/>
          <w:szCs w:val="28"/>
          <w:shd w:val="clear" w:color="auto" w:fill="FFFFFF"/>
        </w:rPr>
      </w:pPr>
    </w:p>
    <w:p w:rsidR="00143F35" w:rsidRDefault="00143F35" w:rsidP="00143F35">
      <w:pPr>
        <w:rPr>
          <w:rFonts w:ascii="Times New Roman" w:hAnsi="Times New Roman" w:cs="Times New Roman"/>
          <w:b/>
          <w:sz w:val="28"/>
          <w:szCs w:val="28"/>
          <w:shd w:val="clear" w:color="auto" w:fill="FFFFFF"/>
        </w:rPr>
      </w:pPr>
    </w:p>
    <w:p w:rsidR="00143F35" w:rsidRDefault="00143F35" w:rsidP="00143F35">
      <w:pPr>
        <w:rPr>
          <w:rFonts w:ascii="Times New Roman" w:hAnsi="Times New Roman" w:cs="Times New Roman"/>
          <w:b/>
          <w:sz w:val="28"/>
          <w:szCs w:val="28"/>
          <w:shd w:val="clear" w:color="auto" w:fill="FFFFFF"/>
        </w:rPr>
      </w:pPr>
    </w:p>
    <w:p w:rsidR="00143F35" w:rsidRDefault="00143F35" w:rsidP="00143F35">
      <w:pPr>
        <w:rPr>
          <w:rFonts w:ascii="Times New Roman" w:hAnsi="Times New Roman" w:cs="Times New Roman"/>
          <w:b/>
          <w:sz w:val="28"/>
          <w:szCs w:val="28"/>
          <w:shd w:val="clear" w:color="auto" w:fill="FFFFFF"/>
        </w:rPr>
      </w:pPr>
    </w:p>
    <w:p w:rsidR="00143F35" w:rsidRDefault="00143F35" w:rsidP="00143F35">
      <w:pPr>
        <w:rPr>
          <w:rFonts w:ascii="Times New Roman" w:hAnsi="Times New Roman" w:cs="Times New Roman"/>
          <w:b/>
          <w:sz w:val="28"/>
          <w:szCs w:val="28"/>
          <w:shd w:val="clear" w:color="auto" w:fill="FFFFFF"/>
        </w:rPr>
      </w:pPr>
    </w:p>
    <w:p w:rsidR="00143F35" w:rsidRDefault="00143F35" w:rsidP="00143F35">
      <w:pPr>
        <w:rPr>
          <w:rFonts w:ascii="Times New Roman" w:hAnsi="Times New Roman" w:cs="Times New Roman"/>
          <w:b/>
          <w:sz w:val="28"/>
          <w:szCs w:val="28"/>
          <w:shd w:val="clear" w:color="auto" w:fill="FFFFFF"/>
        </w:rPr>
      </w:pPr>
    </w:p>
    <w:p w:rsidR="00143F35" w:rsidRPr="003D5A38" w:rsidRDefault="00143F35" w:rsidP="00143F35">
      <w:pPr>
        <w:rPr>
          <w:rFonts w:ascii="Times New Roman" w:hAnsi="Times New Roman" w:cs="Times New Roman"/>
          <w:b/>
          <w:color w:val="7030A0"/>
          <w:sz w:val="28"/>
          <w:szCs w:val="28"/>
          <w:shd w:val="clear" w:color="auto" w:fill="FFFFFF"/>
        </w:rPr>
      </w:pPr>
      <w:r w:rsidRPr="003D5A38">
        <w:rPr>
          <w:rFonts w:ascii="Times New Roman" w:hAnsi="Times New Roman" w:cs="Times New Roman"/>
          <w:b/>
          <w:color w:val="7030A0"/>
          <w:sz w:val="28"/>
          <w:szCs w:val="28"/>
          <w:shd w:val="clear" w:color="auto" w:fill="FFFFFF"/>
        </w:rPr>
        <w:lastRenderedPageBreak/>
        <w:t>2.2 Software Requirement Analysis</w:t>
      </w:r>
    </w:p>
    <w:p w:rsidR="00143F35" w:rsidRDefault="00143F35" w:rsidP="00143F35">
      <w:pPr>
        <w:rPr>
          <w:rFonts w:ascii="Times New Roman" w:hAnsi="Times New Roman" w:cs="Times New Roman"/>
          <w:b/>
          <w:sz w:val="28"/>
          <w:szCs w:val="28"/>
          <w:shd w:val="clear" w:color="auto" w:fill="FFFFFF"/>
        </w:rPr>
      </w:pPr>
    </w:p>
    <w:p w:rsidR="00143F35" w:rsidRPr="00867F3B" w:rsidRDefault="00143F35" w:rsidP="00143F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2.2.1 </w:t>
      </w:r>
      <w:r w:rsidRPr="00A077B4">
        <w:rPr>
          <w:rFonts w:ascii="Times New Roman" w:eastAsia="Times New Roman" w:hAnsi="Times New Roman" w:cs="Times New Roman"/>
          <w:b/>
          <w:sz w:val="24"/>
          <w:szCs w:val="24"/>
        </w:rPr>
        <w:t>System Modules</w:t>
      </w:r>
    </w:p>
    <w:p w:rsidR="00143F35" w:rsidRPr="00867F3B" w:rsidRDefault="00143F35" w:rsidP="00690AED">
      <w:pPr>
        <w:numPr>
          <w:ilvl w:val="0"/>
          <w:numId w:val="20"/>
        </w:numPr>
        <w:spacing w:after="0"/>
        <w:jc w:val="both"/>
        <w:rPr>
          <w:rFonts w:ascii="Times New Roman" w:eastAsia="Calibri" w:hAnsi="Times New Roman" w:cs="Times New Roman"/>
          <w:color w:val="333333"/>
          <w:sz w:val="24"/>
          <w:szCs w:val="24"/>
        </w:rPr>
      </w:pPr>
      <w:r w:rsidRPr="00867F3B">
        <w:rPr>
          <w:rFonts w:ascii="Times New Roman" w:eastAsia="Calibri" w:hAnsi="Times New Roman" w:cs="Times New Roman"/>
          <w:color w:val="333333"/>
          <w:sz w:val="24"/>
          <w:szCs w:val="24"/>
        </w:rPr>
        <w:t xml:space="preserve">Administration </w:t>
      </w:r>
    </w:p>
    <w:p w:rsidR="00143F35" w:rsidRPr="00867F3B" w:rsidRDefault="00143F35" w:rsidP="00690AED">
      <w:pPr>
        <w:numPr>
          <w:ilvl w:val="0"/>
          <w:numId w:val="20"/>
        </w:numPr>
        <w:spacing w:after="0"/>
        <w:jc w:val="both"/>
        <w:rPr>
          <w:rFonts w:ascii="Times New Roman" w:eastAsia="Calibri" w:hAnsi="Times New Roman" w:cs="Times New Roman"/>
          <w:color w:val="333333"/>
          <w:sz w:val="24"/>
          <w:szCs w:val="24"/>
        </w:rPr>
      </w:pPr>
      <w:r w:rsidRPr="00867F3B">
        <w:rPr>
          <w:rFonts w:ascii="Times New Roman" w:eastAsia="Calibri" w:hAnsi="Times New Roman" w:cs="Times New Roman"/>
          <w:color w:val="333333"/>
          <w:sz w:val="24"/>
          <w:szCs w:val="24"/>
        </w:rPr>
        <w:t>Employee</w:t>
      </w:r>
    </w:p>
    <w:p w:rsidR="00143F35" w:rsidRPr="00867F3B" w:rsidRDefault="00143F35" w:rsidP="00690AED">
      <w:pPr>
        <w:numPr>
          <w:ilvl w:val="0"/>
          <w:numId w:val="20"/>
        </w:numPr>
        <w:spacing w:after="0"/>
        <w:jc w:val="both"/>
        <w:rPr>
          <w:rFonts w:ascii="Times New Roman" w:eastAsia="Calibri" w:hAnsi="Times New Roman" w:cs="Times New Roman"/>
          <w:color w:val="333333"/>
          <w:sz w:val="24"/>
          <w:szCs w:val="24"/>
        </w:rPr>
      </w:pPr>
      <w:r w:rsidRPr="00867F3B">
        <w:rPr>
          <w:rFonts w:ascii="Times New Roman" w:eastAsia="Calibri" w:hAnsi="Times New Roman" w:cs="Times New Roman"/>
          <w:color w:val="333333"/>
          <w:sz w:val="24"/>
          <w:szCs w:val="24"/>
        </w:rPr>
        <w:t>Search</w:t>
      </w:r>
    </w:p>
    <w:p w:rsidR="00143F35" w:rsidRPr="00867F3B" w:rsidRDefault="00143F35" w:rsidP="00690AED">
      <w:pPr>
        <w:numPr>
          <w:ilvl w:val="0"/>
          <w:numId w:val="20"/>
        </w:numPr>
        <w:spacing w:after="0"/>
        <w:jc w:val="both"/>
        <w:rPr>
          <w:rFonts w:ascii="Times New Roman" w:eastAsia="Calibri" w:hAnsi="Times New Roman" w:cs="Times New Roman"/>
          <w:color w:val="333333"/>
          <w:sz w:val="24"/>
          <w:szCs w:val="24"/>
        </w:rPr>
      </w:pPr>
      <w:r w:rsidRPr="00867F3B">
        <w:rPr>
          <w:rFonts w:ascii="Times New Roman" w:eastAsia="Calibri" w:hAnsi="Times New Roman" w:cs="Times New Roman"/>
          <w:color w:val="333333"/>
          <w:sz w:val="24"/>
          <w:szCs w:val="24"/>
        </w:rPr>
        <w:t>Report</w:t>
      </w:r>
    </w:p>
    <w:p w:rsidR="00143F35" w:rsidRDefault="00143F35" w:rsidP="00690AED">
      <w:pPr>
        <w:numPr>
          <w:ilvl w:val="0"/>
          <w:numId w:val="20"/>
        </w:numPr>
        <w:spacing w:after="0"/>
        <w:jc w:val="both"/>
        <w:rPr>
          <w:rFonts w:ascii="Times New Roman" w:eastAsia="Calibri" w:hAnsi="Times New Roman" w:cs="Times New Roman"/>
          <w:color w:val="333333"/>
          <w:sz w:val="24"/>
          <w:szCs w:val="24"/>
        </w:rPr>
      </w:pPr>
      <w:r w:rsidRPr="00867F3B">
        <w:rPr>
          <w:rFonts w:ascii="Times New Roman" w:eastAsia="Calibri" w:hAnsi="Times New Roman" w:cs="Times New Roman"/>
          <w:color w:val="333333"/>
          <w:sz w:val="24"/>
          <w:szCs w:val="24"/>
        </w:rPr>
        <w:t>Authentication</w:t>
      </w:r>
    </w:p>
    <w:p w:rsidR="00143F35" w:rsidRPr="00867F3B" w:rsidRDefault="00143F35" w:rsidP="00143F35">
      <w:pPr>
        <w:spacing w:after="0"/>
        <w:ind w:left="720"/>
        <w:jc w:val="both"/>
        <w:rPr>
          <w:rFonts w:ascii="Times New Roman" w:eastAsia="Calibri" w:hAnsi="Times New Roman" w:cs="Times New Roman"/>
          <w:color w:val="333333"/>
          <w:sz w:val="24"/>
          <w:szCs w:val="24"/>
        </w:rPr>
      </w:pPr>
    </w:p>
    <w:p w:rsidR="00143F35" w:rsidRPr="00867F3B" w:rsidRDefault="00143F35" w:rsidP="00143F35">
      <w:pPr>
        <w:jc w:val="both"/>
        <w:rPr>
          <w:rFonts w:ascii="Times New Roman" w:eastAsia="Calibri" w:hAnsi="Times New Roman" w:cs="Times New Roman"/>
          <w:b/>
          <w:sz w:val="24"/>
          <w:szCs w:val="24"/>
        </w:rPr>
      </w:pPr>
      <w:r w:rsidRPr="00867F3B">
        <w:rPr>
          <w:rFonts w:ascii="Times New Roman" w:eastAsia="Calibri" w:hAnsi="Times New Roman" w:cs="Times New Roman"/>
          <w:b/>
          <w:sz w:val="24"/>
          <w:szCs w:val="24"/>
        </w:rPr>
        <w:t xml:space="preserve">Administrator:- </w:t>
      </w:r>
    </w:p>
    <w:p w:rsidR="00143F35" w:rsidRDefault="00143F35" w:rsidP="00143F35">
      <w:pPr>
        <w:jc w:val="both"/>
        <w:rPr>
          <w:rFonts w:ascii="Times New Roman" w:hAnsi="Times New Roman" w:cs="Times New Roman"/>
          <w:sz w:val="24"/>
          <w:szCs w:val="24"/>
        </w:rPr>
      </w:pPr>
      <w:r w:rsidRPr="00867F3B">
        <w:rPr>
          <w:rFonts w:ascii="Times New Roman" w:eastAsia="Calibri" w:hAnsi="Times New Roman" w:cs="Times New Roman"/>
          <w:sz w:val="24"/>
          <w:szCs w:val="24"/>
        </w:rPr>
        <w:t>In this module the Administrator has the privileges to add all the Employees and register them in the organization and check the information of the Employee and check the status of the leave when they have taken and what type of leave they have taken and search is done based on the employee and report is generated based on employee.</w:t>
      </w:r>
    </w:p>
    <w:p w:rsidR="00143F35" w:rsidRPr="00867F3B" w:rsidRDefault="00143F35" w:rsidP="00143F35">
      <w:pPr>
        <w:jc w:val="both"/>
        <w:rPr>
          <w:rFonts w:ascii="Times New Roman" w:eastAsia="Calibri" w:hAnsi="Times New Roman" w:cs="Times New Roman"/>
          <w:b/>
          <w:sz w:val="24"/>
          <w:szCs w:val="24"/>
        </w:rPr>
      </w:pPr>
      <w:r w:rsidRPr="00867F3B">
        <w:rPr>
          <w:rFonts w:ascii="Times New Roman" w:eastAsia="Calibri" w:hAnsi="Times New Roman" w:cs="Times New Roman"/>
          <w:b/>
          <w:sz w:val="24"/>
          <w:szCs w:val="24"/>
        </w:rPr>
        <w:t>Search:-</w:t>
      </w:r>
    </w:p>
    <w:p w:rsidR="00143F35" w:rsidRPr="00867F3B" w:rsidRDefault="00143F35" w:rsidP="00143F35">
      <w:pPr>
        <w:jc w:val="both"/>
        <w:rPr>
          <w:rFonts w:ascii="Times New Roman" w:eastAsia="Calibri" w:hAnsi="Times New Roman" w:cs="Times New Roman"/>
          <w:color w:val="333333"/>
          <w:sz w:val="24"/>
          <w:szCs w:val="24"/>
          <w:u w:val="single"/>
        </w:rPr>
      </w:pPr>
      <w:r w:rsidRPr="00867F3B">
        <w:rPr>
          <w:rFonts w:ascii="Times New Roman" w:eastAsia="Calibri" w:hAnsi="Times New Roman" w:cs="Times New Roman"/>
          <w:sz w:val="24"/>
          <w:szCs w:val="24"/>
        </w:rPr>
        <w:t>This module contain complete search like Leave search, Type of Leave, Employee based on the leave and starting and ending day of leave.</w:t>
      </w:r>
    </w:p>
    <w:p w:rsidR="00143F35" w:rsidRPr="00867F3B" w:rsidRDefault="00143F35" w:rsidP="00143F35">
      <w:pPr>
        <w:jc w:val="both"/>
        <w:rPr>
          <w:rFonts w:ascii="Times New Roman" w:eastAsia="Calibri" w:hAnsi="Times New Roman" w:cs="Times New Roman"/>
          <w:b/>
          <w:sz w:val="24"/>
          <w:szCs w:val="24"/>
        </w:rPr>
      </w:pPr>
      <w:r w:rsidRPr="00867F3B">
        <w:rPr>
          <w:rFonts w:ascii="Times New Roman" w:eastAsia="Calibri" w:hAnsi="Times New Roman" w:cs="Times New Roman"/>
          <w:b/>
          <w:sz w:val="24"/>
          <w:szCs w:val="24"/>
        </w:rPr>
        <w:t>Employee:-</w:t>
      </w:r>
    </w:p>
    <w:p w:rsidR="00143F35" w:rsidRPr="00867F3B" w:rsidRDefault="00143F35" w:rsidP="00143F35">
      <w:pPr>
        <w:jc w:val="both"/>
        <w:rPr>
          <w:rFonts w:ascii="Times New Roman" w:eastAsia="Calibri" w:hAnsi="Times New Roman" w:cs="Times New Roman"/>
          <w:sz w:val="24"/>
          <w:szCs w:val="24"/>
          <w:u w:val="single"/>
        </w:rPr>
      </w:pPr>
      <w:r w:rsidRPr="00867F3B">
        <w:rPr>
          <w:rFonts w:ascii="Times New Roman" w:eastAsia="Calibri" w:hAnsi="Times New Roman" w:cs="Times New Roman"/>
          <w:sz w:val="24"/>
          <w:szCs w:val="24"/>
        </w:rPr>
        <w:t>In this module employee has the privileges to use his username and password for login and he can see the request given by the customer and he can pass the process to the Business Manager and maintain the record of the customers.</w:t>
      </w:r>
      <w:r w:rsidRPr="00867F3B">
        <w:rPr>
          <w:rFonts w:ascii="Times New Roman" w:eastAsia="Calibri" w:hAnsi="Times New Roman" w:cs="Times New Roman"/>
          <w:sz w:val="24"/>
          <w:szCs w:val="24"/>
          <w:u w:val="single"/>
        </w:rPr>
        <w:t xml:space="preserve"> </w:t>
      </w:r>
    </w:p>
    <w:p w:rsidR="00143F35" w:rsidRPr="00867F3B" w:rsidRDefault="00143F35" w:rsidP="00143F35">
      <w:pPr>
        <w:jc w:val="both"/>
        <w:rPr>
          <w:rFonts w:ascii="Times New Roman" w:eastAsia="Calibri" w:hAnsi="Times New Roman" w:cs="Times New Roman"/>
          <w:b/>
          <w:sz w:val="24"/>
          <w:szCs w:val="24"/>
        </w:rPr>
      </w:pPr>
      <w:r w:rsidRPr="00867F3B">
        <w:rPr>
          <w:rFonts w:ascii="Times New Roman" w:eastAsia="Calibri" w:hAnsi="Times New Roman" w:cs="Times New Roman"/>
          <w:b/>
          <w:sz w:val="24"/>
          <w:szCs w:val="24"/>
        </w:rPr>
        <w:t>Reports:-</w:t>
      </w:r>
    </w:p>
    <w:p w:rsidR="00143F35" w:rsidRPr="00867F3B" w:rsidRDefault="00143F35" w:rsidP="00143F35">
      <w:pPr>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This module contains all the information about the reports generated by the Employees based on the Performance and by the leave status.</w:t>
      </w:r>
    </w:p>
    <w:p w:rsidR="00143F35" w:rsidRPr="00365D2A" w:rsidRDefault="00143F35" w:rsidP="00143F35">
      <w:pPr>
        <w:jc w:val="both"/>
        <w:rPr>
          <w:rFonts w:ascii="Times New Roman" w:eastAsia="Calibri" w:hAnsi="Times New Roman" w:cs="Times New Roman"/>
          <w:b/>
          <w:sz w:val="24"/>
          <w:szCs w:val="24"/>
        </w:rPr>
      </w:pPr>
      <w:r w:rsidRPr="00365D2A">
        <w:rPr>
          <w:rFonts w:ascii="Times New Roman" w:eastAsia="Calibri" w:hAnsi="Times New Roman" w:cs="Times New Roman"/>
          <w:b/>
          <w:sz w:val="24"/>
          <w:szCs w:val="24"/>
        </w:rPr>
        <w:t xml:space="preserve">Authentication:- </w:t>
      </w:r>
    </w:p>
    <w:p w:rsidR="00143F35" w:rsidRDefault="00143F35" w:rsidP="00143F35">
      <w:pPr>
        <w:jc w:val="both"/>
        <w:rPr>
          <w:rFonts w:ascii="Times New Roman" w:eastAsia="Calibri" w:hAnsi="Times New Roman" w:cs="Times New Roman"/>
          <w:sz w:val="24"/>
          <w:szCs w:val="24"/>
        </w:rPr>
      </w:pPr>
      <w:r w:rsidRPr="00867F3B">
        <w:rPr>
          <w:rFonts w:ascii="Times New Roman" w:eastAsia="Calibri" w:hAnsi="Times New Roman" w:cs="Times New Roman"/>
          <w:sz w:val="24"/>
          <w:szCs w:val="24"/>
        </w:rPr>
        <w:t>This module contains all the information about the authenticated user. User without his username and password can’t enter into the login if he is only the authenticated user then he can enter to his login.</w:t>
      </w:r>
    </w:p>
    <w:p w:rsidR="00143F35" w:rsidRDefault="00143F35" w:rsidP="00143F35">
      <w:pPr>
        <w:jc w:val="both"/>
        <w:rPr>
          <w:rFonts w:ascii="Times New Roman" w:eastAsia="Calibri" w:hAnsi="Times New Roman" w:cs="Times New Roman"/>
          <w:sz w:val="24"/>
          <w:szCs w:val="24"/>
        </w:rPr>
      </w:pPr>
    </w:p>
    <w:p w:rsidR="00143F35" w:rsidRDefault="00143F35" w:rsidP="00143F35">
      <w:pPr>
        <w:jc w:val="both"/>
        <w:rPr>
          <w:rFonts w:ascii="Times New Roman" w:eastAsia="Calibri" w:hAnsi="Times New Roman" w:cs="Times New Roman"/>
          <w:sz w:val="24"/>
          <w:szCs w:val="24"/>
        </w:rPr>
      </w:pPr>
    </w:p>
    <w:p w:rsidR="00143F35" w:rsidRPr="00A077B4" w:rsidRDefault="00143F35" w:rsidP="00143F35">
      <w:pPr>
        <w:tabs>
          <w:tab w:val="left" w:pos="760"/>
        </w:tabs>
        <w:spacing w:after="0"/>
        <w:rPr>
          <w:rFonts w:ascii="Times New Roman" w:eastAsia="Wingdings" w:hAnsi="Times New Roman" w:cs="Times New Roman"/>
          <w:sz w:val="24"/>
          <w:szCs w:val="24"/>
        </w:rPr>
      </w:pPr>
      <w:r>
        <w:rPr>
          <w:rFonts w:ascii="Times New Roman" w:eastAsia="Times New Roman" w:hAnsi="Times New Roman" w:cs="Times New Roman"/>
          <w:b/>
          <w:sz w:val="24"/>
          <w:szCs w:val="24"/>
        </w:rPr>
        <w:lastRenderedPageBreak/>
        <w:t xml:space="preserve">2.2.2 </w:t>
      </w:r>
      <w:r w:rsidRPr="00A077B4">
        <w:rPr>
          <w:rFonts w:ascii="Times New Roman" w:eastAsia="Times New Roman" w:hAnsi="Times New Roman" w:cs="Times New Roman"/>
          <w:b/>
          <w:sz w:val="24"/>
          <w:szCs w:val="24"/>
        </w:rPr>
        <w:t>Hardware &amp; Software Requirements</w:t>
      </w:r>
    </w:p>
    <w:p w:rsidR="00143F35" w:rsidRDefault="00143F35" w:rsidP="00143F35">
      <w:pPr>
        <w:jc w:val="both"/>
        <w:rPr>
          <w:rFonts w:ascii="Times New Roman" w:hAnsi="Times New Roman" w:cs="Times New Roman"/>
          <w:b/>
          <w:sz w:val="24"/>
          <w:szCs w:val="24"/>
        </w:rPr>
      </w:pPr>
    </w:p>
    <w:p w:rsidR="00143F35" w:rsidRDefault="00143F35" w:rsidP="00143F35">
      <w:pPr>
        <w:tabs>
          <w:tab w:val="left" w:pos="1100"/>
        </w:tabs>
        <w:spacing w:after="0"/>
        <w:rPr>
          <w:rFonts w:ascii="Times New Roman" w:eastAsia="Times New Roman" w:hAnsi="Times New Roman" w:cs="Times New Roman"/>
          <w:b/>
          <w:sz w:val="24"/>
          <w:szCs w:val="24"/>
        </w:rPr>
      </w:pPr>
      <w:r w:rsidRPr="00A077B4">
        <w:rPr>
          <w:rFonts w:ascii="Times New Roman" w:eastAsia="Times New Roman" w:hAnsi="Times New Roman" w:cs="Times New Roman"/>
          <w:b/>
          <w:sz w:val="24"/>
          <w:szCs w:val="24"/>
        </w:rPr>
        <w:t>Hardware Requirements</w:t>
      </w:r>
    </w:p>
    <w:p w:rsidR="00143F35" w:rsidRDefault="00143F35" w:rsidP="00143F35">
      <w:pPr>
        <w:tabs>
          <w:tab w:val="left" w:pos="1100"/>
        </w:tabs>
        <w:spacing w:after="0"/>
        <w:rPr>
          <w:rFonts w:ascii="Times New Roman" w:eastAsia="Times New Roman" w:hAnsi="Times New Roman" w:cs="Times New Roman"/>
          <w:b/>
          <w:sz w:val="24"/>
          <w:szCs w:val="24"/>
        </w:rPr>
      </w:pPr>
    </w:p>
    <w:p w:rsidR="00143F35" w:rsidRPr="00365D2A" w:rsidRDefault="00143F35" w:rsidP="00690AED">
      <w:pPr>
        <w:numPr>
          <w:ilvl w:val="0"/>
          <w:numId w:val="21"/>
        </w:numPr>
        <w:spacing w:after="0"/>
        <w:jc w:val="both"/>
        <w:rPr>
          <w:rFonts w:ascii="Times New Roman" w:eastAsia="Calibri" w:hAnsi="Times New Roman" w:cs="Times New Roman"/>
          <w:sz w:val="24"/>
          <w:szCs w:val="24"/>
        </w:rPr>
      </w:pPr>
      <w:r w:rsidRPr="00365D2A">
        <w:rPr>
          <w:rFonts w:ascii="Times New Roman" w:eastAsia="Calibri" w:hAnsi="Times New Roman" w:cs="Times New Roman"/>
          <w:sz w:val="24"/>
          <w:szCs w:val="24"/>
        </w:rPr>
        <w:t>PIV 2.8 GHz Processor and Above</w:t>
      </w:r>
    </w:p>
    <w:p w:rsidR="00143F35" w:rsidRPr="00365D2A" w:rsidRDefault="00143F35" w:rsidP="00690AED">
      <w:pPr>
        <w:numPr>
          <w:ilvl w:val="0"/>
          <w:numId w:val="21"/>
        </w:numPr>
        <w:spacing w:after="0"/>
        <w:jc w:val="both"/>
        <w:rPr>
          <w:rFonts w:ascii="Times New Roman" w:eastAsia="Calibri" w:hAnsi="Times New Roman" w:cs="Times New Roman"/>
          <w:sz w:val="24"/>
          <w:szCs w:val="24"/>
        </w:rPr>
      </w:pPr>
      <w:r w:rsidRPr="00365D2A">
        <w:rPr>
          <w:rFonts w:ascii="Times New Roman" w:eastAsia="Calibri" w:hAnsi="Times New Roman" w:cs="Times New Roman"/>
          <w:sz w:val="24"/>
          <w:szCs w:val="24"/>
        </w:rPr>
        <w:t>RAM 512MB and Above</w:t>
      </w:r>
    </w:p>
    <w:p w:rsidR="00143F35" w:rsidRDefault="00143F35" w:rsidP="00690AED">
      <w:pPr>
        <w:numPr>
          <w:ilvl w:val="0"/>
          <w:numId w:val="21"/>
        </w:numPr>
        <w:spacing w:after="0"/>
        <w:jc w:val="both"/>
        <w:rPr>
          <w:rFonts w:ascii="Times New Roman" w:hAnsi="Times New Roman" w:cs="Times New Roman"/>
          <w:sz w:val="24"/>
          <w:szCs w:val="24"/>
        </w:rPr>
      </w:pPr>
      <w:r w:rsidRPr="00365D2A">
        <w:rPr>
          <w:rFonts w:ascii="Times New Roman" w:eastAsia="Calibri" w:hAnsi="Times New Roman" w:cs="Times New Roman"/>
          <w:sz w:val="24"/>
          <w:szCs w:val="24"/>
        </w:rPr>
        <w:t>HDD 20 GB Hard Disk Space and Above</w:t>
      </w:r>
    </w:p>
    <w:p w:rsidR="00143F35" w:rsidRPr="00365D2A" w:rsidRDefault="00143F35" w:rsidP="00143F35">
      <w:pPr>
        <w:spacing w:after="0"/>
        <w:ind w:left="720"/>
        <w:jc w:val="both"/>
        <w:rPr>
          <w:rFonts w:ascii="Times New Roman" w:eastAsia="Calibri" w:hAnsi="Times New Roman" w:cs="Times New Roman"/>
          <w:sz w:val="24"/>
          <w:szCs w:val="24"/>
        </w:rPr>
      </w:pPr>
    </w:p>
    <w:p w:rsidR="00143F35" w:rsidRPr="00365D2A" w:rsidRDefault="00143F35" w:rsidP="00143F35">
      <w:pPr>
        <w:rPr>
          <w:rFonts w:ascii="Times New Roman" w:eastAsia="Times New Roman" w:hAnsi="Times New Roman" w:cs="Times New Roman"/>
          <w:sz w:val="24"/>
          <w:szCs w:val="24"/>
        </w:rPr>
      </w:pPr>
      <w:r w:rsidRPr="001868B2">
        <w:rPr>
          <w:rFonts w:ascii="Times New Roman" w:eastAsia="Times New Roman" w:hAnsi="Times New Roman" w:cs="Times New Roman"/>
          <w:b/>
          <w:sz w:val="24"/>
          <w:szCs w:val="24"/>
        </w:rPr>
        <w:t>Software Requirements</w:t>
      </w:r>
      <w:r w:rsidRPr="00365D2A">
        <w:rPr>
          <w:rFonts w:ascii="Times New Roman" w:eastAsia="Calibri" w:hAnsi="Times New Roman" w:cs="Times New Roman"/>
          <w:b/>
          <w:sz w:val="24"/>
          <w:szCs w:val="24"/>
        </w:rPr>
        <w:t xml:space="preserve">            </w:t>
      </w:r>
      <w:r w:rsidRPr="00365D2A">
        <w:rPr>
          <w:rFonts w:ascii="Times New Roman" w:eastAsia="Calibri" w:hAnsi="Times New Roman" w:cs="Times New Roman"/>
          <w:sz w:val="24"/>
          <w:szCs w:val="24"/>
        </w:rPr>
        <w:t xml:space="preserve"> </w:t>
      </w:r>
    </w:p>
    <w:p w:rsidR="00143F35" w:rsidRPr="00365D2A" w:rsidRDefault="00143F35" w:rsidP="00690AED">
      <w:pPr>
        <w:numPr>
          <w:ilvl w:val="0"/>
          <w:numId w:val="22"/>
        </w:numPr>
        <w:spacing w:after="0"/>
        <w:jc w:val="both"/>
        <w:rPr>
          <w:rFonts w:ascii="Times New Roman" w:eastAsia="Calibri" w:hAnsi="Times New Roman" w:cs="Times New Roman"/>
          <w:sz w:val="24"/>
          <w:szCs w:val="24"/>
        </w:rPr>
      </w:pPr>
      <w:r w:rsidRPr="00365D2A">
        <w:rPr>
          <w:rFonts w:ascii="Times New Roman" w:eastAsia="Calibri" w:hAnsi="Times New Roman" w:cs="Times New Roman"/>
          <w:sz w:val="24"/>
          <w:szCs w:val="24"/>
        </w:rPr>
        <w:t>WINDOWS OS (XP / 2000 / 200 Server / 2003 Server)</w:t>
      </w:r>
    </w:p>
    <w:p w:rsidR="00143F35" w:rsidRPr="00365D2A" w:rsidRDefault="00143F35" w:rsidP="00690AED">
      <w:pPr>
        <w:numPr>
          <w:ilvl w:val="0"/>
          <w:numId w:val="22"/>
        </w:numPr>
        <w:spacing w:after="0"/>
        <w:jc w:val="both"/>
        <w:rPr>
          <w:rFonts w:ascii="Times New Roman" w:eastAsia="Calibri" w:hAnsi="Times New Roman" w:cs="Times New Roman"/>
          <w:sz w:val="24"/>
          <w:szCs w:val="24"/>
        </w:rPr>
      </w:pPr>
      <w:r w:rsidRPr="00365D2A">
        <w:rPr>
          <w:rFonts w:ascii="Times New Roman" w:eastAsia="Calibri" w:hAnsi="Times New Roman" w:cs="Times New Roman"/>
          <w:sz w:val="24"/>
          <w:szCs w:val="24"/>
        </w:rPr>
        <w:t>Visual Studio .Net 2005 Enterprise Edition</w:t>
      </w:r>
    </w:p>
    <w:p w:rsidR="00143F35" w:rsidRPr="00365D2A" w:rsidRDefault="00143F35" w:rsidP="00690AED">
      <w:pPr>
        <w:numPr>
          <w:ilvl w:val="0"/>
          <w:numId w:val="22"/>
        </w:numPr>
        <w:spacing w:after="0"/>
        <w:jc w:val="both"/>
        <w:rPr>
          <w:rFonts w:ascii="Times New Roman" w:eastAsia="Calibri" w:hAnsi="Times New Roman" w:cs="Times New Roman"/>
          <w:sz w:val="24"/>
          <w:szCs w:val="24"/>
        </w:rPr>
      </w:pPr>
      <w:r w:rsidRPr="00365D2A">
        <w:rPr>
          <w:rFonts w:ascii="Times New Roman" w:eastAsia="Calibri" w:hAnsi="Times New Roman" w:cs="Times New Roman"/>
          <w:sz w:val="24"/>
          <w:szCs w:val="24"/>
        </w:rPr>
        <w:t>Internet Information Server 5.0 (IIS)</w:t>
      </w:r>
    </w:p>
    <w:p w:rsidR="00143F35" w:rsidRPr="00365D2A" w:rsidRDefault="00143F35" w:rsidP="00690AED">
      <w:pPr>
        <w:numPr>
          <w:ilvl w:val="0"/>
          <w:numId w:val="22"/>
        </w:numPr>
        <w:spacing w:after="0"/>
        <w:jc w:val="both"/>
        <w:rPr>
          <w:rFonts w:ascii="Times New Roman" w:eastAsia="Calibri" w:hAnsi="Times New Roman" w:cs="Times New Roman"/>
          <w:sz w:val="24"/>
          <w:szCs w:val="24"/>
        </w:rPr>
      </w:pPr>
      <w:r w:rsidRPr="00365D2A">
        <w:rPr>
          <w:rFonts w:ascii="Times New Roman" w:eastAsia="Calibri" w:hAnsi="Times New Roman" w:cs="Times New Roman"/>
          <w:sz w:val="24"/>
          <w:szCs w:val="24"/>
        </w:rPr>
        <w:t>Visual Studio .Net Fra</w:t>
      </w:r>
      <w:r>
        <w:rPr>
          <w:rFonts w:ascii="Times New Roman" w:hAnsi="Times New Roman" w:cs="Times New Roman"/>
          <w:sz w:val="24"/>
          <w:szCs w:val="24"/>
        </w:rPr>
        <w:t>mework</w:t>
      </w:r>
      <w:r w:rsidRPr="00365D2A">
        <w:rPr>
          <w:rFonts w:ascii="Times New Roman" w:eastAsia="Calibri" w:hAnsi="Times New Roman" w:cs="Times New Roman"/>
          <w:sz w:val="24"/>
          <w:szCs w:val="24"/>
        </w:rPr>
        <w:t xml:space="preserve">                          </w:t>
      </w:r>
    </w:p>
    <w:p w:rsidR="00143F35" w:rsidRPr="00396B1E" w:rsidRDefault="00143F35" w:rsidP="00690AED">
      <w:pPr>
        <w:numPr>
          <w:ilvl w:val="0"/>
          <w:numId w:val="22"/>
        </w:numPr>
        <w:spacing w:after="0"/>
        <w:jc w:val="both"/>
        <w:rPr>
          <w:rFonts w:ascii="Times New Roman" w:hAnsi="Times New Roman" w:cs="Times New Roman"/>
          <w:sz w:val="24"/>
          <w:szCs w:val="24"/>
        </w:rPr>
      </w:pPr>
      <w:r w:rsidRPr="00365D2A">
        <w:rPr>
          <w:rFonts w:ascii="Times New Roman" w:eastAsia="Calibri" w:hAnsi="Times New Roman" w:cs="Times New Roman"/>
          <w:sz w:val="24"/>
          <w:szCs w:val="24"/>
        </w:rPr>
        <w:t>SQL Server 2000 Enterprise Edition</w:t>
      </w: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eastAsia="Calibri" w:hAnsi="Times New Roman" w:cs="Times New Roman"/>
          <w:sz w:val="24"/>
          <w:szCs w:val="24"/>
        </w:rPr>
      </w:pPr>
    </w:p>
    <w:p w:rsidR="00143F35" w:rsidRDefault="00143F35" w:rsidP="00143F35">
      <w:pPr>
        <w:spacing w:after="0"/>
        <w:jc w:val="both"/>
        <w:rPr>
          <w:rFonts w:ascii="Times New Roman" w:hAnsi="Times New Roman" w:cs="Times New Roman"/>
          <w:sz w:val="24"/>
          <w:szCs w:val="24"/>
        </w:rPr>
      </w:pPr>
    </w:p>
    <w:p w:rsidR="00143F35" w:rsidRPr="00365D2A" w:rsidRDefault="00143F35" w:rsidP="00143F35">
      <w:pPr>
        <w:spacing w:after="0"/>
        <w:ind w:left="720"/>
        <w:jc w:val="both"/>
        <w:rPr>
          <w:rFonts w:ascii="Times New Roman" w:eastAsia="Calibri" w:hAnsi="Times New Roman" w:cs="Times New Roman"/>
          <w:sz w:val="24"/>
          <w:szCs w:val="24"/>
        </w:rPr>
      </w:pPr>
    </w:p>
    <w:p w:rsidR="00143F35" w:rsidRPr="003D5A38" w:rsidRDefault="00143F35" w:rsidP="00143F35">
      <w:pPr>
        <w:tabs>
          <w:tab w:val="left" w:pos="440"/>
        </w:tabs>
        <w:spacing w:after="0"/>
        <w:jc w:val="both"/>
        <w:rPr>
          <w:rFonts w:ascii="Times New Roman" w:eastAsia="Times New Roman" w:hAnsi="Times New Roman" w:cs="Times New Roman"/>
          <w:b/>
          <w:color w:val="7030A0"/>
          <w:sz w:val="28"/>
          <w:szCs w:val="28"/>
        </w:rPr>
      </w:pPr>
      <w:r w:rsidRPr="003D5A38">
        <w:rPr>
          <w:rFonts w:ascii="Times New Roman" w:eastAsia="Times New Roman" w:hAnsi="Times New Roman" w:cs="Times New Roman"/>
          <w:b/>
          <w:color w:val="7030A0"/>
          <w:sz w:val="28"/>
          <w:szCs w:val="28"/>
        </w:rPr>
        <w:lastRenderedPageBreak/>
        <w:t>2.3 Data Modeling:</w:t>
      </w:r>
    </w:p>
    <w:p w:rsidR="00143F35" w:rsidRPr="002902F1" w:rsidRDefault="00143F35" w:rsidP="00143F35">
      <w:pPr>
        <w:tabs>
          <w:tab w:val="left" w:pos="440"/>
        </w:tabs>
        <w:spacing w:after="0"/>
        <w:jc w:val="both"/>
        <w:rPr>
          <w:rFonts w:ascii="Times New Roman" w:eastAsia="Times New Roman" w:hAnsi="Times New Roman" w:cs="Times New Roman"/>
          <w:b/>
          <w:sz w:val="28"/>
          <w:szCs w:val="28"/>
        </w:rPr>
      </w:pPr>
    </w:p>
    <w:p w:rsidR="00143F35" w:rsidRDefault="00143F35" w:rsidP="00143F3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2.3.1 User Specification:</w:t>
      </w:r>
    </w:p>
    <w:p w:rsidR="00143F35" w:rsidRPr="00A077B4" w:rsidRDefault="00143F35" w:rsidP="00143F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w:t>
      </w:r>
      <w:r w:rsidRPr="00A077B4">
        <w:rPr>
          <w:rFonts w:ascii="Times New Roman" w:eastAsia="Times New Roman" w:hAnsi="Times New Roman" w:cs="Times New Roman"/>
          <w:sz w:val="24"/>
          <w:szCs w:val="24"/>
        </w:rPr>
        <w:t xml:space="preserve"> type of users</w:t>
      </w:r>
    </w:p>
    <w:p w:rsidR="00143F35" w:rsidRPr="00A077B4" w:rsidRDefault="00143F35" w:rsidP="00143F35">
      <w:pPr>
        <w:jc w:val="both"/>
        <w:rPr>
          <w:rFonts w:ascii="Times New Roman" w:eastAsia="Times New Roman" w:hAnsi="Times New Roman" w:cs="Times New Roman"/>
          <w:sz w:val="24"/>
          <w:szCs w:val="24"/>
        </w:rPr>
      </w:pPr>
      <w:r w:rsidRPr="00A077B4">
        <w:rPr>
          <w:rFonts w:ascii="Times New Roman" w:eastAsia="Times New Roman" w:hAnsi="Times New Roman" w:cs="Times New Roman"/>
          <w:sz w:val="24"/>
          <w:szCs w:val="24"/>
        </w:rPr>
        <w:t>1. Admin</w:t>
      </w:r>
      <w:r>
        <w:rPr>
          <w:rFonts w:ascii="Times New Roman" w:eastAsia="Times New Roman" w:hAnsi="Times New Roman" w:cs="Times New Roman"/>
          <w:sz w:val="24"/>
          <w:szCs w:val="24"/>
        </w:rPr>
        <w:t>istrator</w:t>
      </w:r>
    </w:p>
    <w:p w:rsidR="00143F35" w:rsidRDefault="00143F35" w:rsidP="00143F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Employee</w:t>
      </w:r>
    </w:p>
    <w:p w:rsidR="00143F35" w:rsidRPr="00473AA5" w:rsidRDefault="00143F35" w:rsidP="00143F35">
      <w:pPr>
        <w:jc w:val="both"/>
        <w:rPr>
          <w:rFonts w:ascii="Times New Roman" w:hAnsi="Times New Roman" w:cs="Times New Roman"/>
          <w:sz w:val="24"/>
          <w:szCs w:val="24"/>
        </w:rPr>
      </w:pPr>
      <w:r w:rsidRPr="00473AA5">
        <w:rPr>
          <w:rFonts w:ascii="Times New Roman" w:eastAsia="Calibri" w:hAnsi="Times New Roman" w:cs="Times New Roman"/>
          <w:b/>
          <w:sz w:val="24"/>
          <w:szCs w:val="24"/>
        </w:rPr>
        <w:t>Administrator</w:t>
      </w:r>
      <w:r w:rsidRPr="00473AA5">
        <w:rPr>
          <w:rFonts w:ascii="Times New Roman" w:hAnsi="Times New Roman" w:cs="Times New Roman"/>
          <w:b/>
          <w:sz w:val="24"/>
          <w:szCs w:val="24"/>
        </w:rPr>
        <w:t>: -</w:t>
      </w:r>
    </w:p>
    <w:p w:rsidR="00143F35" w:rsidRPr="00473AA5" w:rsidRDefault="00143F35" w:rsidP="00690AED">
      <w:pPr>
        <w:pStyle w:val="ListParagraph"/>
        <w:numPr>
          <w:ilvl w:val="0"/>
          <w:numId w:val="23"/>
        </w:numPr>
        <w:jc w:val="both"/>
        <w:rPr>
          <w:rFonts w:ascii="Times New Roman" w:hAnsi="Times New Roman" w:cs="Times New Roman"/>
          <w:sz w:val="24"/>
          <w:szCs w:val="24"/>
        </w:rPr>
      </w:pPr>
      <w:r w:rsidRPr="00473AA5">
        <w:rPr>
          <w:rFonts w:ascii="Times New Roman" w:eastAsia="Calibri" w:hAnsi="Times New Roman" w:cs="Times New Roman"/>
          <w:b/>
          <w:sz w:val="24"/>
          <w:szCs w:val="24"/>
        </w:rPr>
        <w:t xml:space="preserve"> </w:t>
      </w:r>
      <w:r w:rsidRPr="00473AA5">
        <w:rPr>
          <w:rFonts w:ascii="Times New Roman" w:hAnsi="Times New Roman" w:cs="Times New Roman"/>
          <w:sz w:val="24"/>
          <w:szCs w:val="24"/>
        </w:rPr>
        <w:t>T</w:t>
      </w:r>
      <w:r w:rsidRPr="00473AA5">
        <w:rPr>
          <w:rFonts w:ascii="Times New Roman" w:eastAsia="Calibri" w:hAnsi="Times New Roman" w:cs="Times New Roman"/>
          <w:sz w:val="24"/>
          <w:szCs w:val="24"/>
        </w:rPr>
        <w:t>o add all the Employees and register them</w:t>
      </w:r>
      <w:r>
        <w:rPr>
          <w:rFonts w:ascii="Times New Roman" w:hAnsi="Times New Roman" w:cs="Times New Roman"/>
          <w:sz w:val="24"/>
          <w:szCs w:val="24"/>
        </w:rPr>
        <w:t>.</w:t>
      </w:r>
    </w:p>
    <w:p w:rsidR="00143F35" w:rsidRPr="00473AA5" w:rsidRDefault="00143F35" w:rsidP="00690AED">
      <w:pPr>
        <w:pStyle w:val="ListParagraph"/>
        <w:numPr>
          <w:ilvl w:val="0"/>
          <w:numId w:val="23"/>
        </w:numPr>
        <w:jc w:val="both"/>
        <w:rPr>
          <w:rFonts w:ascii="Times New Roman" w:hAnsi="Times New Roman" w:cs="Times New Roman"/>
          <w:sz w:val="24"/>
          <w:szCs w:val="24"/>
        </w:rPr>
      </w:pPr>
      <w:r w:rsidRPr="00473AA5">
        <w:rPr>
          <w:rFonts w:ascii="Times New Roman" w:hAnsi="Times New Roman" w:cs="Times New Roman"/>
          <w:sz w:val="24"/>
          <w:szCs w:val="24"/>
        </w:rPr>
        <w:t>Check</w:t>
      </w:r>
      <w:r w:rsidRPr="00473AA5">
        <w:rPr>
          <w:rFonts w:ascii="Times New Roman" w:eastAsia="Calibri" w:hAnsi="Times New Roman" w:cs="Times New Roman"/>
          <w:sz w:val="24"/>
          <w:szCs w:val="24"/>
        </w:rPr>
        <w:t xml:space="preserve"> the information of the Employee</w:t>
      </w:r>
      <w:r>
        <w:rPr>
          <w:rFonts w:ascii="Times New Roman" w:hAnsi="Times New Roman" w:cs="Times New Roman"/>
          <w:sz w:val="24"/>
          <w:szCs w:val="24"/>
        </w:rPr>
        <w:t>.</w:t>
      </w:r>
      <w:r w:rsidRPr="00473AA5">
        <w:rPr>
          <w:rFonts w:ascii="Times New Roman" w:eastAsia="Calibri" w:hAnsi="Times New Roman" w:cs="Times New Roman"/>
          <w:sz w:val="24"/>
          <w:szCs w:val="24"/>
        </w:rPr>
        <w:t xml:space="preserve"> </w:t>
      </w:r>
    </w:p>
    <w:p w:rsidR="00143F35" w:rsidRPr="00473AA5" w:rsidRDefault="00143F35" w:rsidP="00690AED">
      <w:pPr>
        <w:pStyle w:val="ListParagraph"/>
        <w:numPr>
          <w:ilvl w:val="0"/>
          <w:numId w:val="23"/>
        </w:numPr>
        <w:jc w:val="both"/>
        <w:rPr>
          <w:rFonts w:ascii="Times New Roman" w:hAnsi="Times New Roman" w:cs="Times New Roman"/>
          <w:sz w:val="24"/>
          <w:szCs w:val="24"/>
        </w:rPr>
      </w:pPr>
      <w:r w:rsidRPr="00473AA5">
        <w:rPr>
          <w:rFonts w:ascii="Times New Roman" w:hAnsi="Times New Roman" w:cs="Times New Roman"/>
          <w:sz w:val="24"/>
          <w:szCs w:val="24"/>
        </w:rPr>
        <w:t>Check</w:t>
      </w:r>
      <w:r w:rsidRPr="00473AA5">
        <w:rPr>
          <w:rFonts w:ascii="Times New Roman" w:eastAsia="Calibri" w:hAnsi="Times New Roman" w:cs="Times New Roman"/>
          <w:sz w:val="24"/>
          <w:szCs w:val="24"/>
        </w:rPr>
        <w:t xml:space="preserve"> the status of the leave when they have taken and what type of leave they have taken and search is done based on the </w:t>
      </w:r>
      <w:r w:rsidRPr="00473AA5">
        <w:rPr>
          <w:rFonts w:ascii="Times New Roman" w:hAnsi="Times New Roman" w:cs="Times New Roman"/>
          <w:sz w:val="24"/>
          <w:szCs w:val="24"/>
        </w:rPr>
        <w:t>employee.</w:t>
      </w:r>
    </w:p>
    <w:p w:rsidR="00143F35" w:rsidRDefault="00143F35" w:rsidP="00690AED">
      <w:pPr>
        <w:pStyle w:val="ListParagraph"/>
        <w:numPr>
          <w:ilvl w:val="0"/>
          <w:numId w:val="23"/>
        </w:numPr>
        <w:jc w:val="both"/>
        <w:rPr>
          <w:rFonts w:ascii="Times New Roman" w:hAnsi="Times New Roman" w:cs="Times New Roman"/>
          <w:sz w:val="24"/>
          <w:szCs w:val="24"/>
        </w:rPr>
      </w:pPr>
      <w:r w:rsidRPr="00473AA5">
        <w:rPr>
          <w:rFonts w:ascii="Times New Roman" w:hAnsi="Times New Roman" w:cs="Times New Roman"/>
          <w:sz w:val="24"/>
          <w:szCs w:val="24"/>
        </w:rPr>
        <w:t>Report is generation</w:t>
      </w:r>
      <w:r w:rsidRPr="00473AA5">
        <w:rPr>
          <w:rFonts w:ascii="Times New Roman" w:eastAsia="Calibri" w:hAnsi="Times New Roman" w:cs="Times New Roman"/>
          <w:sz w:val="24"/>
          <w:szCs w:val="24"/>
        </w:rPr>
        <w:t xml:space="preserve"> based on employee.</w:t>
      </w:r>
    </w:p>
    <w:p w:rsidR="00143F35" w:rsidRPr="00473AA5" w:rsidRDefault="00143F35" w:rsidP="00143F35">
      <w:pPr>
        <w:jc w:val="both"/>
        <w:rPr>
          <w:rFonts w:ascii="Times New Roman" w:eastAsia="Calibri" w:hAnsi="Times New Roman" w:cs="Times New Roman"/>
          <w:b/>
          <w:sz w:val="24"/>
          <w:szCs w:val="24"/>
        </w:rPr>
      </w:pPr>
      <w:r w:rsidRPr="00473AA5">
        <w:rPr>
          <w:rFonts w:ascii="Times New Roman" w:eastAsia="Calibri" w:hAnsi="Times New Roman" w:cs="Times New Roman"/>
          <w:b/>
          <w:sz w:val="24"/>
          <w:szCs w:val="24"/>
        </w:rPr>
        <w:t>Employee:-</w:t>
      </w:r>
    </w:p>
    <w:p w:rsidR="00143F35" w:rsidRDefault="00143F35" w:rsidP="00690AED">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T</w:t>
      </w:r>
      <w:r w:rsidRPr="00473AA5">
        <w:rPr>
          <w:rFonts w:ascii="Times New Roman" w:eastAsia="Calibri" w:hAnsi="Times New Roman" w:cs="Times New Roman"/>
          <w:sz w:val="24"/>
          <w:szCs w:val="24"/>
        </w:rPr>
        <w:t>o use his user</w:t>
      </w:r>
      <w:r>
        <w:rPr>
          <w:rFonts w:ascii="Times New Roman" w:hAnsi="Times New Roman" w:cs="Times New Roman"/>
          <w:sz w:val="24"/>
          <w:szCs w:val="24"/>
        </w:rPr>
        <w:t>name and password for login.</w:t>
      </w:r>
    </w:p>
    <w:p w:rsidR="00143F35" w:rsidRDefault="00143F35" w:rsidP="00690AED">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H</w:t>
      </w:r>
      <w:r w:rsidRPr="00473AA5">
        <w:rPr>
          <w:rFonts w:ascii="Times New Roman" w:eastAsia="Calibri" w:hAnsi="Times New Roman" w:cs="Times New Roman"/>
          <w:sz w:val="24"/>
          <w:szCs w:val="24"/>
        </w:rPr>
        <w:t>e can see the re</w:t>
      </w:r>
      <w:r>
        <w:rPr>
          <w:rFonts w:ascii="Times New Roman" w:hAnsi="Times New Roman" w:cs="Times New Roman"/>
          <w:sz w:val="24"/>
          <w:szCs w:val="24"/>
        </w:rPr>
        <w:t>quest given by the customer.</w:t>
      </w:r>
    </w:p>
    <w:p w:rsidR="00143F35" w:rsidRDefault="00143F35" w:rsidP="00690AED">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H</w:t>
      </w:r>
      <w:r w:rsidRPr="00473AA5">
        <w:rPr>
          <w:rFonts w:ascii="Times New Roman" w:eastAsia="Calibri" w:hAnsi="Times New Roman" w:cs="Times New Roman"/>
          <w:sz w:val="24"/>
          <w:szCs w:val="24"/>
        </w:rPr>
        <w:t>e can pass the pro</w:t>
      </w:r>
      <w:r>
        <w:rPr>
          <w:rFonts w:ascii="Times New Roman" w:hAnsi="Times New Roman" w:cs="Times New Roman"/>
          <w:sz w:val="24"/>
          <w:szCs w:val="24"/>
        </w:rPr>
        <w:t>cess to the Business Manager.</w:t>
      </w:r>
    </w:p>
    <w:p w:rsidR="00143F35" w:rsidRPr="00143F35" w:rsidRDefault="00143F35" w:rsidP="00690AED">
      <w:pPr>
        <w:pStyle w:val="ListParagraph"/>
        <w:numPr>
          <w:ilvl w:val="0"/>
          <w:numId w:val="24"/>
        </w:numPr>
        <w:jc w:val="both"/>
        <w:rPr>
          <w:rFonts w:ascii="Times New Roman" w:eastAsia="Calibri" w:hAnsi="Times New Roman" w:cs="Times New Roman"/>
          <w:b/>
          <w:sz w:val="24"/>
          <w:szCs w:val="24"/>
        </w:rPr>
      </w:pPr>
      <w:r>
        <w:rPr>
          <w:rFonts w:ascii="Times New Roman" w:hAnsi="Times New Roman" w:cs="Times New Roman"/>
          <w:sz w:val="24"/>
          <w:szCs w:val="24"/>
        </w:rPr>
        <w:t>M</w:t>
      </w:r>
      <w:r w:rsidRPr="00473AA5">
        <w:rPr>
          <w:rFonts w:ascii="Times New Roman" w:eastAsia="Calibri" w:hAnsi="Times New Roman" w:cs="Times New Roman"/>
          <w:sz w:val="24"/>
          <w:szCs w:val="24"/>
        </w:rPr>
        <w:t>aintain the record of the customers</w:t>
      </w:r>
      <w:r>
        <w:rPr>
          <w:rFonts w:ascii="Times New Roman" w:hAnsi="Times New Roman" w:cs="Times New Roman"/>
          <w:sz w:val="24"/>
          <w:szCs w:val="24"/>
        </w:rPr>
        <w:t>.</w:t>
      </w:r>
    </w:p>
    <w:p w:rsidR="00143F35" w:rsidRPr="00473AA5" w:rsidRDefault="00143F35" w:rsidP="00690AED">
      <w:pPr>
        <w:pStyle w:val="ListParagraph"/>
        <w:numPr>
          <w:ilvl w:val="0"/>
          <w:numId w:val="24"/>
        </w:numPr>
        <w:jc w:val="both"/>
        <w:rPr>
          <w:rFonts w:ascii="Times New Roman" w:eastAsia="Calibri"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Pr="00712F44">
        <w:rPr>
          <w:rFonts w:ascii="Times New Roman" w:eastAsia="Times New Roman" w:hAnsi="Times New Roman" w:cs="Times New Roman"/>
          <w:b/>
          <w:sz w:val="24"/>
          <w:szCs w:val="24"/>
        </w:rPr>
        <w:t>.3.2 Data Dictionary</w:t>
      </w:r>
      <w:r>
        <w:rPr>
          <w:rFonts w:ascii="Times New Roman" w:eastAsia="Times New Roman" w:hAnsi="Times New Roman" w:cs="Times New Roman"/>
          <w:b/>
          <w:sz w:val="24"/>
          <w:szCs w:val="24"/>
        </w:rPr>
        <w:t>:</w:t>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b/>
          <w:noProof/>
          <w:sz w:val="36"/>
          <w:lang w:val="en-IN" w:eastAsia="en-IN"/>
        </w:rPr>
        <w:drawing>
          <wp:inline distT="0" distB="0" distL="0" distR="0">
            <wp:extent cx="3431816" cy="2536466"/>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3434715" cy="2538609"/>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b/>
          <w:noProof/>
          <w:sz w:val="36"/>
          <w:lang w:val="en-IN" w:eastAsia="en-IN"/>
        </w:rPr>
        <w:lastRenderedPageBreak/>
        <w:drawing>
          <wp:inline distT="0" distB="0" distL="0" distR="0">
            <wp:extent cx="3371215" cy="1311910"/>
            <wp:effectExtent l="19050" t="0" r="63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3371215" cy="1311910"/>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b/>
          <w:noProof/>
          <w:sz w:val="36"/>
          <w:lang w:val="en-IN" w:eastAsia="en-IN"/>
        </w:rPr>
        <w:drawing>
          <wp:inline distT="0" distB="0" distL="0" distR="0">
            <wp:extent cx="3434715" cy="2687320"/>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434715" cy="2687320"/>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b/>
          <w:noProof/>
          <w:sz w:val="36"/>
          <w:lang w:val="en-IN" w:eastAsia="en-IN"/>
        </w:rPr>
        <w:drawing>
          <wp:inline distT="0" distB="0" distL="0" distR="0">
            <wp:extent cx="3291840" cy="1717675"/>
            <wp:effectExtent l="19050" t="0" r="381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3291840" cy="1717675"/>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b/>
          <w:noProof/>
          <w:sz w:val="36"/>
          <w:lang w:val="en-IN" w:eastAsia="en-IN"/>
        </w:rPr>
        <w:lastRenderedPageBreak/>
        <w:drawing>
          <wp:inline distT="0" distB="0" distL="0" distR="0">
            <wp:extent cx="3363595" cy="1964055"/>
            <wp:effectExtent l="19050" t="0" r="825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3363595" cy="1964055"/>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noProof/>
          <w:lang w:val="en-IN" w:eastAsia="en-IN"/>
        </w:rPr>
        <w:drawing>
          <wp:inline distT="0" distB="0" distL="0" distR="0">
            <wp:extent cx="3347720" cy="3029585"/>
            <wp:effectExtent l="19050" t="0" r="508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3347720" cy="3029585"/>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noProof/>
          <w:lang w:val="en-IN" w:eastAsia="en-IN"/>
        </w:rPr>
        <w:lastRenderedPageBreak/>
        <w:drawing>
          <wp:inline distT="0" distB="0" distL="0" distR="0">
            <wp:extent cx="3331845" cy="2035810"/>
            <wp:effectExtent l="19050" t="0" r="1905"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srcRect/>
                    <a:stretch>
                      <a:fillRect/>
                    </a:stretch>
                  </pic:blipFill>
                  <pic:spPr bwMode="auto">
                    <a:xfrm>
                      <a:off x="0" y="0"/>
                      <a:ext cx="3331845" cy="2035810"/>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noProof/>
          <w:lang w:val="en-IN" w:eastAsia="en-IN"/>
        </w:rPr>
        <w:drawing>
          <wp:inline distT="0" distB="0" distL="0" distR="0">
            <wp:extent cx="3363595" cy="1645920"/>
            <wp:effectExtent l="19050" t="0" r="8255"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3363595" cy="1645920"/>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noProof/>
          <w:lang w:val="en-IN" w:eastAsia="en-IN"/>
        </w:rPr>
        <w:drawing>
          <wp:inline distT="0" distB="0" distL="0" distR="0">
            <wp:extent cx="3283585" cy="1645920"/>
            <wp:effectExtent l="19050" t="0" r="0"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3283585" cy="1645920"/>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noProof/>
          <w:lang w:val="en-IN" w:eastAsia="en-IN"/>
        </w:rPr>
        <w:lastRenderedPageBreak/>
        <w:drawing>
          <wp:inline distT="0" distB="0" distL="0" distR="0">
            <wp:extent cx="3283585" cy="1645920"/>
            <wp:effectExtent l="1905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3283585" cy="1645920"/>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noProof/>
          <w:lang w:val="en-IN" w:eastAsia="en-IN"/>
        </w:rPr>
        <w:drawing>
          <wp:inline distT="0" distB="0" distL="0" distR="0">
            <wp:extent cx="3347720" cy="1304290"/>
            <wp:effectExtent l="19050" t="0" r="5080" b="0"/>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3347720" cy="1304290"/>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r>
        <w:rPr>
          <w:noProof/>
          <w:lang w:val="en-IN" w:eastAsia="en-IN"/>
        </w:rPr>
        <w:drawing>
          <wp:inline distT="0" distB="0" distL="0" distR="0">
            <wp:extent cx="3371215" cy="1232535"/>
            <wp:effectExtent l="19050" t="0" r="635" b="0"/>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srcRect/>
                    <a:stretch>
                      <a:fillRect/>
                    </a:stretch>
                  </pic:blipFill>
                  <pic:spPr bwMode="auto">
                    <a:xfrm>
                      <a:off x="0" y="0"/>
                      <a:ext cx="3371215" cy="1232535"/>
                    </a:xfrm>
                    <a:prstGeom prst="rect">
                      <a:avLst/>
                    </a:prstGeom>
                    <a:noFill/>
                    <a:ln w="9525">
                      <a:noFill/>
                      <a:miter lim="800000"/>
                      <a:headEnd/>
                      <a:tailEnd/>
                    </a:ln>
                  </pic:spPr>
                </pic:pic>
              </a:graphicData>
            </a:graphic>
          </wp:inline>
        </w:drawing>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Pr="003D5A38" w:rsidRDefault="00143F35" w:rsidP="00143F35">
      <w:pPr>
        <w:rPr>
          <w:rFonts w:ascii="Times New Roman" w:hAnsi="Times New Roman" w:cs="Times New Roman"/>
          <w:b/>
          <w:color w:val="7030A0"/>
          <w:sz w:val="28"/>
          <w:szCs w:val="28"/>
        </w:rPr>
      </w:pPr>
      <w:r w:rsidRPr="003D5A38">
        <w:rPr>
          <w:rFonts w:ascii="Times New Roman" w:hAnsi="Times New Roman" w:cs="Times New Roman"/>
          <w:b/>
          <w:color w:val="7030A0"/>
          <w:sz w:val="28"/>
          <w:szCs w:val="28"/>
        </w:rPr>
        <w:lastRenderedPageBreak/>
        <w:t>2.4 Software Designing:</w:t>
      </w:r>
    </w:p>
    <w:p w:rsidR="00143F35" w:rsidRPr="004F455D" w:rsidRDefault="00143F35" w:rsidP="00143F35">
      <w:pPr>
        <w:rPr>
          <w:rFonts w:ascii="Times New Roman" w:hAnsi="Times New Roman" w:cs="Times New Roman"/>
          <w:b/>
          <w:sz w:val="24"/>
          <w:szCs w:val="24"/>
        </w:rPr>
      </w:pPr>
      <w:r w:rsidRPr="004F455D">
        <w:rPr>
          <w:rFonts w:ascii="Times New Roman" w:hAnsi="Times New Roman" w:cs="Times New Roman"/>
          <w:b/>
          <w:sz w:val="24"/>
          <w:szCs w:val="24"/>
        </w:rPr>
        <w:t>Use Case diagram for Admin</w:t>
      </w:r>
    </w:p>
    <w:p w:rsidR="00143F35" w:rsidRDefault="00775004" w:rsidP="00143F35">
      <w:r w:rsidRPr="00775004">
        <w:rPr>
          <w:noProof/>
        </w:rPr>
        <w:pict>
          <v:line id="_x0000_s1135" style="position:absolute;flip:y;z-index:251717632" from="87.75pt,14pt" to="237.75pt,170.3pt" strokecolor="red"/>
        </w:pict>
      </w:r>
      <w:r w:rsidRPr="00775004">
        <w:rPr>
          <w:noProof/>
        </w:rPr>
        <w:pict>
          <v:oval id="_x0000_s1118" style="position:absolute;margin-left:234pt;margin-top:3.15pt;width:155.25pt;height:22.95pt;z-index:251700224" fillcolor="#ffc" strokecolor="red">
            <v:textbox>
              <w:txbxContent>
                <w:p w:rsidR="008F0CC7" w:rsidRDefault="008F0CC7" w:rsidP="00143F35">
                  <w:r>
                    <w:t xml:space="preserve">       Home Page</w:t>
                  </w:r>
                </w:p>
              </w:txbxContent>
            </v:textbox>
          </v:oval>
        </w:pict>
      </w:r>
    </w:p>
    <w:p w:rsidR="00143F35" w:rsidRDefault="00775004" w:rsidP="00143F35">
      <w:r w:rsidRPr="00775004">
        <w:rPr>
          <w:noProof/>
        </w:rPr>
        <w:pict>
          <v:oval id="_x0000_s1119" style="position:absolute;margin-left:227.7pt;margin-top:20.4pt;width:155.5pt;height:23.05pt;z-index:251701248" fillcolor="#ffc" strokecolor="red">
            <v:textbox>
              <w:txbxContent>
                <w:p w:rsidR="008F0CC7" w:rsidRDefault="008F0CC7" w:rsidP="00143F35">
                  <w:r>
                    <w:t xml:space="preserve">       Login Page</w:t>
                  </w:r>
                </w:p>
              </w:txbxContent>
            </v:textbox>
          </v:oval>
        </w:pict>
      </w:r>
    </w:p>
    <w:p w:rsidR="00143F35" w:rsidRDefault="00775004" w:rsidP="00143F35">
      <w:r w:rsidRPr="00775004">
        <w:rPr>
          <w:noProof/>
        </w:rPr>
        <w:pict>
          <v:line id="_x0000_s1136" style="position:absolute;flip:y;z-index:251718656" from="73.95pt,10.05pt" to="227.7pt,127.05pt" strokecolor="red"/>
        </w:pict>
      </w:r>
    </w:p>
    <w:p w:rsidR="00143F35" w:rsidRDefault="00775004" w:rsidP="00143F35">
      <w:r w:rsidRPr="00775004">
        <w:rPr>
          <w:noProof/>
        </w:rPr>
        <w:pict>
          <v:line id="_x0000_s1137" style="position:absolute;flip:y;z-index:251719680" from="79.75pt,20.6pt" to="233.5pt,101.6pt" strokecolor="red"/>
        </w:pict>
      </w:r>
      <w:r w:rsidRPr="00775004">
        <w:rPr>
          <w:noProof/>
        </w:rPr>
        <w:pict>
          <v:oval id="_x0000_s1120" style="position:absolute;margin-left:227.7pt;margin-top:13.05pt;width:155.5pt;height:23.05pt;z-index:251702272" fillcolor="#ffc" strokecolor="red">
            <v:textbox>
              <w:txbxContent>
                <w:p w:rsidR="008F0CC7" w:rsidRDefault="008F0CC7" w:rsidP="00143F35">
                  <w:r>
                    <w:t>Admin Home Page</w:t>
                  </w:r>
                </w:p>
              </w:txbxContent>
            </v:textbox>
          </v:oval>
        </w:pict>
      </w:r>
    </w:p>
    <w:p w:rsidR="00143F35" w:rsidRDefault="00775004" w:rsidP="00143F35">
      <w:r w:rsidRPr="00775004">
        <w:rPr>
          <w:noProof/>
        </w:rPr>
        <w:pict>
          <v:group id="_x0000_s1112" style="position:absolute;margin-left:61pt;margin-top:24.75pt;width:18pt;height:63pt;z-index:251699200" coordorigin="1800,1980" coordsize="360,1260">
            <v:oval id="_x0000_s1113" style="position:absolute;left:1800;top:1980;width:360;height:360" fillcolor="#ffc" strokecolor="red"/>
            <v:line id="_x0000_s1114" style="position:absolute" from="1980,2340" to="1980,3060" strokecolor="red"/>
            <v:line id="_x0000_s1115" style="position:absolute" from="1800,2700" to="2160,2700" strokecolor="red"/>
            <v:line id="_x0000_s1116" style="position:absolute;flip:x" from="1800,3060" to="1980,3240" strokecolor="red"/>
            <v:line id="_x0000_s1117" style="position:absolute" from="1980,3060" to="2160,3240" strokecolor="red"/>
          </v:group>
        </w:pict>
      </w:r>
    </w:p>
    <w:p w:rsidR="00143F35" w:rsidRDefault="00775004" w:rsidP="00143F35">
      <w:r w:rsidRPr="00775004">
        <w:rPr>
          <w:noProof/>
        </w:rPr>
        <w:pict>
          <v:line id="_x0000_s1143" style="position:absolute;z-index:251725824" from="83.25pt,8.5pt" to="237pt,338.2pt" strokecolor="red"/>
        </w:pict>
      </w:r>
      <w:r w:rsidRPr="00775004">
        <w:rPr>
          <w:noProof/>
        </w:rPr>
        <w:pict>
          <v:line id="_x0000_s1142" style="position:absolute;z-index:251724800" from="84pt,12.5pt" to="237.75pt,299.45pt" strokecolor="red"/>
        </w:pict>
      </w:r>
      <w:r w:rsidRPr="00775004">
        <w:rPr>
          <w:noProof/>
        </w:rPr>
        <w:pict>
          <v:line id="_x0000_s1141" style="position:absolute;z-index:251723776" from="79.75pt,18.2pt" to="232.75pt,267.15pt" strokecolor="red"/>
        </w:pict>
      </w:r>
      <w:r w:rsidRPr="00775004">
        <w:rPr>
          <w:noProof/>
        </w:rPr>
        <w:pict>
          <v:line id="_x0000_s1129" style="position:absolute;flip:y;z-index:251711488" from="80.5pt,12.5pt" to="233.5pt,50.75pt" strokecolor="red"/>
        </w:pict>
      </w:r>
      <w:r w:rsidRPr="00775004">
        <w:rPr>
          <w:noProof/>
        </w:rPr>
        <w:pict>
          <v:oval id="_x0000_s1121" style="position:absolute;margin-left:233.75pt;margin-top:1.05pt;width:155.5pt;height:28.75pt;z-index:251703296" fillcolor="#ffc" strokecolor="red">
            <v:textbox>
              <w:txbxContent>
                <w:p w:rsidR="008F0CC7" w:rsidRPr="00BA14E7" w:rsidRDefault="008F0CC7" w:rsidP="00143F35">
                  <w:r>
                    <w:t>Add/Delete Dept</w:t>
                  </w:r>
                </w:p>
              </w:txbxContent>
            </v:textbox>
          </v:oval>
        </w:pict>
      </w:r>
    </w:p>
    <w:p w:rsidR="00143F35" w:rsidRDefault="00775004" w:rsidP="00143F35">
      <w:r w:rsidRPr="00775004">
        <w:rPr>
          <w:noProof/>
        </w:rPr>
        <w:pict>
          <v:line id="_x0000_s1128" style="position:absolute;z-index:251710464" from="81.25pt,1.05pt" to="234.25pt,210.3pt" strokecolor="red"/>
        </w:pict>
      </w:r>
      <w:r w:rsidRPr="00775004">
        <w:rPr>
          <w:noProof/>
        </w:rPr>
        <w:pict>
          <v:line id="_x0000_s1134" style="position:absolute;z-index:251716608" from="80.25pt,17.65pt" to="234pt,184.15pt" strokecolor="red"/>
        </w:pict>
      </w:r>
      <w:r w:rsidRPr="00775004">
        <w:rPr>
          <w:noProof/>
        </w:rPr>
        <w:pict>
          <v:line id="_x0000_s1133" style="position:absolute;z-index:251715584" from="81pt,17.65pt" to="234pt,145.9pt" strokecolor="red"/>
        </w:pict>
      </w:r>
      <w:r w:rsidRPr="00775004">
        <w:rPr>
          <w:noProof/>
        </w:rPr>
        <w:pict>
          <v:line id="_x0000_s1132" style="position:absolute;z-index:251714560" from="80.5pt,25.3pt" to="234.25pt,109.3pt" strokecolor="red"/>
        </w:pict>
      </w:r>
      <w:r w:rsidRPr="00775004">
        <w:rPr>
          <w:noProof/>
        </w:rPr>
        <w:pict>
          <v:line id="_x0000_s1131" style="position:absolute;z-index:251713536" from="84pt,25.3pt" to="237pt,68.8pt" strokecolor="red"/>
        </w:pict>
      </w:r>
      <w:r w:rsidRPr="00775004">
        <w:rPr>
          <w:noProof/>
        </w:rPr>
        <w:pict>
          <v:line id="_x0000_s1130" style="position:absolute;z-index:251712512" from="84pt,25.3pt" to="237.75pt,27.85pt" strokecolor="red"/>
        </w:pict>
      </w:r>
      <w:r w:rsidRPr="00775004">
        <w:rPr>
          <w:noProof/>
        </w:rPr>
        <w:pict>
          <v:oval id="_x0000_s1122" style="position:absolute;margin-left:234pt;margin-top:17.65pt;width:155.5pt;height:23.05pt;z-index:251704320" fillcolor="#ffc" strokecolor="red">
            <v:textbox style="mso-next-textbox:#_x0000_s1122">
              <w:txbxContent>
                <w:p w:rsidR="008F0CC7" w:rsidRDefault="008F0CC7" w:rsidP="00143F35">
                  <w:r>
                    <w:t>Add/Delete Employee</w:t>
                  </w:r>
                </w:p>
              </w:txbxContent>
            </v:textbox>
          </v:oval>
        </w:pict>
      </w:r>
    </w:p>
    <w:p w:rsidR="00143F35" w:rsidRDefault="00775004" w:rsidP="00143F35">
      <w:r w:rsidRPr="00775004">
        <w:rPr>
          <w:noProof/>
        </w:rPr>
        <w:pict>
          <v:rect id="_x0000_s1174" style="position:absolute;margin-left:41.45pt;margin-top:19.8pt;width:53.25pt;height:18pt;z-index:251752448" strokecolor="white">
            <v:textbox style="mso-next-textbox:#_x0000_s1174">
              <w:txbxContent>
                <w:p w:rsidR="008F0CC7" w:rsidRPr="004C6A5E" w:rsidRDefault="008F0CC7" w:rsidP="00143F35">
                  <w:pPr>
                    <w:jc w:val="center"/>
                    <w:rPr>
                      <w:b/>
                      <w:szCs w:val="18"/>
                    </w:rPr>
                  </w:pPr>
                  <w:r w:rsidRPr="004C6A5E">
                    <w:rPr>
                      <w:b/>
                      <w:szCs w:val="18"/>
                    </w:rPr>
                    <w:t>Admin</w:t>
                  </w:r>
                </w:p>
              </w:txbxContent>
            </v:textbox>
          </v:rect>
        </w:pict>
      </w:r>
    </w:p>
    <w:p w:rsidR="00143F35" w:rsidRDefault="00775004" w:rsidP="00143F35">
      <w:r w:rsidRPr="00775004">
        <w:rPr>
          <w:noProof/>
        </w:rPr>
        <w:pict>
          <v:oval id="_x0000_s1123" style="position:absolute;margin-left:233.75pt;margin-top:4.85pt;width:155.5pt;height:23.05pt;z-index:251705344" fillcolor="#ffc" strokecolor="red">
            <v:textbox>
              <w:txbxContent>
                <w:p w:rsidR="008F0CC7" w:rsidRDefault="008F0CC7" w:rsidP="00143F35">
                  <w:r>
                    <w:t>Add / Delete Leave</w:t>
                  </w:r>
                </w:p>
              </w:txbxContent>
            </v:textbox>
          </v:oval>
        </w:pict>
      </w:r>
      <w:r w:rsidR="00143F35">
        <w:t xml:space="preserve">              </w:t>
      </w:r>
    </w:p>
    <w:p w:rsidR="00143F35" w:rsidRDefault="00775004" w:rsidP="00143F35">
      <w:r w:rsidRPr="00775004">
        <w:rPr>
          <w:noProof/>
        </w:rPr>
        <w:pict>
          <v:oval id="_x0000_s1124" style="position:absolute;margin-left:227.7pt;margin-top:16.3pt;width:155.5pt;height:23.05pt;z-index:251706368" fillcolor="#ffc" strokecolor="red">
            <v:textbox>
              <w:txbxContent>
                <w:p w:rsidR="008F0CC7" w:rsidRDefault="008F0CC7" w:rsidP="00143F35">
                  <w:r>
                    <w:t>Leave Checking</w:t>
                  </w:r>
                </w:p>
              </w:txbxContent>
            </v:textbox>
          </v:oval>
        </w:pict>
      </w:r>
    </w:p>
    <w:p w:rsidR="00143F35" w:rsidRDefault="00143F35" w:rsidP="00143F35"/>
    <w:p w:rsidR="00143F35" w:rsidRDefault="00775004" w:rsidP="00143F35">
      <w:r w:rsidRPr="00775004">
        <w:rPr>
          <w:noProof/>
        </w:rPr>
        <w:pict>
          <v:oval id="_x0000_s1125" style="position:absolute;margin-left:227.7pt;margin-top:2.25pt;width:155.5pt;height:23.05pt;z-index:251707392" fillcolor="#ffc" strokecolor="red">
            <v:textbox>
              <w:txbxContent>
                <w:p w:rsidR="008F0CC7" w:rsidRDefault="008F0CC7" w:rsidP="00143F35">
                  <w:r>
                    <w:t>Leave Sanction</w:t>
                  </w:r>
                </w:p>
              </w:txbxContent>
            </v:textbox>
          </v:oval>
        </w:pict>
      </w:r>
    </w:p>
    <w:p w:rsidR="00143F35" w:rsidRDefault="00775004" w:rsidP="00143F35">
      <w:r w:rsidRPr="00775004">
        <w:rPr>
          <w:noProof/>
        </w:rPr>
        <w:pict>
          <v:oval id="_x0000_s1126" style="position:absolute;margin-left:220.75pt;margin-top:8.8pt;width:155.5pt;height:23.05pt;z-index:251708416" fillcolor="#ffc" strokecolor="red">
            <v:textbox>
              <w:txbxContent>
                <w:p w:rsidR="008F0CC7" w:rsidRDefault="008F0CC7" w:rsidP="00143F35">
                  <w:r>
                    <w:t>Monthly Leave Trans</w:t>
                  </w:r>
                </w:p>
              </w:txbxContent>
            </v:textbox>
          </v:oval>
        </w:pict>
      </w:r>
    </w:p>
    <w:p w:rsidR="00143F35" w:rsidRDefault="00775004" w:rsidP="00143F35">
      <w:r w:rsidRPr="00775004">
        <w:rPr>
          <w:noProof/>
        </w:rPr>
        <w:pict>
          <v:oval id="_x0000_s1127" style="position:absolute;margin-left:227.7pt;margin-top:16pt;width:155.5pt;height:23.05pt;z-index:251709440" fillcolor="#ffc" strokecolor="red">
            <v:textbox>
              <w:txbxContent>
                <w:p w:rsidR="008F0CC7" w:rsidRDefault="008F0CC7" w:rsidP="00143F35">
                  <w:r>
                    <w:t>Yearly Leave Trans</w:t>
                  </w:r>
                </w:p>
                <w:p w:rsidR="008F0CC7" w:rsidRDefault="008F0CC7" w:rsidP="00143F35">
                  <w:r>
                    <w:t xml:space="preserve"> Repor</w:t>
                  </w:r>
                </w:p>
              </w:txbxContent>
            </v:textbox>
          </v:oval>
        </w:pict>
      </w:r>
    </w:p>
    <w:p w:rsidR="00143F35" w:rsidRDefault="00775004" w:rsidP="00143F35">
      <w:r w:rsidRPr="00775004">
        <w:rPr>
          <w:noProof/>
        </w:rPr>
        <w:pict>
          <v:oval id="_x0000_s1138" style="position:absolute;margin-left:227.7pt;margin-top:19.45pt;width:155.5pt;height:23.05pt;z-index:251720704" fillcolor="#ffc" strokecolor="red">
            <v:textbox>
              <w:txbxContent>
                <w:p w:rsidR="008F0CC7" w:rsidRDefault="008F0CC7" w:rsidP="00143F35">
                  <w:r>
                    <w:t>Search Employee</w:t>
                  </w:r>
                </w:p>
              </w:txbxContent>
            </v:textbox>
          </v:oval>
        </w:pict>
      </w:r>
    </w:p>
    <w:p w:rsidR="00143F35" w:rsidRDefault="00143F35" w:rsidP="00143F35"/>
    <w:p w:rsidR="00143F35" w:rsidRDefault="00775004" w:rsidP="00143F35">
      <w:r w:rsidRPr="00775004">
        <w:rPr>
          <w:noProof/>
        </w:rPr>
        <w:pict>
          <v:oval id="_x0000_s1139" style="position:absolute;margin-left:233.75pt;margin-top:2.25pt;width:155.5pt;height:23.05pt;z-index:251721728" fillcolor="#ffc" strokecolor="red">
            <v:textbox>
              <w:txbxContent>
                <w:p w:rsidR="008F0CC7" w:rsidRDefault="008F0CC7" w:rsidP="00143F35">
                  <w:r>
                    <w:t>Search Leave</w:t>
                  </w:r>
                </w:p>
              </w:txbxContent>
            </v:textbox>
          </v:oval>
        </w:pict>
      </w:r>
    </w:p>
    <w:p w:rsidR="00143F35" w:rsidRDefault="00775004" w:rsidP="00143F35">
      <w:r w:rsidRPr="00775004">
        <w:rPr>
          <w:noProof/>
        </w:rPr>
        <w:pict>
          <v:oval id="_x0000_s1140" style="position:absolute;margin-left:234pt;margin-top:9.85pt;width:155.5pt;height:23.05pt;z-index:251722752" fillcolor="#ffc" strokecolor="red">
            <v:textbox>
              <w:txbxContent>
                <w:p w:rsidR="008F0CC7" w:rsidRDefault="008F0CC7" w:rsidP="00143F35">
                  <w:r>
                    <w:t>Search Dept</w:t>
                  </w:r>
                </w:p>
              </w:txbxContent>
            </v:textbox>
          </v:oval>
        </w:pict>
      </w:r>
    </w:p>
    <w:p w:rsidR="00143F35" w:rsidRDefault="00143F35" w:rsidP="00143F35"/>
    <w:p w:rsidR="00143F35" w:rsidRDefault="00143F35" w:rsidP="00143F35"/>
    <w:p w:rsidR="00143F35" w:rsidRDefault="00143F35" w:rsidP="00143F35"/>
    <w:p w:rsidR="00143F35" w:rsidRDefault="00143F35" w:rsidP="00143F35"/>
    <w:p w:rsidR="00143F35" w:rsidRDefault="00143F35" w:rsidP="00143F35"/>
    <w:p w:rsidR="00143F35" w:rsidRPr="004F455D" w:rsidRDefault="00143F35" w:rsidP="00143F35">
      <w:pPr>
        <w:rPr>
          <w:rFonts w:ascii="Times New Roman" w:hAnsi="Times New Roman" w:cs="Times New Roman"/>
          <w:b/>
          <w:sz w:val="24"/>
          <w:szCs w:val="24"/>
        </w:rPr>
      </w:pPr>
      <w:r w:rsidRPr="004F455D">
        <w:rPr>
          <w:rFonts w:ascii="Times New Roman" w:hAnsi="Times New Roman" w:cs="Times New Roman"/>
          <w:b/>
          <w:sz w:val="24"/>
          <w:szCs w:val="24"/>
        </w:rPr>
        <w:lastRenderedPageBreak/>
        <w:t>Use C</w:t>
      </w:r>
      <w:r>
        <w:rPr>
          <w:rFonts w:ascii="Times New Roman" w:hAnsi="Times New Roman" w:cs="Times New Roman"/>
          <w:b/>
          <w:sz w:val="24"/>
          <w:szCs w:val="24"/>
        </w:rPr>
        <w:t>ase diagram for Employee</w:t>
      </w:r>
    </w:p>
    <w:p w:rsidR="00143F35" w:rsidRDefault="00775004" w:rsidP="00143F35">
      <w:r w:rsidRPr="00775004">
        <w:rPr>
          <w:noProof/>
        </w:rPr>
        <w:pict>
          <v:line id="_x0000_s1173" style="position:absolute;z-index:251751424" from="96pt,223.35pt" to="249pt,472.3pt" strokecolor="red"/>
        </w:pict>
      </w:r>
      <w:r w:rsidRPr="00775004">
        <w:rPr>
          <w:noProof/>
        </w:rPr>
        <w:pict>
          <v:oval id="_x0000_s1171" style="position:absolute;margin-left:249pt;margin-top:461.55pt;width:155.5pt;height:23.05pt;z-index:251749376" fillcolor="#ffc" strokecolor="red">
            <v:textbox>
              <w:txbxContent>
                <w:p w:rsidR="008F0CC7" w:rsidRDefault="008F0CC7" w:rsidP="00143F35">
                  <w:r>
                    <w:t>Update Info</w:t>
                  </w:r>
                </w:p>
              </w:txbxContent>
            </v:textbox>
          </v:oval>
        </w:pict>
      </w:r>
      <w:r w:rsidRPr="00775004">
        <w:rPr>
          <w:noProof/>
        </w:rPr>
        <w:pict>
          <v:line id="_x0000_s1169" style="position:absolute;flip:y;z-index:251747328" from="96pt,106.35pt" to="249.75pt,223.35pt" strokecolor="red"/>
        </w:pict>
      </w:r>
      <w:r w:rsidRPr="00775004">
        <w:rPr>
          <w:noProof/>
        </w:rPr>
        <w:pict>
          <v:line id="_x0000_s1168" style="position:absolute;flip:y;z-index:251746304" from="96pt,67.05pt" to="246pt,223.35pt" strokecolor="red"/>
        </w:pict>
      </w:r>
      <w:r w:rsidRPr="00775004">
        <w:rPr>
          <w:noProof/>
        </w:rPr>
        <w:pict>
          <v:line id="_x0000_s1167" style="position:absolute;z-index:251745280" from="96pt,220.8pt" to="249.75pt,387.3pt" strokecolor="red"/>
        </w:pict>
      </w:r>
      <w:r w:rsidRPr="00775004">
        <w:rPr>
          <w:noProof/>
        </w:rPr>
        <w:pict>
          <v:line id="_x0000_s1166" style="position:absolute;z-index:251744256" from="96pt,220.8pt" to="249pt,349.05pt" strokecolor="red"/>
        </w:pict>
      </w:r>
      <w:r w:rsidRPr="00775004">
        <w:rPr>
          <w:noProof/>
        </w:rPr>
        <w:pict>
          <v:line id="_x0000_s1165" style="position:absolute;z-index:251743232" from="96pt,220.8pt" to="249.75pt,304.8pt" strokecolor="red"/>
        </w:pict>
      </w:r>
      <w:r w:rsidRPr="00775004">
        <w:rPr>
          <w:noProof/>
        </w:rPr>
        <w:pict>
          <v:line id="_x0000_s1164" style="position:absolute;z-index:251742208" from="96pt,220.8pt" to="249pt,264.3pt" strokecolor="red"/>
        </w:pict>
      </w:r>
      <w:r w:rsidRPr="00775004">
        <w:rPr>
          <w:noProof/>
        </w:rPr>
        <w:pict>
          <v:line id="_x0000_s1163" style="position:absolute;z-index:251741184" from="96pt,220.8pt" to="249.75pt,223.35pt" strokecolor="red"/>
        </w:pict>
      </w:r>
      <w:r w:rsidRPr="00775004">
        <w:rPr>
          <w:noProof/>
        </w:rPr>
        <w:pict>
          <v:line id="_x0000_s1162" style="position:absolute;flip:y;z-index:251740160" from="96pt,182.55pt" to="249pt,220.8pt" strokecolor="red"/>
        </w:pict>
      </w:r>
      <w:r w:rsidRPr="00775004">
        <w:rPr>
          <w:noProof/>
        </w:rPr>
        <w:pict>
          <v:line id="_x0000_s1161" style="position:absolute;z-index:251739136" from="96pt,220.8pt" to="249pt,430.05pt" strokecolor="red"/>
        </w:pict>
      </w:r>
      <w:r w:rsidRPr="00775004">
        <w:rPr>
          <w:noProof/>
        </w:rPr>
        <w:pict>
          <v:oval id="_x0000_s1160" style="position:absolute;margin-left:249pt;margin-top:420.25pt;width:155.5pt;height:23.05pt;z-index:251738112" fillcolor="#ffc" strokecolor="red">
            <v:textbox>
              <w:txbxContent>
                <w:p w:rsidR="008F0CC7" w:rsidRPr="00946C28" w:rsidRDefault="008F0CC7" w:rsidP="00143F35">
                  <w:pPr>
                    <w:rPr>
                      <w:sz w:val="18"/>
                    </w:rPr>
                  </w:pPr>
                  <w:r>
                    <w:rPr>
                      <w:sz w:val="18"/>
                    </w:rPr>
                    <w:t>Search Leave Type</w:t>
                  </w:r>
                </w:p>
                <w:p w:rsidR="008F0CC7" w:rsidRPr="00946C28" w:rsidRDefault="008F0CC7" w:rsidP="00143F35">
                  <w:pPr>
                    <w:rPr>
                      <w:sz w:val="18"/>
                    </w:rPr>
                  </w:pPr>
                  <w:r w:rsidRPr="00946C28">
                    <w:rPr>
                      <w:sz w:val="18"/>
                    </w:rPr>
                    <w:t xml:space="preserve"> Repor</w:t>
                  </w:r>
                </w:p>
              </w:txbxContent>
            </v:textbox>
          </v:oval>
        </w:pict>
      </w:r>
      <w:r w:rsidRPr="00775004">
        <w:rPr>
          <w:noProof/>
        </w:rPr>
        <w:pict>
          <v:oval id="_x0000_s1159" style="position:absolute;margin-left:249pt;margin-top:379pt;width:155.5pt;height:23.05pt;z-index:251737088" fillcolor="#ffc" strokecolor="red">
            <v:textbox style="mso-next-textbox:#_x0000_s1159">
              <w:txbxContent>
                <w:p w:rsidR="008F0CC7" w:rsidRPr="005E6241" w:rsidRDefault="008F0CC7" w:rsidP="00143F35">
                  <w:pPr>
                    <w:rPr>
                      <w:sz w:val="18"/>
                    </w:rPr>
                  </w:pPr>
                  <w:r>
                    <w:rPr>
                      <w:sz w:val="18"/>
                    </w:rPr>
                    <w:t>Check Leave Type</w:t>
                  </w:r>
                  <w:r w:rsidRPr="005E6241">
                    <w:rPr>
                      <w:sz w:val="18"/>
                    </w:rPr>
                    <w:t xml:space="preserve"> </w:t>
                  </w:r>
                </w:p>
              </w:txbxContent>
            </v:textbox>
          </v:oval>
        </w:pict>
      </w:r>
      <w:r w:rsidRPr="00775004">
        <w:rPr>
          <w:noProof/>
        </w:rPr>
        <w:pict>
          <v:oval id="_x0000_s1158" style="position:absolute;margin-left:249pt;margin-top:338.55pt;width:155.5pt;height:23.05pt;z-index:251736064" fillcolor="#ffc" strokecolor="red">
            <v:textbox style="mso-next-textbox:#_x0000_s1158">
              <w:txbxContent>
                <w:p w:rsidR="008F0CC7" w:rsidRDefault="008F0CC7" w:rsidP="00143F35">
                  <w:r>
                    <w:t xml:space="preserve">Leave Sanction Status </w:t>
                  </w:r>
                </w:p>
              </w:txbxContent>
            </v:textbox>
          </v:oval>
        </w:pict>
      </w:r>
      <w:r w:rsidRPr="00775004">
        <w:rPr>
          <w:noProof/>
        </w:rPr>
        <w:pict>
          <v:oval id="_x0000_s1157" style="position:absolute;margin-left:249pt;margin-top:295.05pt;width:155.5pt;height:23.05pt;z-index:251735040" fillcolor="#ffc" strokecolor="red">
            <v:textbox style="mso-next-textbox:#_x0000_s1157">
              <w:txbxContent>
                <w:p w:rsidR="008F0CC7" w:rsidRDefault="008F0CC7" w:rsidP="00143F35">
                  <w:r>
                    <w:t>Check Leave Status</w:t>
                  </w:r>
                </w:p>
              </w:txbxContent>
            </v:textbox>
          </v:oval>
        </w:pict>
      </w:r>
      <w:r w:rsidRPr="00775004">
        <w:rPr>
          <w:noProof/>
        </w:rPr>
        <w:pict>
          <v:oval id="_x0000_s1156" style="position:absolute;margin-left:249pt;margin-top:253.05pt;width:155.5pt;height:23.05pt;z-index:251734016" fillcolor="#ffc" strokecolor="red">
            <v:textbox style="mso-next-textbox:#_x0000_s1156">
              <w:txbxContent>
                <w:p w:rsidR="008F0CC7" w:rsidRDefault="008F0CC7" w:rsidP="00143F35">
                  <w:r>
                    <w:t>Apply for Leave</w:t>
                  </w:r>
                </w:p>
              </w:txbxContent>
            </v:textbox>
          </v:oval>
        </w:pict>
      </w:r>
      <w:r w:rsidRPr="00775004">
        <w:rPr>
          <w:noProof/>
        </w:rPr>
        <w:pict>
          <v:oval id="_x0000_s1155" style="position:absolute;margin-left:249pt;margin-top:211.8pt;width:155.5pt;height:23.05pt;z-index:251732992" fillcolor="#ffc" strokecolor="red">
            <v:textbox style="mso-next-textbox:#_x0000_s1155">
              <w:txbxContent>
                <w:p w:rsidR="008F0CC7" w:rsidRPr="00946C28" w:rsidRDefault="008F0CC7" w:rsidP="00143F35">
                  <w:pPr>
                    <w:rPr>
                      <w:sz w:val="20"/>
                    </w:rPr>
                  </w:pPr>
                  <w:r>
                    <w:rPr>
                      <w:sz w:val="20"/>
                    </w:rPr>
                    <w:t>Change Password</w:t>
                  </w:r>
                </w:p>
              </w:txbxContent>
            </v:textbox>
          </v:oval>
        </w:pict>
      </w:r>
      <w:r w:rsidRPr="00775004">
        <w:rPr>
          <w:noProof/>
        </w:rPr>
        <w:pict>
          <v:oval id="_x0000_s1154" style="position:absolute;margin-left:249pt;margin-top:168.3pt;width:155.5pt;height:23.05pt;z-index:251731968" fillcolor="#ffc" strokecolor="red">
            <v:textbox style="mso-next-textbox:#_x0000_s1154">
              <w:txbxContent>
                <w:p w:rsidR="008F0CC7" w:rsidRPr="008A4161" w:rsidRDefault="008F0CC7" w:rsidP="00143F35">
                  <w:r>
                    <w:t>Change Own Info</w:t>
                  </w:r>
                </w:p>
              </w:txbxContent>
            </v:textbox>
          </v:oval>
        </w:pict>
      </w:r>
      <w:r w:rsidRPr="00775004">
        <w:rPr>
          <w:noProof/>
        </w:rPr>
        <w:pict>
          <v:oval id="_x0000_s1153" style="position:absolute;margin-left:249pt;margin-top:128.1pt;width:155.5pt;height:23.05pt;z-index:251730944" fillcolor="#ffc" strokecolor="red">
            <v:textbox style="mso-next-textbox:#_x0000_s1153">
              <w:txbxContent>
                <w:p w:rsidR="008F0CC7" w:rsidRDefault="008F0CC7" w:rsidP="00143F35">
                  <w:r>
                    <w:t>Employee Home Page</w:t>
                  </w:r>
                </w:p>
              </w:txbxContent>
            </v:textbox>
          </v:oval>
        </w:pict>
      </w:r>
      <w:r w:rsidRPr="00775004">
        <w:rPr>
          <w:noProof/>
        </w:rPr>
        <w:pict>
          <v:oval id="_x0000_s1152" style="position:absolute;margin-left:247.5pt;margin-top:90.6pt;width:155.5pt;height:23.05pt;z-index:251729920" fillcolor="#ffc" strokecolor="red">
            <v:textbox style="mso-next-textbox:#_x0000_s1152">
              <w:txbxContent>
                <w:p w:rsidR="008F0CC7" w:rsidRDefault="008F0CC7" w:rsidP="00143F35">
                  <w:r>
                    <w:t xml:space="preserve">       Login Page</w:t>
                  </w:r>
                </w:p>
              </w:txbxContent>
            </v:textbox>
          </v:oval>
        </w:pict>
      </w:r>
      <w:r w:rsidRPr="00775004">
        <w:rPr>
          <w:noProof/>
        </w:rPr>
        <w:pict>
          <v:oval id="_x0000_s1151" style="position:absolute;margin-left:246pt;margin-top:53.1pt;width:155.25pt;height:22.95pt;z-index:251728896" fillcolor="#ffc" strokecolor="red">
            <v:textbox style="mso-next-textbox:#_x0000_s1151">
              <w:txbxContent>
                <w:p w:rsidR="008F0CC7" w:rsidRDefault="008F0CC7" w:rsidP="00143F35">
                  <w:r>
                    <w:t xml:space="preserve">       Home Page</w:t>
                  </w:r>
                </w:p>
              </w:txbxContent>
            </v:textbox>
          </v:oval>
        </w:pict>
      </w:r>
      <w:r w:rsidRPr="00775004">
        <w:rPr>
          <w:noProof/>
        </w:rPr>
        <w:pict>
          <v:group id="_x0000_s1144" style="position:absolute;margin-left:69pt;margin-top:196.35pt;width:18pt;height:63pt;z-index:251726848" coordorigin="1800,1980" coordsize="360,1260">
            <v:oval id="_x0000_s1145" style="position:absolute;left:1800;top:1980;width:360;height:360" fillcolor="#ffc" strokecolor="red"/>
            <v:line id="_x0000_s1146" style="position:absolute" from="1980,2340" to="1980,3060" strokecolor="red"/>
            <v:line id="_x0000_s1147" style="position:absolute" from="1800,2700" to="2160,2700" strokecolor="red"/>
            <v:line id="_x0000_s1148" style="position:absolute;flip:x" from="1800,3060" to="1980,3240" strokecolor="red"/>
            <v:line id="_x0000_s1149" style="position:absolute" from="1980,3060" to="2160,3240" strokecolor="red"/>
          </v:group>
        </w:pict>
      </w:r>
    </w:p>
    <w:p w:rsidR="00143F35" w:rsidRDefault="00143F35" w:rsidP="00143F35"/>
    <w:p w:rsidR="00143F35" w:rsidRDefault="00775004" w:rsidP="00143F35">
      <w:r w:rsidRPr="00775004">
        <w:rPr>
          <w:noProof/>
        </w:rPr>
        <w:pict>
          <v:rect id="_x0000_s1150" style="position:absolute;margin-left:191.2pt;margin-top:4.35pt;width:254pt;height:459.1pt;z-index:251727872">
            <v:textbox style="mso-next-textbox:#_x0000_s1150">
              <w:txbxContent>
                <w:p w:rsidR="008F0CC7" w:rsidRDefault="008F0CC7" w:rsidP="00143F35">
                  <w:pPr>
                    <w:rPr>
                      <w:sz w:val="18"/>
                      <w:szCs w:val="18"/>
                    </w:rPr>
                  </w:pPr>
                </w:p>
                <w:p w:rsidR="008F0CC7" w:rsidRDefault="008F0CC7" w:rsidP="00143F35">
                  <w:pPr>
                    <w:rPr>
                      <w:sz w:val="18"/>
                      <w:szCs w:val="18"/>
                    </w:rPr>
                  </w:pPr>
                </w:p>
                <w:p w:rsidR="008F0CC7" w:rsidRDefault="008F0CC7" w:rsidP="00143F35">
                  <w:pP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Pr="00257ECC" w:rsidRDefault="008F0CC7" w:rsidP="00143F35">
                  <w:pPr>
                    <w:jc w:val="center"/>
                    <w:rPr>
                      <w:sz w:val="14"/>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Pr="00212603" w:rsidRDefault="008F0CC7" w:rsidP="00143F35">
                  <w:pPr>
                    <w:jc w:val="center"/>
                    <w:rPr>
                      <w:sz w:val="10"/>
                      <w:szCs w:val="18"/>
                    </w:rPr>
                  </w:pPr>
                </w:p>
                <w:p w:rsidR="008F0CC7" w:rsidRDefault="008F0CC7" w:rsidP="00143F35">
                  <w:pP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Pr="00257ECC" w:rsidRDefault="008F0CC7" w:rsidP="00143F35">
                  <w:pPr>
                    <w:jc w:val="center"/>
                    <w:rPr>
                      <w:sz w:val="20"/>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Pr="00257ECC" w:rsidRDefault="008F0CC7" w:rsidP="00143F35">
                  <w:pPr>
                    <w:jc w:val="center"/>
                    <w:rPr>
                      <w:sz w:val="24"/>
                      <w:szCs w:val="18"/>
                    </w:rPr>
                  </w:pPr>
                </w:p>
                <w:p w:rsidR="008F0CC7" w:rsidRDefault="008F0CC7" w:rsidP="00143F35">
                  <w:pPr>
                    <w:jc w:val="center"/>
                    <w:rPr>
                      <w:sz w:val="18"/>
                      <w:szCs w:val="18"/>
                    </w:rPr>
                  </w:pPr>
                </w:p>
                <w:p w:rsidR="008F0CC7" w:rsidRDefault="008F0CC7" w:rsidP="00143F35">
                  <w:pP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pPr>
                  <w:r>
                    <w:rPr>
                      <w:sz w:val="18"/>
                      <w:szCs w:val="18"/>
                    </w:rPr>
                    <w:t>Register Employee</w:t>
                  </w:r>
                </w:p>
                <w:p w:rsidR="008F0CC7" w:rsidRDefault="008F0CC7" w:rsidP="00143F35">
                  <w:pPr>
                    <w:jc w:val="center"/>
                  </w:pPr>
                </w:p>
                <w:p w:rsidR="008F0CC7" w:rsidRDefault="008F0CC7" w:rsidP="00143F35">
                  <w:pPr>
                    <w:jc w:val="center"/>
                    <w:rPr>
                      <w:sz w:val="18"/>
                      <w:szCs w:val="18"/>
                    </w:rPr>
                  </w:pPr>
                </w:p>
                <w:p w:rsidR="008F0CC7" w:rsidRDefault="008F0CC7" w:rsidP="00143F35">
                  <w:pPr>
                    <w:jc w:val="center"/>
                    <w:rPr>
                      <w:sz w:val="18"/>
                      <w:szCs w:val="18"/>
                    </w:rPr>
                  </w:pPr>
                </w:p>
                <w:p w:rsidR="008F0CC7" w:rsidRDefault="008F0CC7" w:rsidP="00143F35">
                  <w:pPr>
                    <w:jc w:val="center"/>
                    <w:rPr>
                      <w:sz w:val="18"/>
                      <w:szCs w:val="18"/>
                    </w:rPr>
                  </w:pPr>
                  <w:r>
                    <w:rPr>
                      <w:sz w:val="18"/>
                      <w:szCs w:val="18"/>
                    </w:rPr>
                    <w:t>Search for Employee</w:t>
                  </w:r>
                </w:p>
                <w:p w:rsidR="008F0CC7" w:rsidRDefault="008F0CC7" w:rsidP="00143F35">
                  <w:pPr>
                    <w:jc w:val="center"/>
                    <w:rPr>
                      <w:sz w:val="18"/>
                      <w:szCs w:val="18"/>
                    </w:rPr>
                  </w:pPr>
                </w:p>
                <w:p w:rsidR="008F0CC7" w:rsidRDefault="008F0CC7" w:rsidP="00143F35">
                  <w:pPr>
                    <w:jc w:val="center"/>
                    <w:rPr>
                      <w:sz w:val="18"/>
                      <w:szCs w:val="18"/>
                    </w:rPr>
                  </w:pPr>
                </w:p>
                <w:p w:rsidR="008F0CC7" w:rsidRPr="00693A81" w:rsidRDefault="008F0CC7" w:rsidP="00143F35">
                  <w:pPr>
                    <w:jc w:val="center"/>
                    <w:rPr>
                      <w:sz w:val="12"/>
                      <w:szCs w:val="18"/>
                    </w:rPr>
                  </w:pPr>
                </w:p>
                <w:p w:rsidR="008F0CC7" w:rsidRDefault="008F0CC7" w:rsidP="00143F35">
                  <w:pPr>
                    <w:jc w:val="center"/>
                    <w:rPr>
                      <w:sz w:val="18"/>
                      <w:szCs w:val="18"/>
                    </w:rPr>
                  </w:pPr>
                </w:p>
                <w:p w:rsidR="008F0CC7" w:rsidRPr="00693A81" w:rsidRDefault="008F0CC7" w:rsidP="00143F35">
                  <w:pPr>
                    <w:jc w:val="center"/>
                    <w:rPr>
                      <w:sz w:val="16"/>
                      <w:szCs w:val="18"/>
                    </w:rPr>
                  </w:pPr>
                </w:p>
                <w:p w:rsidR="008F0CC7" w:rsidRDefault="008F0CC7" w:rsidP="00143F35">
                  <w:pPr>
                    <w:jc w:val="center"/>
                    <w:rPr>
                      <w:sz w:val="18"/>
                      <w:szCs w:val="18"/>
                    </w:rPr>
                  </w:pPr>
                </w:p>
              </w:txbxContent>
            </v:textbox>
          </v:rect>
        </w:pict>
      </w:r>
    </w:p>
    <w:p w:rsidR="00143F35" w:rsidRDefault="00143F35" w:rsidP="00143F35"/>
    <w:p w:rsidR="00143F35" w:rsidRDefault="00775004" w:rsidP="00143F35">
      <w:r w:rsidRPr="00775004">
        <w:rPr>
          <w:noProof/>
        </w:rPr>
        <w:pict>
          <v:line id="_x0000_s1170" style="position:absolute;flip:y;z-index:251748352" from="95.25pt,40.55pt" to="249pt,121.55pt" strokecolor="red"/>
        </w:pict>
      </w:r>
      <w:r w:rsidRPr="00775004">
        <w:rPr>
          <w:noProof/>
        </w:rPr>
        <w:pict>
          <v:rect id="_x0000_s1172" style="position:absolute;margin-left:51pt;margin-top:148.9pt;width:57.75pt;height:18pt;z-index:251750400" strokecolor="white">
            <v:textbox style="mso-next-textbox:#_x0000_s1172">
              <w:txbxContent>
                <w:p w:rsidR="008F0CC7" w:rsidRPr="004F455D" w:rsidRDefault="008F0CC7" w:rsidP="00143F35">
                  <w:pPr>
                    <w:jc w:val="center"/>
                    <w:rPr>
                      <w:rFonts w:ascii="Times New Roman" w:hAnsi="Times New Roman" w:cs="Times New Roman"/>
                      <w:b/>
                      <w:sz w:val="20"/>
                      <w:szCs w:val="20"/>
                    </w:rPr>
                  </w:pPr>
                  <w:r w:rsidRPr="004F455D">
                    <w:rPr>
                      <w:rFonts w:ascii="Times New Roman" w:hAnsi="Times New Roman" w:cs="Times New Roman"/>
                      <w:b/>
                      <w:sz w:val="20"/>
                      <w:szCs w:val="20"/>
                    </w:rPr>
                    <w:t>Emplo</w:t>
                  </w:r>
                  <w:r>
                    <w:rPr>
                      <w:rFonts w:ascii="Times New Roman" w:hAnsi="Times New Roman" w:cs="Times New Roman"/>
                      <w:b/>
                      <w:sz w:val="20"/>
                      <w:szCs w:val="20"/>
                    </w:rPr>
                    <w:t>y</w:t>
                  </w:r>
                  <w:r w:rsidRPr="004F455D">
                    <w:rPr>
                      <w:rFonts w:ascii="Times New Roman" w:hAnsi="Times New Roman" w:cs="Times New Roman"/>
                      <w:b/>
                      <w:sz w:val="20"/>
                      <w:szCs w:val="20"/>
                    </w:rPr>
                    <w:t>ee</w:t>
                  </w:r>
                </w:p>
              </w:txbxContent>
            </v:textbox>
          </v:rect>
        </w:pict>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r w:rsidR="00143F35">
        <w:tab/>
      </w:r>
    </w:p>
    <w:p w:rsidR="00143F35" w:rsidRDefault="00143F35" w:rsidP="00143F35"/>
    <w:p w:rsidR="00143F35" w:rsidRDefault="00143F35" w:rsidP="00143F35"/>
    <w:p w:rsidR="00143F35" w:rsidRDefault="00143F35" w:rsidP="00143F35"/>
    <w:p w:rsidR="00143F35" w:rsidRDefault="00143F35" w:rsidP="00143F35"/>
    <w:p w:rsidR="00143F35" w:rsidRDefault="00143F35" w:rsidP="00143F35"/>
    <w:p w:rsidR="00143F35" w:rsidRPr="007A12BB" w:rsidRDefault="00143F35" w:rsidP="00143F35">
      <w:pPr>
        <w:rPr>
          <w:rFonts w:ascii="Times New Roman" w:hAnsi="Times New Roman" w:cs="Times New Roman"/>
          <w:b/>
          <w:sz w:val="24"/>
          <w:szCs w:val="24"/>
        </w:rPr>
      </w:pPr>
      <w:r w:rsidRPr="007A12BB">
        <w:rPr>
          <w:rFonts w:ascii="Times New Roman" w:hAnsi="Times New Roman" w:cs="Times New Roman"/>
          <w:b/>
          <w:sz w:val="24"/>
          <w:szCs w:val="24"/>
        </w:rPr>
        <w:lastRenderedPageBreak/>
        <w:t>Activity</w:t>
      </w:r>
      <w:r>
        <w:rPr>
          <w:rFonts w:ascii="Times New Roman" w:hAnsi="Times New Roman" w:cs="Times New Roman"/>
          <w:b/>
          <w:sz w:val="24"/>
          <w:szCs w:val="24"/>
        </w:rPr>
        <w:t xml:space="preserve"> diagram for Login</w:t>
      </w:r>
      <w:r w:rsidRPr="007A12BB">
        <w:rPr>
          <w:rFonts w:ascii="Times New Roman" w:hAnsi="Times New Roman" w:cs="Times New Roman"/>
          <w:b/>
          <w:sz w:val="24"/>
          <w:szCs w:val="24"/>
        </w:rPr>
        <w:t>:</w:t>
      </w:r>
    </w:p>
    <w:p w:rsidR="00143F35" w:rsidRDefault="00143F35" w:rsidP="00143F35">
      <w:pPr>
        <w:rPr>
          <w:noProof/>
        </w:rPr>
      </w:pPr>
      <w:r>
        <w:rPr>
          <w:noProof/>
          <w:lang w:val="en-IN" w:eastAsia="en-IN"/>
        </w:rPr>
        <w:drawing>
          <wp:inline distT="0" distB="0" distL="0" distR="0">
            <wp:extent cx="5247640" cy="3235960"/>
            <wp:effectExtent l="19050" t="0" r="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srcRect/>
                    <a:stretch>
                      <a:fillRect/>
                    </a:stretch>
                  </pic:blipFill>
                  <pic:spPr bwMode="auto">
                    <a:xfrm>
                      <a:off x="0" y="0"/>
                      <a:ext cx="5247640" cy="3235960"/>
                    </a:xfrm>
                    <a:prstGeom prst="rect">
                      <a:avLst/>
                    </a:prstGeom>
                    <a:noFill/>
                    <a:ln w="9525">
                      <a:noFill/>
                      <a:miter lim="800000"/>
                      <a:headEnd/>
                      <a:tailEnd/>
                    </a:ln>
                  </pic:spPr>
                </pic:pic>
              </a:graphicData>
            </a:graphic>
          </wp:inline>
        </w:drawing>
      </w: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Pr="007A12BB" w:rsidRDefault="00143F35" w:rsidP="00143F35">
      <w:pPr>
        <w:rPr>
          <w:rFonts w:ascii="Times New Roman" w:hAnsi="Times New Roman" w:cs="Times New Roman"/>
          <w:b/>
          <w:sz w:val="24"/>
          <w:szCs w:val="24"/>
        </w:rPr>
      </w:pPr>
      <w:r w:rsidRPr="007A12BB">
        <w:rPr>
          <w:rFonts w:ascii="Times New Roman" w:hAnsi="Times New Roman" w:cs="Times New Roman"/>
          <w:b/>
          <w:sz w:val="24"/>
          <w:szCs w:val="24"/>
        </w:rPr>
        <w:lastRenderedPageBreak/>
        <w:t>Activity</w:t>
      </w:r>
      <w:r>
        <w:rPr>
          <w:rFonts w:ascii="Times New Roman" w:hAnsi="Times New Roman" w:cs="Times New Roman"/>
          <w:b/>
          <w:sz w:val="24"/>
          <w:szCs w:val="24"/>
        </w:rPr>
        <w:t xml:space="preserve"> diagram for </w:t>
      </w:r>
      <w:r w:rsidRPr="007A12BB">
        <w:rPr>
          <w:rFonts w:ascii="Times New Roman" w:hAnsi="Times New Roman" w:cs="Times New Roman"/>
          <w:b/>
          <w:sz w:val="24"/>
          <w:szCs w:val="24"/>
        </w:rPr>
        <w:t>User Registration</w:t>
      </w:r>
    </w:p>
    <w:p w:rsidR="00143F35" w:rsidRPr="00613EB6" w:rsidRDefault="00143F35" w:rsidP="00143F35">
      <w:pPr>
        <w:rPr>
          <w:sz w:val="28"/>
        </w:rPr>
      </w:pPr>
    </w:p>
    <w:p w:rsidR="00143F35" w:rsidRDefault="00143F35" w:rsidP="00143F35">
      <w:pPr>
        <w:rPr>
          <w:rFonts w:ascii="Times New Roman" w:hAnsi="Times New Roman" w:cs="Times New Roman"/>
          <w:b/>
          <w:sz w:val="28"/>
          <w:szCs w:val="28"/>
        </w:rPr>
      </w:pPr>
      <w:r>
        <w:rPr>
          <w:b/>
          <w:noProof/>
          <w:sz w:val="30"/>
          <w:lang w:val="en-IN" w:eastAsia="en-IN"/>
        </w:rPr>
        <w:drawing>
          <wp:inline distT="0" distB="0" distL="0" distR="0">
            <wp:extent cx="5446395" cy="4556125"/>
            <wp:effectExtent l="19050" t="0" r="1905" b="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srcRect/>
                    <a:stretch>
                      <a:fillRect/>
                    </a:stretch>
                  </pic:blipFill>
                  <pic:spPr bwMode="auto">
                    <a:xfrm>
                      <a:off x="0" y="0"/>
                      <a:ext cx="5446395" cy="4556125"/>
                    </a:xfrm>
                    <a:prstGeom prst="rect">
                      <a:avLst/>
                    </a:prstGeom>
                    <a:noFill/>
                    <a:ln w="9525">
                      <a:noFill/>
                      <a:miter lim="800000"/>
                      <a:headEnd/>
                      <a:tailEnd/>
                    </a:ln>
                  </pic:spPr>
                </pic:pic>
              </a:graphicData>
            </a:graphic>
          </wp:inline>
        </w:drawing>
      </w: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Pr="007A12BB" w:rsidRDefault="00143F35" w:rsidP="00143F35">
      <w:pPr>
        <w:rPr>
          <w:rFonts w:ascii="Times New Roman" w:hAnsi="Times New Roman" w:cs="Times New Roman"/>
          <w:b/>
          <w:sz w:val="24"/>
          <w:szCs w:val="24"/>
        </w:rPr>
      </w:pPr>
      <w:r w:rsidRPr="007A12BB">
        <w:rPr>
          <w:rFonts w:ascii="Times New Roman" w:hAnsi="Times New Roman" w:cs="Times New Roman"/>
          <w:b/>
          <w:sz w:val="24"/>
          <w:szCs w:val="24"/>
        </w:rPr>
        <w:lastRenderedPageBreak/>
        <w:t>Class Diagram</w:t>
      </w:r>
      <w:r>
        <w:rPr>
          <w:rFonts w:ascii="Times New Roman" w:hAnsi="Times New Roman" w:cs="Times New Roman"/>
          <w:b/>
          <w:sz w:val="24"/>
          <w:szCs w:val="24"/>
        </w:rPr>
        <w:t>s</w:t>
      </w:r>
    </w:p>
    <w:p w:rsidR="00143F35" w:rsidRDefault="00143F35" w:rsidP="00143F35">
      <w:pPr>
        <w:rPr>
          <w:rFonts w:ascii="Times New Roman" w:hAnsi="Times New Roman" w:cs="Times New Roman"/>
          <w:b/>
          <w:sz w:val="28"/>
          <w:szCs w:val="28"/>
        </w:rPr>
      </w:pPr>
      <w:r>
        <w:rPr>
          <w:noProof/>
          <w:lang w:val="en-IN" w:eastAsia="en-IN"/>
        </w:rPr>
        <w:drawing>
          <wp:inline distT="0" distB="0" distL="0" distR="0">
            <wp:extent cx="4218995" cy="5692699"/>
            <wp:effectExtent l="1905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223315" cy="5698528"/>
                    </a:xfrm>
                    <a:prstGeom prst="rect">
                      <a:avLst/>
                    </a:prstGeom>
                    <a:noFill/>
                    <a:ln w="9525">
                      <a:noFill/>
                      <a:miter lim="800000"/>
                      <a:headEnd/>
                      <a:tailEnd/>
                    </a:ln>
                  </pic:spPr>
                </pic:pic>
              </a:graphicData>
            </a:graphic>
          </wp:inline>
        </w:drawing>
      </w: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Pr="00B80D1D" w:rsidRDefault="00143F35" w:rsidP="00143F35">
      <w:pPr>
        <w:rPr>
          <w:rFonts w:ascii="Times New Roman" w:hAnsi="Times New Roman" w:cs="Times New Roman"/>
          <w:b/>
          <w:sz w:val="24"/>
          <w:szCs w:val="24"/>
        </w:rPr>
      </w:pPr>
      <w:r w:rsidRPr="00B80D1D">
        <w:rPr>
          <w:rFonts w:ascii="Times New Roman" w:hAnsi="Times New Roman" w:cs="Times New Roman"/>
          <w:b/>
          <w:sz w:val="24"/>
          <w:szCs w:val="24"/>
        </w:rPr>
        <w:lastRenderedPageBreak/>
        <w:t>Collaboration diagrams</w:t>
      </w:r>
      <w:r>
        <w:rPr>
          <w:rFonts w:ascii="Times New Roman" w:hAnsi="Times New Roman" w:cs="Times New Roman"/>
          <w:b/>
          <w:sz w:val="24"/>
          <w:szCs w:val="24"/>
        </w:rPr>
        <w:t xml:space="preserve"> for admin</w:t>
      </w:r>
    </w:p>
    <w:p w:rsidR="00143F35" w:rsidRDefault="00143F35" w:rsidP="00143F35">
      <w:pPr>
        <w:rPr>
          <w:rFonts w:ascii="Times New Roman" w:hAnsi="Times New Roman" w:cs="Times New Roman"/>
          <w:b/>
          <w:sz w:val="28"/>
          <w:szCs w:val="28"/>
        </w:rPr>
      </w:pPr>
      <w:r>
        <w:rPr>
          <w:noProof/>
          <w:lang w:val="en-IN" w:eastAsia="en-IN"/>
        </w:rPr>
        <w:drawing>
          <wp:inline distT="0" distB="0" distL="0" distR="0">
            <wp:extent cx="2647950" cy="24174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srcRect/>
                    <a:stretch>
                      <a:fillRect/>
                    </a:stretch>
                  </pic:blipFill>
                  <pic:spPr bwMode="auto">
                    <a:xfrm>
                      <a:off x="0" y="0"/>
                      <a:ext cx="2647950" cy="2417445"/>
                    </a:xfrm>
                    <a:prstGeom prst="rect">
                      <a:avLst/>
                    </a:prstGeom>
                    <a:noFill/>
                    <a:ln w="9525">
                      <a:noFill/>
                      <a:miter lim="800000"/>
                      <a:headEnd/>
                      <a:tailEnd/>
                    </a:ln>
                  </pic:spPr>
                </pic:pic>
              </a:graphicData>
            </a:graphic>
          </wp:inline>
        </w:drawing>
      </w: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Default="00143F35" w:rsidP="00143F35">
      <w:pPr>
        <w:rPr>
          <w:rFonts w:ascii="Times New Roman" w:hAnsi="Times New Roman" w:cs="Times New Roman"/>
          <w:b/>
          <w:sz w:val="24"/>
          <w:szCs w:val="24"/>
        </w:rPr>
      </w:pPr>
    </w:p>
    <w:p w:rsidR="00143F35" w:rsidRPr="00B80D1D" w:rsidRDefault="00143F35" w:rsidP="00143F35">
      <w:pPr>
        <w:rPr>
          <w:rFonts w:ascii="Times New Roman" w:hAnsi="Times New Roman" w:cs="Times New Roman"/>
          <w:b/>
          <w:sz w:val="24"/>
          <w:szCs w:val="24"/>
        </w:rPr>
      </w:pPr>
      <w:r w:rsidRPr="00B80D1D">
        <w:rPr>
          <w:rFonts w:ascii="Times New Roman" w:hAnsi="Times New Roman" w:cs="Times New Roman"/>
          <w:b/>
          <w:sz w:val="24"/>
          <w:szCs w:val="24"/>
        </w:rPr>
        <w:lastRenderedPageBreak/>
        <w:t>Collaboration diagrams</w:t>
      </w:r>
      <w:r>
        <w:rPr>
          <w:rFonts w:ascii="Times New Roman" w:hAnsi="Times New Roman" w:cs="Times New Roman"/>
          <w:b/>
          <w:sz w:val="24"/>
          <w:szCs w:val="24"/>
        </w:rPr>
        <w:t xml:space="preserve"> for employee</w:t>
      </w:r>
    </w:p>
    <w:p w:rsidR="00143F35" w:rsidRDefault="00143F35" w:rsidP="00143F35">
      <w:pPr>
        <w:rPr>
          <w:rFonts w:ascii="Times New Roman" w:hAnsi="Times New Roman" w:cs="Times New Roman"/>
          <w:b/>
          <w:sz w:val="28"/>
          <w:szCs w:val="28"/>
        </w:rPr>
      </w:pPr>
      <w:r>
        <w:rPr>
          <w:noProof/>
          <w:lang w:val="en-IN" w:eastAsia="en-IN"/>
        </w:rPr>
        <w:drawing>
          <wp:inline distT="0" distB="0" distL="0" distR="0">
            <wp:extent cx="3554233" cy="51365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srcRect/>
                    <a:stretch>
                      <a:fillRect/>
                    </a:stretch>
                  </pic:blipFill>
                  <pic:spPr bwMode="auto">
                    <a:xfrm>
                      <a:off x="0" y="0"/>
                      <a:ext cx="3554451" cy="5136858"/>
                    </a:xfrm>
                    <a:prstGeom prst="rect">
                      <a:avLst/>
                    </a:prstGeom>
                    <a:noFill/>
                    <a:ln w="9525">
                      <a:noFill/>
                      <a:miter lim="800000"/>
                      <a:headEnd/>
                      <a:tailEnd/>
                    </a:ln>
                  </pic:spPr>
                </pic:pic>
              </a:graphicData>
            </a:graphic>
          </wp:inline>
        </w:drawing>
      </w: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color w:val="000000"/>
          <w:sz w:val="24"/>
          <w:szCs w:val="24"/>
        </w:rPr>
      </w:pPr>
      <w:r w:rsidRPr="00B80D1D">
        <w:rPr>
          <w:rFonts w:ascii="Times New Roman" w:hAnsi="Times New Roman" w:cs="Times New Roman"/>
          <w:b/>
          <w:color w:val="000000"/>
          <w:sz w:val="24"/>
          <w:szCs w:val="24"/>
        </w:rPr>
        <w:lastRenderedPageBreak/>
        <w:t>Sequence Diagrams</w:t>
      </w:r>
      <w:r w:rsidRPr="00B80D1D">
        <w:rPr>
          <w:rFonts w:ascii="Times New Roman" w:hAnsi="Times New Roman" w:cs="Times New Roman"/>
          <w:color w:val="000000"/>
          <w:sz w:val="24"/>
          <w:szCs w:val="24"/>
        </w:rPr>
        <w:t xml:space="preserve"> </w:t>
      </w:r>
    </w:p>
    <w:p w:rsidR="00143F35" w:rsidRPr="00B80D1D" w:rsidRDefault="00143F35" w:rsidP="00143F35">
      <w:pPr>
        <w:rPr>
          <w:rFonts w:ascii="Times New Roman" w:hAnsi="Times New Roman" w:cs="Times New Roman"/>
          <w:color w:val="000000"/>
          <w:sz w:val="24"/>
          <w:szCs w:val="24"/>
        </w:rPr>
      </w:pPr>
      <w:r w:rsidRPr="00B80D1D">
        <w:rPr>
          <w:rFonts w:ascii="Times New Roman" w:hAnsi="Times New Roman" w:cs="Times New Roman"/>
          <w:color w:val="000000"/>
          <w:sz w:val="24"/>
          <w:szCs w:val="24"/>
        </w:rPr>
        <w:t xml:space="preserve">Sequence Diagrams Represent the objects participating the interaction horizontally and time vertically. </w:t>
      </w:r>
    </w:p>
    <w:p w:rsidR="00143F35" w:rsidRPr="00B80D1D" w:rsidRDefault="00143F35" w:rsidP="00143F35">
      <w:pPr>
        <w:rPr>
          <w:rFonts w:ascii="Times New Roman" w:hAnsi="Times New Roman" w:cs="Times New Roman"/>
          <w:b/>
          <w:color w:val="000000"/>
          <w:sz w:val="24"/>
          <w:szCs w:val="24"/>
        </w:rPr>
      </w:pPr>
      <w:r w:rsidRPr="00B80D1D">
        <w:rPr>
          <w:rFonts w:ascii="Times New Roman" w:hAnsi="Times New Roman" w:cs="Times New Roman"/>
          <w:b/>
          <w:color w:val="000000"/>
          <w:sz w:val="24"/>
          <w:szCs w:val="24"/>
        </w:rPr>
        <w:t>Sequence Diagrams</w:t>
      </w:r>
      <w:r>
        <w:rPr>
          <w:rFonts w:ascii="Times New Roman" w:hAnsi="Times New Roman" w:cs="Times New Roman"/>
          <w:b/>
          <w:color w:val="000000"/>
          <w:sz w:val="24"/>
          <w:szCs w:val="24"/>
        </w:rPr>
        <w:t xml:space="preserve"> </w:t>
      </w:r>
      <w:r w:rsidRPr="00B80D1D">
        <w:rPr>
          <w:rFonts w:ascii="Times New Roman" w:hAnsi="Times New Roman" w:cs="Times New Roman"/>
          <w:b/>
          <w:color w:val="000000"/>
          <w:sz w:val="24"/>
          <w:szCs w:val="24"/>
        </w:rPr>
        <w:t>1</w:t>
      </w:r>
    </w:p>
    <w:p w:rsidR="00143F35" w:rsidRDefault="00143F35" w:rsidP="00143F35">
      <w:pPr>
        <w:rPr>
          <w:b/>
          <w:color w:val="000000"/>
        </w:rPr>
      </w:pPr>
    </w:p>
    <w:p w:rsidR="00143F35" w:rsidRDefault="00143F35" w:rsidP="00143F35">
      <w:pPr>
        <w:rPr>
          <w:b/>
          <w:color w:val="000000"/>
        </w:rPr>
      </w:pPr>
    </w:p>
    <w:p w:rsidR="00143F35" w:rsidRDefault="00775004" w:rsidP="00143F35">
      <w:pPr>
        <w:rPr>
          <w:b/>
          <w:color w:val="000000"/>
        </w:rPr>
      </w:pPr>
      <w:r w:rsidRPr="00775004">
        <w:rPr>
          <w:b/>
          <w:noProof/>
          <w:color w:val="000000"/>
        </w:rPr>
        <w:pict>
          <v:group id="_x0000_s1051" style="position:absolute;margin-left:44pt;margin-top:5.9pt;width:391.5pt;height:213pt;z-index:251672576" coordorigin="1080,3960" coordsize="7830,4260">
            <v:shape id="_x0000_s1052" type="#_x0000_t202" style="position:absolute;left:1080;top:7870;width:765;height:350" filled="f" stroked="f">
              <v:textbox style="mso-next-textbox:#_x0000_s1052">
                <w:txbxContent>
                  <w:p w:rsidR="008F0CC7" w:rsidRDefault="008F0CC7" w:rsidP="00143F35">
                    <w:pPr>
                      <w:rPr>
                        <w:sz w:val="20"/>
                      </w:rPr>
                    </w:pPr>
                    <w:r>
                      <w:rPr>
                        <w:sz w:val="20"/>
                      </w:rPr>
                      <w:t>Time</w:t>
                    </w:r>
                  </w:p>
                </w:txbxContent>
              </v:textbox>
            </v:shape>
            <v:rect id="_x0000_s1053" style="position:absolute;left:1830;top:5040;width:180;height:2700" fillcolor="#ffc" strokecolor="red"/>
            <v:group id="_x0000_s1054" style="position:absolute;left:1785;top:3960;width:300;height:720" coordorigin="2047,2718" coordsize="300,925">
              <v:oval id="_x0000_s1055" style="position:absolute;left:2047;top:2718;width:300;height:308" fillcolor="#ffc" strokecolor="red"/>
              <v:line id="_x0000_s1056" style="position:absolute" from="2197,3026" to="2197,3489" strokecolor="red"/>
              <v:line id="_x0000_s1057" style="position:absolute;flip:x" from="2047,3489" to="2197,3643" strokecolor="red"/>
              <v:line id="_x0000_s1058" style="position:absolute" from="2197,3489" to="2347,3643" strokecolor="red"/>
              <v:line id="_x0000_s1059" style="position:absolute" from="2047,3117" to="2347,3117" strokecolor="red"/>
            </v:group>
            <v:line id="_x0000_s1060" style="position:absolute" from="1425,3960" to="1425,7740" strokecolor="red">
              <v:stroke dashstyle="dash" endarrow="block"/>
            </v:line>
            <v:shape id="_x0000_s1061" type="#_x0000_t202" style="position:absolute;left:1425;top:4680;width:1260;height:540" filled="f" stroked="f">
              <v:textbox style="mso-next-textbox:#_x0000_s1061">
                <w:txbxContent>
                  <w:p w:rsidR="008F0CC7" w:rsidRDefault="008F0CC7" w:rsidP="00143F35">
                    <w:pPr>
                      <w:rPr>
                        <w:sz w:val="16"/>
                      </w:rPr>
                    </w:pPr>
                    <w:r>
                      <w:rPr>
                        <w:sz w:val="16"/>
                      </w:rPr>
                      <w:t>Admin</w:t>
                    </w:r>
                  </w:p>
                </w:txbxContent>
              </v:textbox>
            </v:shape>
            <v:shape id="_x0000_s1062" type="#_x0000_t202" style="position:absolute;left:2865;top:4140;width:1260;height:360" fillcolor="#ffc" strokecolor="red">
              <v:textbox style="mso-next-textbox:#_x0000_s1062">
                <w:txbxContent>
                  <w:p w:rsidR="008F0CC7" w:rsidRDefault="008F0CC7" w:rsidP="00143F35">
                    <w:pPr>
                      <w:jc w:val="center"/>
                      <w:rPr>
                        <w:sz w:val="18"/>
                        <w:u w:val="single"/>
                      </w:rPr>
                    </w:pPr>
                    <w:r>
                      <w:rPr>
                        <w:sz w:val="18"/>
                      </w:rPr>
                      <w:t>Home Page</w:t>
                    </w:r>
                  </w:p>
                </w:txbxContent>
              </v:textbox>
            </v:shape>
            <v:shape id="_x0000_s1063" type="#_x0000_t202" style="position:absolute;left:5085;top:4140;width:975;height:360" fillcolor="#ffc" strokecolor="red">
              <v:textbox style="mso-next-textbox:#_x0000_s1063">
                <w:txbxContent>
                  <w:p w:rsidR="008F0CC7" w:rsidRDefault="008F0CC7" w:rsidP="00143F35">
                    <w:pPr>
                      <w:rPr>
                        <w:sz w:val="18"/>
                        <w:u w:val="single"/>
                      </w:rPr>
                    </w:pPr>
                    <w:r>
                      <w:rPr>
                        <w:sz w:val="18"/>
                      </w:rPr>
                      <w:t>Database</w:t>
                    </w:r>
                  </w:p>
                </w:txbxContent>
              </v:textbox>
            </v:shape>
            <v:shape id="_x0000_s1064" type="#_x0000_t202" style="position:absolute;left:7185;top:4140;width:1725;height:360" fillcolor="#ffc" strokecolor="red">
              <v:textbox style="mso-next-textbox:#_x0000_s1064">
                <w:txbxContent>
                  <w:p w:rsidR="008F0CC7" w:rsidRDefault="008F0CC7" w:rsidP="00143F35">
                    <w:pPr>
                      <w:jc w:val="center"/>
                      <w:rPr>
                        <w:sz w:val="18"/>
                        <w:u w:val="single"/>
                      </w:rPr>
                    </w:pPr>
                    <w:r>
                      <w:rPr>
                        <w:sz w:val="18"/>
                      </w:rPr>
                      <w:t>Admin Home Page</w:t>
                    </w:r>
                  </w:p>
                </w:txbxContent>
              </v:textbox>
            </v:shape>
            <v:line id="_x0000_s1065" style="position:absolute" from="2010,5220" to="3135,5221" strokecolor="red">
              <v:stroke endarrow="block"/>
            </v:line>
            <v:line id="_x0000_s1066" style="position:absolute" from="3225,4500" to="3225,7740" strokecolor="red">
              <v:stroke dashstyle="longDash"/>
            </v:line>
            <v:line id="_x0000_s1067" style="position:absolute" from="5564,4500" to="5565,7740" strokecolor="red">
              <v:stroke dashstyle="longDash"/>
            </v:line>
            <v:line id="_x0000_s1068" style="position:absolute" from="7859,4500" to="7860,7740" strokecolor="red">
              <v:stroke dashstyle="longDash"/>
            </v:line>
            <v:rect id="_x0000_s1069" style="position:absolute;left:3135;top:5130;width:180;height:180" fillcolor="#ffc" strokecolor="red"/>
            <v:shape id="_x0000_s1070" type="#_x0000_t202" style="position:absolute;left:2325;top:4755;width:900;height:360" filled="f" stroked="f">
              <v:textbox style="mso-next-textbox:#_x0000_s1070">
                <w:txbxContent>
                  <w:p w:rsidR="008F0CC7" w:rsidRDefault="008F0CC7" w:rsidP="00143F35">
                    <w:pPr>
                      <w:jc w:val="center"/>
                      <w:rPr>
                        <w:sz w:val="16"/>
                      </w:rPr>
                    </w:pPr>
                    <w:r>
                      <w:rPr>
                        <w:sz w:val="16"/>
                      </w:rPr>
                      <w:t>Use URL</w:t>
                    </w:r>
                  </w:p>
                </w:txbxContent>
              </v:textbox>
            </v:shape>
            <v:line id="_x0000_s1071" style="position:absolute" from="2010,5895" to="5475,5896" strokecolor="red">
              <v:stroke endarrow="block"/>
            </v:line>
            <v:rect id="_x0000_s1072" style="position:absolute;left:5475;top:5805;width:180;height:180" fillcolor="#ffc" strokecolor="red"/>
            <v:shape id="_x0000_s1073" type="#_x0000_t202" style="position:absolute;left:3480;top:5445;width:1515;height:360" filled="f" stroked="f">
              <v:textbox style="mso-next-textbox:#_x0000_s1073">
                <w:txbxContent>
                  <w:p w:rsidR="008F0CC7" w:rsidRDefault="008F0CC7" w:rsidP="00143F35">
                    <w:pPr>
                      <w:jc w:val="center"/>
                      <w:rPr>
                        <w:sz w:val="16"/>
                      </w:rPr>
                    </w:pPr>
                    <w:r>
                      <w:rPr>
                        <w:sz w:val="16"/>
                      </w:rPr>
                      <w:t>Press login button</w:t>
                    </w:r>
                  </w:p>
                </w:txbxContent>
              </v:textbox>
            </v:shape>
            <v:line id="_x0000_s1074" style="position:absolute" from="2010,7245" to="7830,7246" strokecolor="red">
              <v:stroke endarrow="block"/>
            </v:line>
            <v:rect id="_x0000_s1075" style="position:absolute;left:7785;top:7155;width:180;height:180" fillcolor="#ffc" strokecolor="red"/>
            <v:shape id="_x0000_s1076" type="#_x0000_t202" style="position:absolute;left:5085;top:6795;width:2520;height:360" filled="f" stroked="f">
              <v:textbox style="mso-next-textbox:#_x0000_s1076">
                <w:txbxContent>
                  <w:p w:rsidR="008F0CC7" w:rsidRDefault="008F0CC7" w:rsidP="00143F35">
                    <w:pPr>
                      <w:jc w:val="center"/>
                      <w:rPr>
                        <w:sz w:val="16"/>
                      </w:rPr>
                    </w:pPr>
                    <w:r>
                      <w:rPr>
                        <w:sz w:val="16"/>
                      </w:rPr>
                      <w:t>If Yes Goes to its Home Page</w:t>
                    </w:r>
                  </w:p>
                </w:txbxContent>
              </v:textbox>
            </v:shape>
            <v:shape id="_x0000_s1077" style="position:absolute;left:5655;top:5895;width:660;height:750;rotation:-450830fd" coordsize="735,750" path="m90,c412,140,735,280,720,405,705,530,352,640,,750e" filled="f" strokecolor="red">
              <v:stroke endarrow="block"/>
              <v:path arrowok="t"/>
            </v:shape>
            <v:rect id="_x0000_s1078" style="position:absolute;left:5475;top:6540;width:180;height:180" fillcolor="#ffc" strokecolor="red"/>
            <v:line id="_x0000_s1079" style="position:absolute" from="3225,6644" to="5475,6645" strokecolor="red">
              <v:stroke startarrow="block"/>
            </v:line>
            <v:shape id="_x0000_s1080" type="#_x0000_t202" style="position:absolute;left:3135;top:6180;width:2534;height:360" filled="f" stroked="f">
              <v:textbox style="mso-next-textbox:#_x0000_s1080">
                <w:txbxContent>
                  <w:p w:rsidR="008F0CC7" w:rsidRDefault="008F0CC7" w:rsidP="00143F35">
                    <w:pPr>
                      <w:jc w:val="center"/>
                      <w:rPr>
                        <w:sz w:val="16"/>
                      </w:rPr>
                    </w:pPr>
                    <w:r>
                      <w:rPr>
                        <w:sz w:val="16"/>
                      </w:rPr>
                      <w:t>If No Come Back to Home Page</w:t>
                    </w:r>
                  </w:p>
                </w:txbxContent>
              </v:textbox>
            </v:shape>
            <v:shape id="_x0000_s1081" type="#_x0000_t202" style="position:absolute;left:6335;top:6045;width:1264;height:360" filled="f" stroked="f">
              <v:textbox style="mso-next-textbox:#_x0000_s1081">
                <w:txbxContent>
                  <w:p w:rsidR="008F0CC7" w:rsidRDefault="008F0CC7" w:rsidP="00143F35">
                    <w:pPr>
                      <w:jc w:val="center"/>
                      <w:rPr>
                        <w:sz w:val="16"/>
                      </w:rPr>
                    </w:pPr>
                    <w:r>
                      <w:rPr>
                        <w:sz w:val="16"/>
                      </w:rPr>
                      <w:t>Validate if NO</w:t>
                    </w:r>
                  </w:p>
                </w:txbxContent>
              </v:textbox>
            </v:shape>
          </v:group>
        </w:pict>
      </w: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Pr="00B80D1D" w:rsidRDefault="00143F35" w:rsidP="00143F35">
      <w:pPr>
        <w:rPr>
          <w:rFonts w:ascii="Times New Roman" w:hAnsi="Times New Roman" w:cs="Times New Roman"/>
          <w:b/>
          <w:color w:val="000000"/>
          <w:sz w:val="24"/>
          <w:szCs w:val="24"/>
        </w:rPr>
      </w:pPr>
      <w:r w:rsidRPr="00B80D1D">
        <w:rPr>
          <w:rFonts w:ascii="Times New Roman" w:hAnsi="Times New Roman" w:cs="Times New Roman"/>
          <w:b/>
          <w:color w:val="000000"/>
          <w:sz w:val="24"/>
          <w:szCs w:val="24"/>
        </w:rPr>
        <w:lastRenderedPageBreak/>
        <w:t>Sequence Diagrams</w:t>
      </w:r>
      <w:r>
        <w:rPr>
          <w:rFonts w:ascii="Times New Roman" w:hAnsi="Times New Roman" w:cs="Times New Roman"/>
          <w:b/>
          <w:color w:val="000000"/>
          <w:sz w:val="24"/>
          <w:szCs w:val="24"/>
        </w:rPr>
        <w:t xml:space="preserve"> 2</w:t>
      </w:r>
    </w:p>
    <w:p w:rsidR="00143F35" w:rsidRDefault="00143F35" w:rsidP="00143F35">
      <w:pPr>
        <w:rPr>
          <w:b/>
          <w:color w:val="000000"/>
        </w:rPr>
      </w:pPr>
    </w:p>
    <w:p w:rsidR="00143F35" w:rsidRDefault="00143F35" w:rsidP="00143F35">
      <w:pPr>
        <w:rPr>
          <w:b/>
          <w:color w:val="000000"/>
        </w:rPr>
      </w:pPr>
    </w:p>
    <w:p w:rsidR="00143F35" w:rsidRDefault="00775004" w:rsidP="00143F35">
      <w:pPr>
        <w:rPr>
          <w:b/>
          <w:color w:val="000000"/>
        </w:rPr>
      </w:pPr>
      <w:r w:rsidRPr="00775004">
        <w:rPr>
          <w:b/>
          <w:noProof/>
          <w:color w:val="000000"/>
        </w:rPr>
        <w:pict>
          <v:line id="_x0000_s1089" style="position:absolute;z-index:251675648" from="70.5pt,7.9pt" to="70.5pt,196.9pt" strokecolor="red">
            <v:stroke dashstyle="dash" endarrow="block"/>
          </v:line>
        </w:pict>
      </w:r>
      <w:r w:rsidRPr="00775004">
        <w:rPr>
          <w:b/>
          <w:noProof/>
          <w:color w:val="000000"/>
        </w:rPr>
        <w:pict>
          <v:group id="_x0000_s1083" style="position:absolute;margin-left:88.5pt;margin-top:7.9pt;width:15pt;height:36pt;z-index:251674624" coordorigin="2047,2718" coordsize="300,925">
            <v:oval id="_x0000_s1084" style="position:absolute;left:2047;top:2718;width:300;height:308" fillcolor="#ffc" strokecolor="red"/>
            <v:line id="_x0000_s1085" style="position:absolute" from="2197,3026" to="2197,3489" strokecolor="red"/>
            <v:line id="_x0000_s1086" style="position:absolute;flip:x" from="2047,3489" to="2197,3643" strokecolor="red"/>
            <v:line id="_x0000_s1087" style="position:absolute" from="2197,3489" to="2347,3643" strokecolor="red"/>
            <v:line id="_x0000_s1088" style="position:absolute" from="2047,3117" to="2347,3117" strokecolor="red"/>
          </v:group>
        </w:pict>
      </w:r>
    </w:p>
    <w:p w:rsidR="00143F35" w:rsidRDefault="00775004" w:rsidP="00143F35">
      <w:pPr>
        <w:rPr>
          <w:b/>
          <w:color w:val="000000"/>
        </w:rPr>
      </w:pPr>
      <w:r w:rsidRPr="00775004">
        <w:rPr>
          <w:b/>
          <w:noProof/>
          <w:color w:val="000000"/>
        </w:rPr>
        <w:pict>
          <v:shape id="_x0000_s1093" type="#_x0000_t202" style="position:absolute;margin-left:347.25pt;margin-top:4.25pt;width:97.5pt;height:18pt;z-index:251679744" fillcolor="#ffc" strokecolor="red">
            <v:textbox style="mso-next-textbox:#_x0000_s1093">
              <w:txbxContent>
                <w:p w:rsidR="008F0CC7" w:rsidRDefault="008F0CC7" w:rsidP="00143F35">
                  <w:pPr>
                    <w:jc w:val="center"/>
                    <w:rPr>
                      <w:sz w:val="18"/>
                      <w:u w:val="single"/>
                    </w:rPr>
                  </w:pPr>
                  <w:r>
                    <w:rPr>
                      <w:sz w:val="18"/>
                    </w:rPr>
                    <w:t>Employee Home Page</w:t>
                  </w:r>
                </w:p>
              </w:txbxContent>
            </v:textbox>
          </v:shape>
        </w:pict>
      </w:r>
      <w:r w:rsidRPr="00775004">
        <w:rPr>
          <w:b/>
          <w:noProof/>
          <w:color w:val="000000"/>
        </w:rPr>
        <w:pict>
          <v:shape id="_x0000_s1092" type="#_x0000_t202" style="position:absolute;margin-left:253.5pt;margin-top:4.25pt;width:48.75pt;height:18pt;z-index:251678720" fillcolor="#ffc" strokecolor="red">
            <v:textbox style="mso-next-textbox:#_x0000_s1092">
              <w:txbxContent>
                <w:p w:rsidR="008F0CC7" w:rsidRDefault="008F0CC7" w:rsidP="00143F35">
                  <w:pPr>
                    <w:rPr>
                      <w:sz w:val="18"/>
                      <w:u w:val="single"/>
                    </w:rPr>
                  </w:pPr>
                  <w:r>
                    <w:rPr>
                      <w:sz w:val="18"/>
                    </w:rPr>
                    <w:t>Database</w:t>
                  </w:r>
                </w:p>
              </w:txbxContent>
            </v:textbox>
          </v:shape>
        </w:pict>
      </w:r>
      <w:r w:rsidRPr="00775004">
        <w:rPr>
          <w:b/>
          <w:noProof/>
          <w:color w:val="000000"/>
        </w:rPr>
        <w:pict>
          <v:shape id="_x0000_s1091" type="#_x0000_t202" style="position:absolute;margin-left:142.5pt;margin-top:4.25pt;width:63pt;height:18pt;z-index:251677696" fillcolor="#ffc" strokecolor="red">
            <v:textbox style="mso-next-textbox:#_x0000_s1091">
              <w:txbxContent>
                <w:p w:rsidR="008F0CC7" w:rsidRDefault="008F0CC7" w:rsidP="00143F35">
                  <w:pPr>
                    <w:jc w:val="center"/>
                    <w:rPr>
                      <w:sz w:val="18"/>
                      <w:u w:val="single"/>
                    </w:rPr>
                  </w:pPr>
                  <w:r>
                    <w:rPr>
                      <w:sz w:val="18"/>
                    </w:rPr>
                    <w:t>Home Page</w:t>
                  </w:r>
                </w:p>
              </w:txbxContent>
            </v:textbox>
          </v:shape>
        </w:pict>
      </w:r>
    </w:p>
    <w:p w:rsidR="00143F35" w:rsidRDefault="00775004" w:rsidP="00143F35">
      <w:pPr>
        <w:rPr>
          <w:b/>
          <w:color w:val="000000"/>
        </w:rPr>
      </w:pPr>
      <w:r w:rsidRPr="00775004">
        <w:rPr>
          <w:b/>
          <w:noProof/>
          <w:color w:val="000000"/>
        </w:rPr>
        <w:pict>
          <v:line id="_x0000_s1097" style="position:absolute;z-index:251683840" from="392.2pt,9.6pt" to="392.25pt,171.6pt" strokecolor="red">
            <v:stroke dashstyle="longDash"/>
          </v:line>
        </w:pict>
      </w:r>
      <w:r w:rsidRPr="00775004">
        <w:rPr>
          <w:b/>
          <w:noProof/>
          <w:color w:val="000000"/>
        </w:rPr>
        <w:pict>
          <v:line id="_x0000_s1096" style="position:absolute;z-index:251682816" from="277.45pt,9.6pt" to="277.5pt,171.6pt" strokecolor="red">
            <v:stroke dashstyle="longDash"/>
          </v:line>
        </w:pict>
      </w:r>
      <w:r w:rsidRPr="00775004">
        <w:rPr>
          <w:b/>
          <w:noProof/>
          <w:color w:val="000000"/>
        </w:rPr>
        <w:pict>
          <v:line id="_x0000_s1095" style="position:absolute;z-index:251681792" from="160.5pt,9.6pt" to="160.5pt,171.6pt" strokecolor="red">
            <v:stroke dashstyle="longDash"/>
          </v:line>
        </w:pict>
      </w:r>
    </w:p>
    <w:p w:rsidR="00143F35" w:rsidRDefault="00775004" w:rsidP="00143F35">
      <w:pPr>
        <w:rPr>
          <w:b/>
          <w:color w:val="000000"/>
        </w:rPr>
      </w:pPr>
      <w:r w:rsidRPr="00775004">
        <w:rPr>
          <w:b/>
          <w:noProof/>
          <w:color w:val="000000"/>
        </w:rPr>
        <w:pict>
          <v:shape id="_x0000_s1090" type="#_x0000_t202" style="position:absolute;margin-left:68.25pt;margin-top:5.95pt;width:84.75pt;height:18pt;z-index:251676672" filled="f" stroked="f">
            <v:textbox style="mso-next-textbox:#_x0000_s1090">
              <w:txbxContent>
                <w:p w:rsidR="008F0CC7" w:rsidRDefault="008F0CC7" w:rsidP="00143F35">
                  <w:pPr>
                    <w:jc w:val="center"/>
                    <w:rPr>
                      <w:sz w:val="16"/>
                    </w:rPr>
                  </w:pPr>
                  <w:r>
                    <w:rPr>
                      <w:sz w:val="16"/>
                    </w:rPr>
                    <w:t>Employee</w:t>
                  </w:r>
                </w:p>
              </w:txbxContent>
            </v:textbox>
          </v:shape>
        </w:pict>
      </w:r>
    </w:p>
    <w:p w:rsidR="00143F35" w:rsidRDefault="00775004" w:rsidP="00143F35">
      <w:pPr>
        <w:rPr>
          <w:b/>
          <w:color w:val="000000"/>
        </w:rPr>
      </w:pPr>
      <w:r w:rsidRPr="00775004">
        <w:rPr>
          <w:b/>
          <w:noProof/>
          <w:color w:val="000000"/>
        </w:rPr>
        <w:pict>
          <v:rect id="_x0000_s1082" style="position:absolute;margin-left:90.75pt;margin-top:11.3pt;width:9pt;height:135pt;z-index:251673600" fillcolor="#ffc" strokecolor="red"/>
        </w:pict>
      </w:r>
    </w:p>
    <w:p w:rsidR="00143F35" w:rsidRDefault="00775004" w:rsidP="00143F35">
      <w:pPr>
        <w:rPr>
          <w:b/>
          <w:color w:val="000000"/>
        </w:rPr>
      </w:pPr>
      <w:r w:rsidRPr="00775004">
        <w:rPr>
          <w:b/>
          <w:noProof/>
          <w:color w:val="000000"/>
        </w:rPr>
        <w:pict>
          <v:shape id="_x0000_s1099" type="#_x0000_t202" style="position:absolute;margin-left:111pt;margin-top:12.15pt;width:45pt;height:18pt;z-index:251685888" filled="f" stroked="f">
            <v:textbox style="mso-next-textbox:#_x0000_s1099">
              <w:txbxContent>
                <w:p w:rsidR="008F0CC7" w:rsidRDefault="008F0CC7" w:rsidP="00143F35">
                  <w:pPr>
                    <w:jc w:val="center"/>
                    <w:rPr>
                      <w:sz w:val="16"/>
                    </w:rPr>
                  </w:pPr>
                  <w:r>
                    <w:rPr>
                      <w:sz w:val="16"/>
                    </w:rPr>
                    <w:t>Use URL</w:t>
                  </w:r>
                </w:p>
              </w:txbxContent>
            </v:textbox>
          </v:shape>
        </w:pict>
      </w:r>
      <w:r w:rsidRPr="00775004">
        <w:rPr>
          <w:b/>
          <w:noProof/>
          <w:color w:val="000000"/>
        </w:rPr>
        <w:pict>
          <v:rect id="_x0000_s1098" style="position:absolute;margin-left:156pt;margin-top:3.15pt;width:9pt;height:9pt;z-index:251684864" fillcolor="#ffc" strokecolor="red"/>
        </w:pict>
      </w:r>
      <w:r w:rsidRPr="00775004">
        <w:rPr>
          <w:b/>
          <w:noProof/>
          <w:color w:val="000000"/>
        </w:rPr>
        <w:pict>
          <v:line id="_x0000_s1094" style="position:absolute;z-index:251680768" from="99.75pt,7.65pt" to="156pt,7.7pt" strokecolor="red">
            <v:stroke endarrow="block"/>
          </v:line>
        </w:pict>
      </w:r>
    </w:p>
    <w:p w:rsidR="00143F35" w:rsidRDefault="00775004" w:rsidP="00143F35">
      <w:pPr>
        <w:rPr>
          <w:b/>
          <w:color w:val="000000"/>
        </w:rPr>
      </w:pPr>
      <w:r w:rsidRPr="00775004">
        <w:rPr>
          <w:b/>
          <w:noProof/>
          <w:color w:val="000000"/>
        </w:rPr>
        <w:pict>
          <v:shape id="_x0000_s1102" type="#_x0000_t202" style="position:absolute;margin-left:173.25pt;margin-top:6.25pt;width:75.75pt;height:18pt;z-index:251688960" filled="f" stroked="f">
            <v:textbox style="mso-next-textbox:#_x0000_s1102">
              <w:txbxContent>
                <w:p w:rsidR="008F0CC7" w:rsidRDefault="008F0CC7" w:rsidP="00143F35">
                  <w:pPr>
                    <w:jc w:val="center"/>
                    <w:rPr>
                      <w:sz w:val="16"/>
                    </w:rPr>
                  </w:pPr>
                  <w:r>
                    <w:rPr>
                      <w:sz w:val="16"/>
                    </w:rPr>
                    <w:t>Press login button</w:t>
                  </w:r>
                </w:p>
              </w:txbxContent>
            </v:textbox>
          </v:shape>
        </w:pict>
      </w:r>
    </w:p>
    <w:p w:rsidR="00143F35" w:rsidRDefault="00775004" w:rsidP="00143F35">
      <w:pPr>
        <w:rPr>
          <w:b/>
          <w:color w:val="000000"/>
        </w:rPr>
      </w:pPr>
      <w:r w:rsidRPr="00775004">
        <w:rPr>
          <w:b/>
          <w:noProof/>
          <w:color w:val="000000"/>
        </w:rPr>
        <w:pict>
          <v:rect id="_x0000_s1101" style="position:absolute;margin-left:273pt;margin-top:11.6pt;width:9pt;height:9pt;z-index:251687936" fillcolor="#ffc" strokecolor="red"/>
        </w:pict>
      </w:r>
    </w:p>
    <w:p w:rsidR="00143F35" w:rsidRDefault="00775004" w:rsidP="00143F35">
      <w:pPr>
        <w:rPr>
          <w:b/>
          <w:color w:val="000000"/>
        </w:rPr>
      </w:pPr>
      <w:r w:rsidRPr="00775004">
        <w:rPr>
          <w:b/>
          <w:noProof/>
          <w:color w:val="000000"/>
        </w:rPr>
        <w:pict>
          <v:shape id="_x0000_s1111" type="#_x0000_t202" style="position:absolute;margin-left:46.6pt;margin-top:7.55pt;width:38.25pt;height:17.5pt;z-index:251698176" filled="f" stroked="f">
            <v:textbox style="mso-next-textbox:#_x0000_s1111">
              <w:txbxContent>
                <w:p w:rsidR="008F0CC7" w:rsidRDefault="008F0CC7" w:rsidP="00143F35">
                  <w:pPr>
                    <w:rPr>
                      <w:sz w:val="20"/>
                    </w:rPr>
                  </w:pPr>
                  <w:r>
                    <w:rPr>
                      <w:sz w:val="20"/>
                    </w:rPr>
                    <w:t>Time</w:t>
                  </w:r>
                </w:p>
              </w:txbxContent>
            </v:textbox>
          </v:shape>
        </w:pict>
      </w:r>
      <w:r w:rsidRPr="00775004">
        <w:rPr>
          <w:b/>
          <w:noProof/>
          <w:color w:val="000000"/>
        </w:rPr>
        <w:pict>
          <v:shape id="_x0000_s1110" type="#_x0000_t202" style="position:absolute;margin-left:316pt;margin-top:10.95pt;width:63.2pt;height:18pt;z-index:251697152" filled="f" stroked="f">
            <v:textbox style="mso-next-textbox:#_x0000_s1110">
              <w:txbxContent>
                <w:p w:rsidR="008F0CC7" w:rsidRDefault="008F0CC7" w:rsidP="00143F35">
                  <w:pPr>
                    <w:jc w:val="center"/>
                    <w:rPr>
                      <w:sz w:val="16"/>
                    </w:rPr>
                  </w:pPr>
                  <w:r>
                    <w:rPr>
                      <w:sz w:val="16"/>
                    </w:rPr>
                    <w:t>Validate if NO</w:t>
                  </w:r>
                </w:p>
              </w:txbxContent>
            </v:textbox>
          </v:shape>
        </w:pict>
      </w:r>
      <w:r w:rsidRPr="00775004">
        <w:rPr>
          <w:b/>
          <w:noProof/>
          <w:color w:val="000000"/>
        </w:rPr>
        <w:pict>
          <v:shape id="_x0000_s1106" style="position:absolute;margin-left:282pt;margin-top:3.45pt;width:33pt;height:37.5pt;rotation:-450830fd;z-index:251693056" coordsize="735,750" path="m90,c412,140,735,280,720,405,705,530,352,640,,750e" filled="f" strokecolor="red">
            <v:stroke endarrow="block"/>
            <v:path arrowok="t"/>
          </v:shape>
        </w:pict>
      </w:r>
      <w:r w:rsidRPr="00775004">
        <w:rPr>
          <w:b/>
          <w:noProof/>
          <w:color w:val="000000"/>
        </w:rPr>
        <w:pict>
          <v:line id="_x0000_s1100" style="position:absolute;z-index:251686912" from="99.75pt,3.45pt" to="273pt,3.5pt" strokecolor="red">
            <v:stroke endarrow="block"/>
          </v:line>
        </w:pict>
      </w:r>
      <w:r w:rsidR="00143F35">
        <w:rPr>
          <w:b/>
          <w:color w:val="000000"/>
        </w:rPr>
        <w:t xml:space="preserve">                    </w:t>
      </w:r>
    </w:p>
    <w:p w:rsidR="00143F35" w:rsidRDefault="00775004" w:rsidP="00143F35">
      <w:pPr>
        <w:rPr>
          <w:b/>
          <w:color w:val="000000"/>
        </w:rPr>
      </w:pPr>
      <w:r w:rsidRPr="00775004">
        <w:rPr>
          <w:b/>
          <w:noProof/>
          <w:color w:val="000000"/>
        </w:rPr>
        <w:pict>
          <v:shape id="_x0000_s1109" type="#_x0000_t202" style="position:absolute;margin-left:156pt;margin-top:5.1pt;width:126.7pt;height:18pt;z-index:251696128" filled="f" stroked="f">
            <v:textbox style="mso-next-textbox:#_x0000_s1109">
              <w:txbxContent>
                <w:p w:rsidR="008F0CC7" w:rsidRDefault="008F0CC7" w:rsidP="00143F35">
                  <w:pPr>
                    <w:jc w:val="center"/>
                    <w:rPr>
                      <w:sz w:val="16"/>
                    </w:rPr>
                  </w:pPr>
                  <w:r>
                    <w:rPr>
                      <w:sz w:val="16"/>
                    </w:rPr>
                    <w:t>If No Come Back to Home Page</w:t>
                  </w:r>
                </w:p>
              </w:txbxContent>
            </v:textbox>
          </v:shape>
        </w:pict>
      </w:r>
    </w:p>
    <w:p w:rsidR="00143F35" w:rsidRDefault="00775004" w:rsidP="00143F35">
      <w:pPr>
        <w:rPr>
          <w:b/>
          <w:color w:val="000000"/>
        </w:rPr>
      </w:pPr>
      <w:r w:rsidRPr="00775004">
        <w:rPr>
          <w:b/>
          <w:noProof/>
          <w:color w:val="000000"/>
        </w:rPr>
        <w:pict>
          <v:rect id="_x0000_s1107" style="position:absolute;margin-left:273pt;margin-top:10.45pt;width:9pt;height:9pt;z-index:251694080" fillcolor="#ffc" strokecolor="red"/>
        </w:pict>
      </w:r>
    </w:p>
    <w:p w:rsidR="00143F35" w:rsidRDefault="00775004" w:rsidP="00143F35">
      <w:pPr>
        <w:rPr>
          <w:b/>
          <w:color w:val="000000"/>
        </w:rPr>
      </w:pPr>
      <w:r w:rsidRPr="00775004">
        <w:rPr>
          <w:b/>
          <w:noProof/>
          <w:color w:val="000000"/>
        </w:rPr>
        <w:pict>
          <v:line id="_x0000_s1108" style="position:absolute;z-index:251695104" from="160.5pt,3pt" to="273pt,3.05pt" strokecolor="red">
            <v:stroke startarrow="block"/>
          </v:line>
        </w:pict>
      </w:r>
      <w:r w:rsidRPr="00775004">
        <w:rPr>
          <w:b/>
          <w:noProof/>
          <w:color w:val="000000"/>
        </w:rPr>
        <w:pict>
          <v:shape id="_x0000_s1105" type="#_x0000_t202" style="position:absolute;margin-left:253.5pt;margin-top:10.55pt;width:126pt;height:18pt;z-index:251692032" filled="f" stroked="f">
            <v:textbox style="mso-next-textbox:#_x0000_s1105">
              <w:txbxContent>
                <w:p w:rsidR="008F0CC7" w:rsidRDefault="008F0CC7" w:rsidP="00143F35">
                  <w:pPr>
                    <w:jc w:val="center"/>
                    <w:rPr>
                      <w:sz w:val="16"/>
                    </w:rPr>
                  </w:pPr>
                  <w:r>
                    <w:rPr>
                      <w:sz w:val="16"/>
                    </w:rPr>
                    <w:t>If Yes Goes to its Home Page</w:t>
                  </w:r>
                </w:p>
              </w:txbxContent>
            </v:textbox>
          </v:shape>
        </w:pict>
      </w:r>
    </w:p>
    <w:p w:rsidR="00143F35" w:rsidRDefault="00143F35" w:rsidP="00143F35">
      <w:pPr>
        <w:rPr>
          <w:b/>
          <w:color w:val="000000"/>
        </w:rPr>
      </w:pPr>
    </w:p>
    <w:p w:rsidR="00143F35" w:rsidRDefault="00775004" w:rsidP="00143F35">
      <w:pPr>
        <w:rPr>
          <w:b/>
          <w:color w:val="000000"/>
        </w:rPr>
      </w:pPr>
      <w:r w:rsidRPr="00775004">
        <w:rPr>
          <w:b/>
          <w:noProof/>
          <w:color w:val="000000"/>
        </w:rPr>
        <w:pict>
          <v:rect id="_x0000_s1104" style="position:absolute;margin-left:388.5pt;margin-top:3.25pt;width:9pt;height:9pt;z-index:251691008" fillcolor="#ffc" strokecolor="red"/>
        </w:pict>
      </w:r>
      <w:r w:rsidRPr="00775004">
        <w:rPr>
          <w:b/>
          <w:noProof/>
          <w:color w:val="000000"/>
        </w:rPr>
        <w:pict>
          <v:line id="_x0000_s1103" style="position:absolute;z-index:251689984" from="99.75pt,7.75pt" to="390.75pt,7.8pt" strokecolor="red">
            <v:stroke endarrow="block"/>
          </v:line>
        </w:pict>
      </w: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b/>
          <w:color w:val="000000"/>
        </w:rPr>
      </w:pPr>
    </w:p>
    <w:p w:rsidR="00143F35" w:rsidRDefault="00143F35" w:rsidP="00143F35">
      <w:pPr>
        <w:rPr>
          <w:rFonts w:ascii="Times New Roman" w:hAnsi="Times New Roman" w:cs="Times New Roman"/>
          <w:b/>
          <w:sz w:val="28"/>
          <w:szCs w:val="28"/>
        </w:rPr>
      </w:pPr>
    </w:p>
    <w:p w:rsidR="00143F35" w:rsidRDefault="00143F35" w:rsidP="00143F35">
      <w:pPr>
        <w:rPr>
          <w:b/>
        </w:rPr>
      </w:pPr>
      <w:r w:rsidRPr="00B80D1D">
        <w:rPr>
          <w:rFonts w:ascii="Times New Roman" w:hAnsi="Times New Roman" w:cs="Times New Roman"/>
          <w:b/>
          <w:color w:val="000000"/>
          <w:sz w:val="24"/>
          <w:szCs w:val="24"/>
        </w:rPr>
        <w:lastRenderedPageBreak/>
        <w:t>Sequence Diagrams</w:t>
      </w:r>
      <w:r>
        <w:rPr>
          <w:rFonts w:ascii="Times New Roman" w:hAnsi="Times New Roman" w:cs="Times New Roman"/>
          <w:b/>
          <w:color w:val="000000"/>
          <w:sz w:val="24"/>
          <w:szCs w:val="24"/>
        </w:rPr>
        <w:t xml:space="preserve"> for adding employee</w:t>
      </w:r>
    </w:p>
    <w:p w:rsidR="00143F35" w:rsidRDefault="00143F35" w:rsidP="00143F35">
      <w:pPr>
        <w:rPr>
          <w:b/>
        </w:rPr>
      </w:pPr>
      <w:r>
        <w:object w:dxaOrig="11420" w:dyaOrig="6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298pt" o:ole="">
            <v:imagedata r:id="rId69" o:title=""/>
          </v:shape>
          <o:OLEObject Type="Embed" ProgID="Visio.Drawing.11" ShapeID="_x0000_i1025" DrawAspect="Content" ObjectID="_1596265474" r:id="rId70"/>
        </w:object>
      </w: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Default="00143F35" w:rsidP="00143F35">
      <w:pPr>
        <w:rPr>
          <w:rFonts w:ascii="Times New Roman" w:hAnsi="Times New Roman" w:cs="Times New Roman"/>
          <w:b/>
          <w:sz w:val="28"/>
          <w:szCs w:val="28"/>
        </w:rPr>
      </w:pPr>
    </w:p>
    <w:p w:rsidR="00143F35" w:rsidRPr="003D5A38" w:rsidRDefault="00143F35" w:rsidP="00143F35">
      <w:pPr>
        <w:rPr>
          <w:rFonts w:ascii="Times New Roman" w:hAnsi="Times New Roman" w:cs="Times New Roman"/>
          <w:b/>
          <w:color w:val="7030A0"/>
          <w:sz w:val="28"/>
          <w:szCs w:val="28"/>
        </w:rPr>
      </w:pPr>
      <w:r w:rsidRPr="003D5A38">
        <w:rPr>
          <w:rFonts w:ascii="Times New Roman" w:hAnsi="Times New Roman" w:cs="Times New Roman"/>
          <w:b/>
          <w:color w:val="7030A0"/>
          <w:sz w:val="28"/>
          <w:szCs w:val="28"/>
        </w:rPr>
        <w:lastRenderedPageBreak/>
        <w:t>2.5 Prototype Model:</w:t>
      </w:r>
    </w:p>
    <w:p w:rsidR="00143F35" w:rsidRDefault="00143F35" w:rsidP="00143F35">
      <w:pPr>
        <w:rPr>
          <w:rFonts w:ascii="Times New Roman" w:hAnsi="Times New Roman" w:cs="Times New Roman"/>
          <w:b/>
          <w:sz w:val="28"/>
          <w:szCs w:val="28"/>
        </w:rPr>
      </w:pPr>
    </w:p>
    <w:p w:rsidR="00143F35" w:rsidRPr="00A055A0" w:rsidRDefault="00143F35" w:rsidP="00143F35">
      <w:pPr>
        <w:rPr>
          <w:rFonts w:ascii="Times New Roman" w:hAnsi="Times New Roman" w:cs="Times New Roman"/>
          <w:b/>
          <w:sz w:val="28"/>
          <w:szCs w:val="28"/>
        </w:rPr>
      </w:pPr>
      <w:r>
        <w:rPr>
          <w:noProof/>
          <w:lang w:val="en-IN" w:eastAsia="en-IN"/>
        </w:rPr>
        <w:drawing>
          <wp:inline distT="0" distB="0" distL="0" distR="0">
            <wp:extent cx="5486400" cy="4118610"/>
            <wp:effectExtent l="19050" t="0" r="0" b="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srcRect/>
                    <a:stretch>
                      <a:fillRect/>
                    </a:stretch>
                  </pic:blipFill>
                  <pic:spPr bwMode="auto">
                    <a:xfrm>
                      <a:off x="0" y="0"/>
                      <a:ext cx="5486400" cy="4118610"/>
                    </a:xfrm>
                    <a:prstGeom prst="rect">
                      <a:avLst/>
                    </a:prstGeom>
                    <a:noFill/>
                    <a:ln w="9525">
                      <a:noFill/>
                      <a:miter lim="800000"/>
                      <a:headEnd/>
                      <a:tailEnd/>
                    </a:ln>
                  </pic:spPr>
                </pic:pic>
              </a:graphicData>
            </a:graphic>
          </wp:inline>
        </w:drawing>
      </w:r>
    </w:p>
    <w:p w:rsidR="005E1CDC" w:rsidRDefault="005E1CDC" w:rsidP="005E1CDC">
      <w:pPr>
        <w:spacing w:line="0" w:lineRule="atLeast"/>
        <w:rPr>
          <w:rFonts w:ascii="Times New Roman" w:hAnsi="Times New Roman" w:cs="Times New Roman"/>
          <w:b/>
          <w:sz w:val="24"/>
          <w:szCs w:val="24"/>
        </w:rPr>
      </w:pPr>
      <w:r>
        <w:rPr>
          <w:rFonts w:ascii="Times New Roman" w:hAnsi="Times New Roman" w:cs="Times New Roman"/>
          <w:b/>
          <w:sz w:val="24"/>
          <w:szCs w:val="24"/>
        </w:rPr>
        <w:t>Sample prototype for Easy Leave P</w:t>
      </w:r>
      <w:r w:rsidRPr="00AB3B01">
        <w:rPr>
          <w:rFonts w:ascii="Times New Roman" w:hAnsi="Times New Roman" w:cs="Times New Roman"/>
          <w:b/>
          <w:sz w:val="24"/>
          <w:szCs w:val="24"/>
        </w:rPr>
        <w:t xml:space="preserve">roject </w:t>
      </w:r>
    </w:p>
    <w:p w:rsidR="00064BFD" w:rsidRPr="00AB3B01" w:rsidRDefault="00064BFD" w:rsidP="005E1CDC">
      <w:pPr>
        <w:spacing w:line="0" w:lineRule="atLeast"/>
        <w:rPr>
          <w:rFonts w:ascii="Times New Roman" w:hAnsi="Times New Roman" w:cs="Times New Roman"/>
          <w:b/>
          <w:sz w:val="24"/>
          <w:szCs w:val="24"/>
        </w:rPr>
      </w:pPr>
    </w:p>
    <w:p w:rsidR="00064BFD" w:rsidRDefault="00064BFD" w:rsidP="00064BFD">
      <w:pPr>
        <w:spacing w:line="0" w:lineRule="atLeast"/>
        <w:jc w:val="both"/>
        <w:rPr>
          <w:rFonts w:ascii="Times New Roman" w:eastAsia="Times New Roman" w:hAnsi="Times New Roman" w:cs="Times New Roman"/>
          <w:b/>
          <w:bCs/>
          <w:color w:val="0084D1"/>
          <w:sz w:val="24"/>
          <w:szCs w:val="24"/>
        </w:rPr>
      </w:pPr>
      <w:r w:rsidRPr="00C55597">
        <w:rPr>
          <w:rFonts w:ascii="Times New Roman" w:eastAsia="Times New Roman" w:hAnsi="Times New Roman" w:cs="Times New Roman"/>
          <w:b/>
          <w:bCs/>
          <w:color w:val="0084D1"/>
          <w:sz w:val="24"/>
          <w:szCs w:val="24"/>
        </w:rPr>
        <w:t>Applications:</w:t>
      </w:r>
    </w:p>
    <w:p w:rsidR="00064BFD" w:rsidRDefault="00064BFD" w:rsidP="00064BFD">
      <w:pPr>
        <w:pStyle w:val="p89"/>
        <w:spacing w:before="60" w:beforeAutospacing="0" w:after="0" w:afterAutospacing="0" w:line="276" w:lineRule="auto"/>
        <w:ind w:hanging="720"/>
        <w:rPr>
          <w:color w:val="000000"/>
          <w:sz w:val="27"/>
          <w:szCs w:val="27"/>
        </w:rPr>
      </w:pPr>
      <w:r>
        <w:rPr>
          <w:b/>
        </w:rPr>
        <w:t xml:space="preserve">            1</w:t>
      </w:r>
      <w:r w:rsidRPr="00C55597">
        <w:t>. This</w:t>
      </w:r>
      <w:r>
        <w:t xml:space="preserve"> project is useful to either organization or college employees.</w:t>
      </w:r>
    </w:p>
    <w:p w:rsidR="00143F35" w:rsidRDefault="00143F35" w:rsidP="00143F35">
      <w:pPr>
        <w:tabs>
          <w:tab w:val="left" w:pos="440"/>
        </w:tabs>
        <w:spacing w:after="0"/>
        <w:jc w:val="both"/>
        <w:rPr>
          <w:rFonts w:ascii="Times New Roman" w:eastAsia="Times New Roman" w:hAnsi="Times New Roman" w:cs="Times New Roman"/>
          <w:b/>
          <w:sz w:val="24"/>
          <w:szCs w:val="24"/>
        </w:rPr>
      </w:pPr>
    </w:p>
    <w:p w:rsidR="00143F35" w:rsidRDefault="00143F35" w:rsidP="00143F35">
      <w:pPr>
        <w:rPr>
          <w:rFonts w:ascii="Times New Roman" w:hAnsi="Times New Roman" w:cs="Times New Roman"/>
          <w:b/>
          <w:sz w:val="28"/>
          <w:szCs w:val="28"/>
          <w:shd w:val="clear" w:color="auto" w:fill="FFFFFF"/>
        </w:rPr>
      </w:pPr>
    </w:p>
    <w:p w:rsidR="00143F35" w:rsidRPr="00804CB4" w:rsidRDefault="00143F35" w:rsidP="00143F35">
      <w:pPr>
        <w:jc w:val="both"/>
        <w:rPr>
          <w:rFonts w:ascii="Times New Roman" w:hAnsi="Times New Roman" w:cs="Times New Roman"/>
          <w:b/>
          <w:sz w:val="28"/>
          <w:szCs w:val="28"/>
        </w:rPr>
      </w:pPr>
    </w:p>
    <w:p w:rsidR="00143F35" w:rsidRDefault="00143F35" w:rsidP="00143F35"/>
    <w:p w:rsidR="00143F35" w:rsidRDefault="00143F35" w:rsidP="00A077B4">
      <w:pPr>
        <w:jc w:val="both"/>
        <w:rPr>
          <w:rFonts w:ascii="Times New Roman" w:eastAsia="Times New Roman" w:hAnsi="Times New Roman" w:cs="Times New Roman"/>
          <w:b/>
          <w:color w:val="333333"/>
          <w:sz w:val="28"/>
          <w:szCs w:val="28"/>
        </w:rPr>
      </w:pPr>
    </w:p>
    <w:p w:rsidR="00143F35" w:rsidRDefault="00143F35" w:rsidP="00A077B4">
      <w:pPr>
        <w:jc w:val="both"/>
        <w:rPr>
          <w:rFonts w:ascii="Times New Roman" w:eastAsia="Times New Roman" w:hAnsi="Times New Roman" w:cs="Times New Roman"/>
          <w:b/>
          <w:color w:val="333333"/>
          <w:sz w:val="28"/>
          <w:szCs w:val="28"/>
        </w:rPr>
      </w:pPr>
    </w:p>
    <w:p w:rsidR="008F5F3A" w:rsidRPr="003D5A38" w:rsidRDefault="00341D55" w:rsidP="00A077B4">
      <w:pPr>
        <w:jc w:val="both"/>
        <w:rPr>
          <w:rFonts w:ascii="Times New Roman" w:hAnsi="Times New Roman" w:cs="Times New Roman"/>
          <w:b/>
          <w:color w:val="FF0000"/>
          <w:sz w:val="32"/>
          <w:szCs w:val="32"/>
        </w:rPr>
      </w:pPr>
      <w:r w:rsidRPr="003D5A38">
        <w:rPr>
          <w:rFonts w:ascii="Times New Roman" w:eastAsia="Times New Roman" w:hAnsi="Times New Roman" w:cs="Times New Roman"/>
          <w:b/>
          <w:color w:val="FF0000"/>
          <w:sz w:val="32"/>
          <w:szCs w:val="32"/>
          <w:u w:val="single"/>
        </w:rPr>
        <w:lastRenderedPageBreak/>
        <w:t>Experiment No.</w:t>
      </w:r>
      <w:r w:rsidR="00AA7DAD" w:rsidRPr="003D5A38">
        <w:rPr>
          <w:rFonts w:ascii="Times New Roman" w:eastAsia="Times New Roman" w:hAnsi="Times New Roman" w:cs="Times New Roman"/>
          <w:b/>
          <w:color w:val="FF0000"/>
          <w:sz w:val="32"/>
          <w:szCs w:val="32"/>
          <w:u w:val="single"/>
        </w:rPr>
        <w:t>3</w:t>
      </w:r>
      <w:r w:rsidR="009E7BD3" w:rsidRPr="003D5A38">
        <w:rPr>
          <w:rFonts w:ascii="Times New Roman" w:hAnsi="Times New Roman" w:cs="Times New Roman"/>
          <w:b/>
          <w:color w:val="FF0000"/>
          <w:sz w:val="32"/>
          <w:szCs w:val="32"/>
        </w:rPr>
        <w:t xml:space="preserve">                </w:t>
      </w:r>
      <w:r w:rsidRPr="003D5A38">
        <w:rPr>
          <w:rFonts w:ascii="Times New Roman" w:hAnsi="Times New Roman" w:cs="Times New Roman"/>
          <w:b/>
          <w:color w:val="FF0000"/>
          <w:sz w:val="32"/>
          <w:szCs w:val="32"/>
        </w:rPr>
        <w:t>E-Bidding</w:t>
      </w:r>
    </w:p>
    <w:p w:rsidR="009E7BD3" w:rsidRPr="00341D55" w:rsidRDefault="009E7BD3" w:rsidP="00A077B4">
      <w:pPr>
        <w:jc w:val="both"/>
        <w:rPr>
          <w:rFonts w:ascii="Times New Roman" w:hAnsi="Times New Roman" w:cs="Times New Roman"/>
          <w:b/>
          <w:sz w:val="32"/>
          <w:szCs w:val="32"/>
        </w:rPr>
      </w:pPr>
    </w:p>
    <w:p w:rsidR="00341D55" w:rsidRDefault="00341D55" w:rsidP="00A077B4">
      <w:pPr>
        <w:jc w:val="both"/>
        <w:rPr>
          <w:rStyle w:val="FontStyle38"/>
          <w:sz w:val="24"/>
          <w:szCs w:val="24"/>
        </w:rPr>
      </w:pPr>
      <w:r>
        <w:rPr>
          <w:rFonts w:ascii="Times New Roman" w:hAnsi="Times New Roman" w:cs="Times New Roman"/>
          <w:b/>
          <w:sz w:val="28"/>
          <w:szCs w:val="28"/>
        </w:rPr>
        <w:t xml:space="preserve">Aim: </w:t>
      </w:r>
      <w:r w:rsidR="00804CB4" w:rsidRPr="00804CB4">
        <w:rPr>
          <w:rStyle w:val="FontStyle38"/>
          <w:sz w:val="24"/>
          <w:szCs w:val="24"/>
        </w:rPr>
        <w:t>To socialize the auction so that people from far &amp; wide and even across the continent can participate in it.</w:t>
      </w:r>
    </w:p>
    <w:p w:rsidR="0039228F" w:rsidRPr="00341D55" w:rsidRDefault="0039228F" w:rsidP="00A077B4">
      <w:pPr>
        <w:jc w:val="both"/>
        <w:rPr>
          <w:rFonts w:ascii="Times New Roman" w:hAnsi="Times New Roman" w:cs="Times New Roman"/>
          <w:b/>
          <w:sz w:val="24"/>
          <w:szCs w:val="24"/>
        </w:rPr>
      </w:pPr>
    </w:p>
    <w:p w:rsidR="00E04585" w:rsidRPr="00804CB4" w:rsidRDefault="00AA7DAD" w:rsidP="00804CB4">
      <w:pPr>
        <w:jc w:val="both"/>
        <w:rPr>
          <w:rFonts w:ascii="Times New Roman" w:hAnsi="Times New Roman" w:cs="Times New Roman"/>
          <w:b/>
          <w:sz w:val="28"/>
          <w:szCs w:val="28"/>
        </w:rPr>
      </w:pPr>
      <w:r>
        <w:rPr>
          <w:rFonts w:ascii="Times New Roman" w:hAnsi="Times New Roman" w:cs="Times New Roman"/>
          <w:b/>
          <w:sz w:val="28"/>
          <w:szCs w:val="28"/>
        </w:rPr>
        <w:t>3</w:t>
      </w:r>
      <w:r w:rsidR="0039228F">
        <w:rPr>
          <w:rFonts w:ascii="Times New Roman" w:hAnsi="Times New Roman" w:cs="Times New Roman"/>
          <w:b/>
          <w:sz w:val="28"/>
          <w:szCs w:val="28"/>
        </w:rPr>
        <w:t xml:space="preserve">.1 </w:t>
      </w:r>
      <w:r w:rsidR="00804CB4" w:rsidRPr="00804CB4">
        <w:rPr>
          <w:rFonts w:ascii="Times New Roman" w:hAnsi="Times New Roman" w:cs="Times New Roman"/>
          <w:b/>
          <w:sz w:val="28"/>
          <w:szCs w:val="28"/>
        </w:rPr>
        <w:t>Problem</w:t>
      </w:r>
      <w:r w:rsidR="00E04585" w:rsidRPr="00804CB4">
        <w:rPr>
          <w:rFonts w:ascii="Times New Roman" w:hAnsi="Times New Roman" w:cs="Times New Roman"/>
          <w:b/>
          <w:sz w:val="28"/>
          <w:szCs w:val="28"/>
        </w:rPr>
        <w:t xml:space="preserve"> Analysis and Project Planning</w:t>
      </w:r>
    </w:p>
    <w:p w:rsidR="00804CB4" w:rsidRPr="00804CB4" w:rsidRDefault="00804CB4" w:rsidP="00804CB4">
      <w:pPr>
        <w:pStyle w:val="Style10"/>
        <w:widowControl/>
        <w:spacing w:before="173" w:line="413" w:lineRule="exact"/>
        <w:rPr>
          <w:rStyle w:val="FontStyle38"/>
          <w:sz w:val="24"/>
          <w:szCs w:val="24"/>
        </w:rPr>
      </w:pPr>
      <w:r w:rsidRPr="00804CB4">
        <w:rPr>
          <w:rStyle w:val="FontStyle38"/>
          <w:sz w:val="24"/>
          <w:szCs w:val="24"/>
        </w:rPr>
        <w:t>The problem with public auction is that the participation of the general public is very limited. The "E-Bidding" site is developed with a vision to wipe out the inherent problems of "Conventional Auction House". The salient features of the project are as follows:</w:t>
      </w:r>
    </w:p>
    <w:p w:rsidR="00804CB4" w:rsidRPr="00804CB4" w:rsidRDefault="00804CB4" w:rsidP="00690AED">
      <w:pPr>
        <w:pStyle w:val="Style21"/>
        <w:widowControl/>
        <w:numPr>
          <w:ilvl w:val="0"/>
          <w:numId w:val="17"/>
        </w:numPr>
        <w:tabs>
          <w:tab w:val="left" w:pos="317"/>
        </w:tabs>
        <w:spacing w:before="264" w:line="418" w:lineRule="exact"/>
        <w:jc w:val="both"/>
        <w:rPr>
          <w:rStyle w:val="FontStyle38"/>
          <w:sz w:val="24"/>
          <w:szCs w:val="24"/>
        </w:rPr>
      </w:pPr>
      <w:r w:rsidRPr="00804CB4">
        <w:rPr>
          <w:rStyle w:val="FontStyle38"/>
          <w:sz w:val="24"/>
          <w:szCs w:val="24"/>
        </w:rPr>
        <w:t>Paperless Auction System</w:t>
      </w:r>
    </w:p>
    <w:p w:rsidR="00804CB4" w:rsidRPr="00804CB4" w:rsidRDefault="00804CB4" w:rsidP="00690AED">
      <w:pPr>
        <w:pStyle w:val="Style21"/>
        <w:widowControl/>
        <w:numPr>
          <w:ilvl w:val="0"/>
          <w:numId w:val="17"/>
        </w:numPr>
        <w:tabs>
          <w:tab w:val="left" w:pos="317"/>
        </w:tabs>
        <w:spacing w:line="418" w:lineRule="exact"/>
        <w:jc w:val="both"/>
        <w:rPr>
          <w:rStyle w:val="FontStyle38"/>
          <w:sz w:val="24"/>
          <w:szCs w:val="24"/>
        </w:rPr>
      </w:pPr>
      <w:r w:rsidRPr="00804CB4">
        <w:rPr>
          <w:rStyle w:val="FontStyle38"/>
          <w:sz w:val="24"/>
          <w:szCs w:val="24"/>
        </w:rPr>
        <w:t>It's accessible to everyone, at any time no matter where they are</w:t>
      </w:r>
    </w:p>
    <w:p w:rsidR="00804CB4" w:rsidRPr="00804CB4" w:rsidRDefault="00804CB4" w:rsidP="00690AED">
      <w:pPr>
        <w:pStyle w:val="Style21"/>
        <w:widowControl/>
        <w:numPr>
          <w:ilvl w:val="0"/>
          <w:numId w:val="17"/>
        </w:numPr>
        <w:tabs>
          <w:tab w:val="left" w:pos="317"/>
        </w:tabs>
        <w:spacing w:line="418" w:lineRule="exact"/>
        <w:jc w:val="both"/>
        <w:rPr>
          <w:rStyle w:val="FontStyle38"/>
          <w:sz w:val="24"/>
          <w:szCs w:val="24"/>
        </w:rPr>
      </w:pPr>
      <w:r w:rsidRPr="00804CB4">
        <w:rPr>
          <w:rStyle w:val="FontStyle38"/>
          <w:sz w:val="24"/>
          <w:szCs w:val="24"/>
        </w:rPr>
        <w:t>Reliable user validation &amp; checking.</w:t>
      </w:r>
    </w:p>
    <w:p w:rsidR="00804CB4" w:rsidRPr="00804CB4" w:rsidRDefault="00804CB4" w:rsidP="00690AED">
      <w:pPr>
        <w:pStyle w:val="Style21"/>
        <w:widowControl/>
        <w:numPr>
          <w:ilvl w:val="0"/>
          <w:numId w:val="17"/>
        </w:numPr>
        <w:tabs>
          <w:tab w:val="left" w:pos="317"/>
        </w:tabs>
        <w:spacing w:line="418" w:lineRule="exact"/>
        <w:jc w:val="both"/>
        <w:rPr>
          <w:rStyle w:val="FontStyle38"/>
          <w:sz w:val="24"/>
          <w:szCs w:val="24"/>
        </w:rPr>
      </w:pPr>
      <w:r w:rsidRPr="00804CB4">
        <w:rPr>
          <w:rStyle w:val="FontStyle38"/>
          <w:sz w:val="24"/>
          <w:szCs w:val="24"/>
        </w:rPr>
        <w:t>Easy online settlement.</w:t>
      </w:r>
    </w:p>
    <w:p w:rsidR="00804CB4" w:rsidRPr="00804CB4" w:rsidRDefault="00804CB4" w:rsidP="00804CB4">
      <w:pPr>
        <w:pStyle w:val="Style10"/>
        <w:widowControl/>
        <w:spacing w:line="240" w:lineRule="exact"/>
      </w:pPr>
    </w:p>
    <w:p w:rsidR="00804CB4" w:rsidRPr="00804CB4" w:rsidRDefault="00804CB4" w:rsidP="00804CB4">
      <w:pPr>
        <w:pStyle w:val="Style10"/>
        <w:widowControl/>
        <w:spacing w:before="19" w:line="418" w:lineRule="exact"/>
        <w:rPr>
          <w:rStyle w:val="FontStyle38"/>
          <w:sz w:val="24"/>
          <w:szCs w:val="24"/>
        </w:rPr>
      </w:pPr>
      <w:r w:rsidRPr="00804CB4">
        <w:rPr>
          <w:rStyle w:val="FontStyle38"/>
          <w:sz w:val="24"/>
          <w:szCs w:val="24"/>
        </w:rPr>
        <w:t>“E-Bidding” is designed in such a way that it is as user friendly as possible. So any aspiring bidder or seller can visit the site and engage in bidding with least effort.</w:t>
      </w:r>
    </w:p>
    <w:p w:rsidR="00804CB4" w:rsidRPr="00804CB4" w:rsidRDefault="00804CB4" w:rsidP="00804CB4">
      <w:pPr>
        <w:pStyle w:val="Style21"/>
        <w:widowControl/>
        <w:spacing w:line="240" w:lineRule="exact"/>
        <w:jc w:val="both"/>
      </w:pPr>
    </w:p>
    <w:p w:rsidR="00804CB4" w:rsidRPr="009E7BD3" w:rsidRDefault="00AA7DAD" w:rsidP="00804CB4">
      <w:pPr>
        <w:pStyle w:val="Style21"/>
        <w:widowControl/>
        <w:tabs>
          <w:tab w:val="left" w:pos="365"/>
        </w:tabs>
        <w:spacing w:before="168"/>
        <w:jc w:val="both"/>
        <w:rPr>
          <w:rStyle w:val="FontStyle38"/>
          <w:b/>
          <w:sz w:val="24"/>
          <w:szCs w:val="24"/>
        </w:rPr>
      </w:pPr>
      <w:r>
        <w:rPr>
          <w:rStyle w:val="FontStyle38"/>
          <w:b/>
          <w:sz w:val="24"/>
          <w:szCs w:val="24"/>
        </w:rPr>
        <w:t>3</w:t>
      </w:r>
      <w:r w:rsidR="00804CB4" w:rsidRPr="009E7BD3">
        <w:rPr>
          <w:rStyle w:val="FontStyle38"/>
          <w:b/>
          <w:sz w:val="24"/>
          <w:szCs w:val="24"/>
        </w:rPr>
        <w:t>.1</w:t>
      </w:r>
      <w:r>
        <w:rPr>
          <w:rStyle w:val="FontStyle38"/>
          <w:b/>
          <w:sz w:val="24"/>
          <w:szCs w:val="24"/>
        </w:rPr>
        <w:t>.1</w:t>
      </w:r>
      <w:r w:rsidR="00804CB4" w:rsidRPr="009E7BD3">
        <w:rPr>
          <w:rStyle w:val="FontStyle38"/>
          <w:b/>
          <w:sz w:val="24"/>
          <w:szCs w:val="24"/>
        </w:rPr>
        <w:tab/>
      </w:r>
      <w:r w:rsidR="009E7BD3" w:rsidRPr="009E7BD3">
        <w:rPr>
          <w:rStyle w:val="FontStyle38"/>
          <w:b/>
          <w:sz w:val="24"/>
          <w:szCs w:val="24"/>
        </w:rPr>
        <w:t>Existing System</w:t>
      </w:r>
    </w:p>
    <w:p w:rsidR="00804CB4" w:rsidRPr="00804CB4" w:rsidRDefault="00804CB4" w:rsidP="00804CB4">
      <w:pPr>
        <w:pStyle w:val="Style10"/>
        <w:widowControl/>
        <w:spacing w:line="240" w:lineRule="exact"/>
      </w:pPr>
    </w:p>
    <w:p w:rsidR="00804CB4" w:rsidRPr="00804CB4" w:rsidRDefault="00804CB4" w:rsidP="00804CB4">
      <w:pPr>
        <w:pStyle w:val="Style10"/>
        <w:widowControl/>
        <w:spacing w:before="77" w:line="276" w:lineRule="auto"/>
        <w:rPr>
          <w:rStyle w:val="FontStyle38"/>
          <w:sz w:val="24"/>
          <w:szCs w:val="24"/>
        </w:rPr>
      </w:pPr>
      <w:r w:rsidRPr="00804CB4">
        <w:rPr>
          <w:rStyle w:val="FontStyle38"/>
          <w:sz w:val="24"/>
          <w:szCs w:val="24"/>
        </w:rPr>
        <w:t>The existing "OPEN Auction House" is managed manually. Prior to each auction, the day of auction, the venue and the items on auction are announced through news media. Those who wish to take part in the auction have to arrive at the venue on that day on time. This conventional method most of the times prevent aspiring bidders from participating in the bidding process. Another headache of the old system is to track each bidding process and to make it culminate in financial settlement. So the system has to keep records of both buyers and sellers until the end of settlement. The process is very cumbersome and time consuming.</w:t>
      </w:r>
    </w:p>
    <w:p w:rsidR="00804CB4" w:rsidRPr="00804CB4" w:rsidRDefault="00804CB4" w:rsidP="00804CB4">
      <w:pPr>
        <w:pStyle w:val="Style21"/>
        <w:widowControl/>
        <w:spacing w:line="276" w:lineRule="auto"/>
        <w:jc w:val="both"/>
      </w:pPr>
    </w:p>
    <w:p w:rsidR="00804CB4" w:rsidRPr="009E7BD3" w:rsidRDefault="00AA7DAD" w:rsidP="00804CB4">
      <w:pPr>
        <w:pStyle w:val="Style21"/>
        <w:widowControl/>
        <w:tabs>
          <w:tab w:val="left" w:pos="365"/>
        </w:tabs>
        <w:spacing w:before="163" w:line="276" w:lineRule="auto"/>
        <w:jc w:val="both"/>
        <w:rPr>
          <w:rStyle w:val="FontStyle38"/>
          <w:b/>
          <w:sz w:val="24"/>
          <w:szCs w:val="24"/>
        </w:rPr>
      </w:pPr>
      <w:r>
        <w:rPr>
          <w:rStyle w:val="FontStyle38"/>
          <w:b/>
          <w:sz w:val="24"/>
          <w:szCs w:val="24"/>
        </w:rPr>
        <w:t>3</w:t>
      </w:r>
      <w:r w:rsidR="00804CB4" w:rsidRPr="009E7BD3">
        <w:rPr>
          <w:rStyle w:val="FontStyle38"/>
          <w:b/>
          <w:sz w:val="24"/>
          <w:szCs w:val="24"/>
        </w:rPr>
        <w:t>.</w:t>
      </w:r>
      <w:r>
        <w:rPr>
          <w:rStyle w:val="FontStyle38"/>
          <w:b/>
          <w:sz w:val="24"/>
          <w:szCs w:val="24"/>
        </w:rPr>
        <w:t>1.</w:t>
      </w:r>
      <w:r w:rsidR="00804CB4" w:rsidRPr="009E7BD3">
        <w:rPr>
          <w:rStyle w:val="FontStyle38"/>
          <w:b/>
          <w:sz w:val="24"/>
          <w:szCs w:val="24"/>
        </w:rPr>
        <w:t>2</w:t>
      </w:r>
      <w:r w:rsidR="00804CB4" w:rsidRPr="009E7BD3">
        <w:rPr>
          <w:rStyle w:val="FontStyle38"/>
          <w:b/>
          <w:sz w:val="24"/>
          <w:szCs w:val="24"/>
        </w:rPr>
        <w:tab/>
      </w:r>
      <w:r w:rsidR="009E7BD3" w:rsidRPr="009E7BD3">
        <w:rPr>
          <w:rStyle w:val="FontStyle38"/>
          <w:b/>
          <w:sz w:val="24"/>
          <w:szCs w:val="24"/>
        </w:rPr>
        <w:t>Proposed System</w:t>
      </w:r>
    </w:p>
    <w:p w:rsidR="00804CB4" w:rsidRPr="009E7BD3" w:rsidRDefault="00804CB4" w:rsidP="00804CB4">
      <w:pPr>
        <w:pStyle w:val="Style10"/>
        <w:widowControl/>
        <w:spacing w:line="276" w:lineRule="auto"/>
        <w:rPr>
          <w:b/>
        </w:rPr>
      </w:pPr>
    </w:p>
    <w:p w:rsidR="00804CB4" w:rsidRPr="00804CB4" w:rsidRDefault="00804CB4" w:rsidP="009E7BD3">
      <w:pPr>
        <w:pStyle w:val="Style10"/>
        <w:widowControl/>
        <w:spacing w:before="82" w:line="276" w:lineRule="auto"/>
        <w:rPr>
          <w:rStyle w:val="FontStyle38"/>
          <w:sz w:val="24"/>
          <w:szCs w:val="24"/>
        </w:rPr>
      </w:pPr>
      <w:r>
        <w:rPr>
          <w:rStyle w:val="FontStyle38"/>
          <w:sz w:val="24"/>
          <w:szCs w:val="24"/>
        </w:rPr>
        <w:t>The slogan of this project</w:t>
      </w:r>
      <w:r w:rsidRPr="00804CB4">
        <w:rPr>
          <w:rStyle w:val="FontStyle38"/>
          <w:sz w:val="24"/>
          <w:szCs w:val="24"/>
        </w:rPr>
        <w:t xml:space="preserve"> is AAA, 'Anyone, Anytime, Anywhere'. That what it really is? </w:t>
      </w:r>
      <w:r w:rsidR="009E7BD3">
        <w:rPr>
          <w:rStyle w:val="FontStyle38"/>
          <w:sz w:val="24"/>
          <w:szCs w:val="24"/>
        </w:rPr>
        <w:t>.</w:t>
      </w:r>
      <w:r w:rsidRPr="00804CB4">
        <w:rPr>
          <w:rStyle w:val="FontStyle38"/>
          <w:sz w:val="24"/>
          <w:szCs w:val="24"/>
        </w:rPr>
        <w:t xml:space="preserve">The </w:t>
      </w:r>
      <w:r w:rsidR="009E7BD3" w:rsidRPr="00804CB4">
        <w:rPr>
          <w:rStyle w:val="FontStyle38"/>
          <w:sz w:val="24"/>
          <w:szCs w:val="24"/>
        </w:rPr>
        <w:t>“E</w:t>
      </w:r>
      <w:r w:rsidR="0039228F" w:rsidRPr="00804CB4">
        <w:rPr>
          <w:rStyle w:val="FontStyle38"/>
          <w:sz w:val="24"/>
          <w:szCs w:val="24"/>
        </w:rPr>
        <w:t xml:space="preserve">-Bidding </w:t>
      </w:r>
      <w:r w:rsidRPr="00804CB4">
        <w:rPr>
          <w:rStyle w:val="FontStyle38"/>
          <w:sz w:val="24"/>
          <w:szCs w:val="24"/>
        </w:rPr>
        <w:t xml:space="preserve">" is online auction house so the seller or bidder doesn't need to go anywhere, instead </w:t>
      </w:r>
      <w:r w:rsidRPr="00804CB4">
        <w:rPr>
          <w:rStyle w:val="FontStyle38"/>
          <w:sz w:val="24"/>
          <w:szCs w:val="24"/>
        </w:rPr>
        <w:lastRenderedPageBreak/>
        <w:t>they can take part in the auction just sitting in the comfort of their living room, be it during the day or night.</w:t>
      </w:r>
    </w:p>
    <w:p w:rsidR="009E7BD3" w:rsidRDefault="00804CB4" w:rsidP="009E7BD3">
      <w:pPr>
        <w:pStyle w:val="Style10"/>
        <w:widowControl/>
        <w:spacing w:before="173" w:line="276" w:lineRule="auto"/>
        <w:rPr>
          <w:rStyle w:val="FontStyle38"/>
          <w:sz w:val="24"/>
          <w:szCs w:val="24"/>
        </w:rPr>
      </w:pPr>
      <w:r w:rsidRPr="00804CB4">
        <w:rPr>
          <w:rStyle w:val="FontStyle38"/>
          <w:sz w:val="24"/>
          <w:szCs w:val="24"/>
        </w:rPr>
        <w:t xml:space="preserve">The proposed computerized “E-Bidding </w:t>
      </w:r>
      <w:r w:rsidR="0039228F">
        <w:rPr>
          <w:rStyle w:val="FontStyle38"/>
          <w:sz w:val="24"/>
          <w:szCs w:val="24"/>
        </w:rPr>
        <w:t>" project</w:t>
      </w:r>
      <w:r w:rsidRPr="00804CB4">
        <w:rPr>
          <w:rStyle w:val="FontStyle38"/>
          <w:sz w:val="24"/>
          <w:szCs w:val="24"/>
        </w:rPr>
        <w:t xml:space="preserve"> has made auction process simple. The only 5 pre-condition is that the user must register and authenticate before he/she can take part in the bidding process. The system uses HTTP forms authentication which creates a session cookie for any signed in user. Throughout the span of the session the cookie remains valid until the user logs out.</w:t>
      </w:r>
    </w:p>
    <w:p w:rsidR="00804CB4" w:rsidRPr="00804CB4" w:rsidRDefault="00804CB4" w:rsidP="009E7BD3">
      <w:pPr>
        <w:pStyle w:val="Style10"/>
        <w:widowControl/>
        <w:spacing w:before="38" w:line="276" w:lineRule="auto"/>
        <w:rPr>
          <w:rStyle w:val="FontStyle38"/>
          <w:sz w:val="24"/>
          <w:szCs w:val="24"/>
        </w:rPr>
      </w:pPr>
      <w:r w:rsidRPr="00804CB4">
        <w:rPr>
          <w:rStyle w:val="FontStyle38"/>
          <w:sz w:val="24"/>
          <w:szCs w:val="24"/>
        </w:rPr>
        <w:t>An auction house needs to have products to auction, so in the proposed system this is done using product registration module. The module is open to user who is registered sellers and they need to authenticate before they register any product. The system controls the closing date by adding 14 days to the submitting date there by restricting the bidding process to go on indefinitely.</w:t>
      </w:r>
    </w:p>
    <w:p w:rsidR="00804CB4" w:rsidRPr="00804CB4" w:rsidRDefault="00804CB4" w:rsidP="00804CB4">
      <w:pPr>
        <w:pStyle w:val="Style10"/>
        <w:widowControl/>
        <w:spacing w:line="276" w:lineRule="auto"/>
      </w:pPr>
    </w:p>
    <w:p w:rsidR="00AE73EB" w:rsidRPr="00341D55" w:rsidRDefault="00AA7DAD" w:rsidP="00A077B4">
      <w:pPr>
        <w:tabs>
          <w:tab w:val="left" w:pos="440"/>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3.1.3 </w:t>
      </w:r>
      <w:r w:rsidR="00AE73EB" w:rsidRPr="00341D55">
        <w:rPr>
          <w:rFonts w:ascii="Times New Roman" w:eastAsia="Times New Roman" w:hAnsi="Times New Roman" w:cs="Times New Roman"/>
          <w:b/>
          <w:sz w:val="24"/>
          <w:szCs w:val="24"/>
        </w:rPr>
        <w:t>Project Objective:</w:t>
      </w:r>
    </w:p>
    <w:p w:rsidR="00AE73EB" w:rsidRPr="00A077B4" w:rsidRDefault="00AE73EB" w:rsidP="00A077B4">
      <w:pPr>
        <w:tabs>
          <w:tab w:val="left" w:pos="440"/>
        </w:tabs>
        <w:spacing w:after="0"/>
        <w:jc w:val="both"/>
        <w:rPr>
          <w:rFonts w:ascii="Times New Roman" w:eastAsia="Times New Roman" w:hAnsi="Times New Roman" w:cs="Times New Roman"/>
          <w:b/>
          <w:sz w:val="24"/>
          <w:szCs w:val="24"/>
        </w:rPr>
      </w:pPr>
    </w:p>
    <w:p w:rsidR="00AE73EB" w:rsidRDefault="00AE73EB" w:rsidP="00A077B4">
      <w:pPr>
        <w:tabs>
          <w:tab w:val="left" w:pos="440"/>
        </w:tabs>
        <w:spacing w:after="0"/>
        <w:jc w:val="both"/>
        <w:rPr>
          <w:rFonts w:ascii="Times New Roman" w:eastAsia="Times New Roman" w:hAnsi="Times New Roman" w:cs="Times New Roman"/>
          <w:sz w:val="24"/>
          <w:szCs w:val="24"/>
        </w:rPr>
      </w:pPr>
      <w:r w:rsidRPr="00A077B4">
        <w:rPr>
          <w:rFonts w:ascii="Times New Roman" w:eastAsia="Times New Roman" w:hAnsi="Times New Roman" w:cs="Times New Roman"/>
          <w:sz w:val="24"/>
          <w:szCs w:val="24"/>
        </w:rPr>
        <w:t>E-Bidding is a service in which auction users can sell or bid for any products through the internet.</w:t>
      </w:r>
    </w:p>
    <w:p w:rsidR="00804CB4" w:rsidRPr="00A077B4" w:rsidRDefault="00804CB4" w:rsidP="00A077B4">
      <w:pPr>
        <w:tabs>
          <w:tab w:val="left" w:pos="440"/>
        </w:tabs>
        <w:spacing w:after="0"/>
        <w:jc w:val="both"/>
        <w:rPr>
          <w:rFonts w:ascii="Times New Roman" w:eastAsia="Times New Roman" w:hAnsi="Times New Roman" w:cs="Times New Roman"/>
          <w:sz w:val="24"/>
          <w:szCs w:val="24"/>
        </w:rPr>
      </w:pPr>
    </w:p>
    <w:p w:rsidR="006B061D" w:rsidRPr="00A077B4" w:rsidRDefault="006B061D" w:rsidP="00A077B4">
      <w:pPr>
        <w:rPr>
          <w:rFonts w:ascii="Times New Roman" w:eastAsia="Times New Roman" w:hAnsi="Times New Roman" w:cs="Times New Roman"/>
          <w:sz w:val="24"/>
          <w:szCs w:val="24"/>
        </w:rPr>
      </w:pPr>
    </w:p>
    <w:p w:rsidR="00185DA6" w:rsidRDefault="00AA7DAD" w:rsidP="00A077B4">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3</w:t>
      </w:r>
      <w:r w:rsidR="0039228F">
        <w:rPr>
          <w:rFonts w:ascii="Times New Roman" w:hAnsi="Times New Roman" w:cs="Times New Roman"/>
          <w:b/>
          <w:sz w:val="28"/>
          <w:szCs w:val="28"/>
          <w:shd w:val="clear" w:color="auto" w:fill="FFFFFF"/>
        </w:rPr>
        <w:t xml:space="preserve">.2 </w:t>
      </w:r>
      <w:r w:rsidR="006B061D" w:rsidRPr="0039228F">
        <w:rPr>
          <w:rFonts w:ascii="Times New Roman" w:hAnsi="Times New Roman" w:cs="Times New Roman"/>
          <w:b/>
          <w:sz w:val="28"/>
          <w:szCs w:val="28"/>
          <w:shd w:val="clear" w:color="auto" w:fill="FFFFFF"/>
        </w:rPr>
        <w:t>Software Requirement Analysis</w:t>
      </w:r>
    </w:p>
    <w:p w:rsidR="0039228F" w:rsidRPr="0039228F" w:rsidRDefault="0039228F" w:rsidP="00A077B4">
      <w:pPr>
        <w:rPr>
          <w:rFonts w:ascii="Times New Roman" w:hAnsi="Times New Roman" w:cs="Times New Roman"/>
          <w:b/>
          <w:sz w:val="28"/>
          <w:szCs w:val="28"/>
          <w:shd w:val="clear" w:color="auto" w:fill="FFFFFF"/>
        </w:rPr>
      </w:pPr>
    </w:p>
    <w:p w:rsidR="006B061D" w:rsidRPr="00A077B4" w:rsidRDefault="00AA7DAD" w:rsidP="0039228F">
      <w:pPr>
        <w:rPr>
          <w:rFonts w:ascii="Times New Roman" w:hAnsi="Times New Roman" w:cs="Times New Roman"/>
          <w:b/>
          <w:sz w:val="24"/>
          <w:szCs w:val="24"/>
          <w:shd w:val="clear" w:color="auto" w:fill="FFFFFF"/>
        </w:rPr>
      </w:pPr>
      <w:r>
        <w:rPr>
          <w:rFonts w:ascii="Times New Roman" w:eastAsia="Times New Roman" w:hAnsi="Times New Roman" w:cs="Times New Roman"/>
          <w:b/>
          <w:sz w:val="24"/>
          <w:szCs w:val="24"/>
        </w:rPr>
        <w:t>3</w:t>
      </w:r>
      <w:r w:rsidR="009E7BD3">
        <w:rPr>
          <w:rFonts w:ascii="Times New Roman" w:eastAsia="Times New Roman" w:hAnsi="Times New Roman" w:cs="Times New Roman"/>
          <w:b/>
          <w:sz w:val="24"/>
          <w:szCs w:val="24"/>
        </w:rPr>
        <w:t xml:space="preserve">.2.1 </w:t>
      </w:r>
      <w:r w:rsidR="009E7BD3" w:rsidRPr="00A077B4">
        <w:rPr>
          <w:rFonts w:ascii="Times New Roman" w:eastAsia="Times New Roman" w:hAnsi="Times New Roman" w:cs="Times New Roman"/>
          <w:b/>
          <w:sz w:val="24"/>
          <w:szCs w:val="24"/>
        </w:rPr>
        <w:t>System</w:t>
      </w:r>
      <w:r w:rsidR="006B061D" w:rsidRPr="00A077B4">
        <w:rPr>
          <w:rFonts w:ascii="Times New Roman" w:eastAsia="Times New Roman" w:hAnsi="Times New Roman" w:cs="Times New Roman"/>
          <w:b/>
          <w:sz w:val="24"/>
          <w:szCs w:val="24"/>
        </w:rPr>
        <w:t xml:space="preserve"> Modules</w:t>
      </w:r>
    </w:p>
    <w:p w:rsidR="006B061D" w:rsidRPr="00A077B4" w:rsidRDefault="006B061D" w:rsidP="00A077B4">
      <w:pPr>
        <w:rPr>
          <w:rFonts w:ascii="Times New Roman" w:eastAsia="Times New Roman" w:hAnsi="Times New Roman" w:cs="Times New Roman"/>
          <w:sz w:val="24"/>
          <w:szCs w:val="24"/>
        </w:rPr>
      </w:pPr>
      <w:r w:rsidRPr="00A077B4">
        <w:rPr>
          <w:rFonts w:ascii="Times New Roman" w:eastAsia="Times New Roman" w:hAnsi="Times New Roman" w:cs="Times New Roman"/>
          <w:b/>
          <w:sz w:val="24"/>
          <w:szCs w:val="24"/>
        </w:rPr>
        <w:t xml:space="preserve"> Login</w:t>
      </w:r>
      <w:r w:rsidR="00185DA6" w:rsidRPr="00A077B4">
        <w:rPr>
          <w:rFonts w:ascii="Times New Roman" w:eastAsia="Times New Roman" w:hAnsi="Times New Roman" w:cs="Times New Roman"/>
          <w:b/>
          <w:sz w:val="24"/>
          <w:szCs w:val="24"/>
        </w:rPr>
        <w:t xml:space="preserve">: </w:t>
      </w:r>
      <w:r w:rsidR="00185DA6" w:rsidRPr="00A077B4">
        <w:rPr>
          <w:rFonts w:ascii="Times New Roman" w:eastAsia="Times New Roman" w:hAnsi="Times New Roman" w:cs="Times New Roman"/>
          <w:sz w:val="24"/>
          <w:szCs w:val="24"/>
        </w:rPr>
        <w:t xml:space="preserve"> </w:t>
      </w:r>
      <w:r w:rsidRPr="00A077B4">
        <w:rPr>
          <w:rFonts w:ascii="Times New Roman" w:eastAsia="Times New Roman" w:hAnsi="Times New Roman" w:cs="Times New Roman"/>
          <w:sz w:val="24"/>
          <w:szCs w:val="24"/>
        </w:rPr>
        <w:t xml:space="preserve">Login Module </w:t>
      </w:r>
      <w:r w:rsidR="00185DA6" w:rsidRPr="00A077B4">
        <w:rPr>
          <w:rFonts w:ascii="Times New Roman" w:eastAsia="Times New Roman" w:hAnsi="Times New Roman" w:cs="Times New Roman"/>
          <w:sz w:val="24"/>
          <w:szCs w:val="24"/>
        </w:rPr>
        <w:t>includes</w:t>
      </w:r>
      <w:r w:rsidRPr="00A077B4">
        <w:rPr>
          <w:rFonts w:ascii="Times New Roman" w:eastAsia="Times New Roman" w:hAnsi="Times New Roman" w:cs="Times New Roman"/>
          <w:sz w:val="24"/>
          <w:szCs w:val="24"/>
        </w:rPr>
        <w:t xml:space="preserve"> various utilities like User Registration, </w:t>
      </w:r>
      <w:r w:rsidR="00185DA6" w:rsidRPr="00A077B4">
        <w:rPr>
          <w:rFonts w:ascii="Times New Roman" w:eastAsia="Times New Roman" w:hAnsi="Times New Roman" w:cs="Times New Roman"/>
          <w:sz w:val="24"/>
          <w:szCs w:val="24"/>
        </w:rPr>
        <w:t xml:space="preserve">                     </w:t>
      </w:r>
      <w:r w:rsidRPr="00A077B4">
        <w:rPr>
          <w:rFonts w:ascii="Times New Roman" w:eastAsia="Times New Roman" w:hAnsi="Times New Roman" w:cs="Times New Roman"/>
          <w:sz w:val="24"/>
          <w:szCs w:val="24"/>
        </w:rPr>
        <w:t>Authentication, Change Password and Forgot Password.</w:t>
      </w:r>
    </w:p>
    <w:p w:rsidR="006B061D" w:rsidRPr="00A077B4" w:rsidRDefault="006B061D" w:rsidP="00A077B4">
      <w:pPr>
        <w:rPr>
          <w:rFonts w:ascii="Times New Roman" w:eastAsia="Times New Roman" w:hAnsi="Times New Roman" w:cs="Times New Roman"/>
          <w:sz w:val="24"/>
          <w:szCs w:val="24"/>
        </w:rPr>
      </w:pPr>
      <w:r w:rsidRPr="00A077B4">
        <w:rPr>
          <w:rFonts w:ascii="Times New Roman" w:eastAsia="Times New Roman" w:hAnsi="Times New Roman" w:cs="Times New Roman"/>
          <w:b/>
          <w:sz w:val="24"/>
          <w:szCs w:val="24"/>
        </w:rPr>
        <w:t xml:space="preserve">Category </w:t>
      </w:r>
      <w:r w:rsidR="00185DA6" w:rsidRPr="00A077B4">
        <w:rPr>
          <w:rFonts w:ascii="Times New Roman" w:eastAsia="Times New Roman" w:hAnsi="Times New Roman" w:cs="Times New Roman"/>
          <w:b/>
          <w:sz w:val="24"/>
          <w:szCs w:val="24"/>
        </w:rPr>
        <w:t xml:space="preserve">Management: </w:t>
      </w:r>
      <w:r w:rsidRPr="00A077B4">
        <w:rPr>
          <w:rFonts w:ascii="Times New Roman" w:eastAsia="Times New Roman" w:hAnsi="Times New Roman" w:cs="Times New Roman"/>
          <w:sz w:val="24"/>
          <w:szCs w:val="24"/>
        </w:rPr>
        <w:t>This module provides all facilities to admin for managing the</w:t>
      </w:r>
      <w:r w:rsidR="00185DA6" w:rsidRPr="00A077B4">
        <w:rPr>
          <w:rFonts w:ascii="Times New Roman" w:eastAsia="Times New Roman" w:hAnsi="Times New Roman" w:cs="Times New Roman"/>
          <w:sz w:val="24"/>
          <w:szCs w:val="24"/>
        </w:rPr>
        <w:t xml:space="preserve"> </w:t>
      </w:r>
      <w:r w:rsidRPr="00A077B4">
        <w:rPr>
          <w:rFonts w:ascii="Times New Roman" w:eastAsia="Times New Roman" w:hAnsi="Times New Roman" w:cs="Times New Roman"/>
          <w:sz w:val="24"/>
          <w:szCs w:val="24"/>
        </w:rPr>
        <w:t>Category.</w:t>
      </w:r>
    </w:p>
    <w:p w:rsidR="006B061D" w:rsidRPr="00A077B4" w:rsidRDefault="006B061D" w:rsidP="00A077B4">
      <w:pPr>
        <w:rPr>
          <w:rFonts w:ascii="Times New Roman" w:eastAsia="Times New Roman" w:hAnsi="Times New Roman" w:cs="Times New Roman"/>
          <w:sz w:val="24"/>
          <w:szCs w:val="24"/>
        </w:rPr>
      </w:pPr>
      <w:r w:rsidRPr="00A077B4">
        <w:rPr>
          <w:rFonts w:ascii="Times New Roman" w:eastAsia="Times New Roman" w:hAnsi="Times New Roman" w:cs="Times New Roman"/>
          <w:b/>
          <w:sz w:val="24"/>
          <w:szCs w:val="24"/>
        </w:rPr>
        <w:t xml:space="preserve">Package </w:t>
      </w:r>
      <w:r w:rsidR="00185DA6" w:rsidRPr="00A077B4">
        <w:rPr>
          <w:rFonts w:ascii="Times New Roman" w:eastAsia="Times New Roman" w:hAnsi="Times New Roman" w:cs="Times New Roman"/>
          <w:b/>
          <w:sz w:val="24"/>
          <w:szCs w:val="24"/>
        </w:rPr>
        <w:t xml:space="preserve">Management: </w:t>
      </w:r>
      <w:r w:rsidRPr="00A077B4">
        <w:rPr>
          <w:rFonts w:ascii="Times New Roman" w:eastAsia="Times New Roman" w:hAnsi="Times New Roman" w:cs="Times New Roman"/>
          <w:sz w:val="24"/>
          <w:szCs w:val="24"/>
        </w:rPr>
        <w:t>This module provides all facilities to admin for managing the Package.</w:t>
      </w:r>
    </w:p>
    <w:p w:rsidR="006B061D" w:rsidRPr="00A077B4" w:rsidRDefault="00185DA6" w:rsidP="00A077B4">
      <w:pPr>
        <w:rPr>
          <w:rFonts w:ascii="Times New Roman" w:eastAsia="Times New Roman" w:hAnsi="Times New Roman" w:cs="Times New Roman"/>
          <w:sz w:val="24"/>
          <w:szCs w:val="24"/>
        </w:rPr>
      </w:pPr>
      <w:r w:rsidRPr="00A077B4">
        <w:rPr>
          <w:rFonts w:ascii="Times New Roman" w:eastAsia="Times New Roman" w:hAnsi="Times New Roman" w:cs="Times New Roman"/>
          <w:b/>
          <w:sz w:val="24"/>
          <w:szCs w:val="24"/>
        </w:rPr>
        <w:t xml:space="preserve">Search: </w:t>
      </w:r>
      <w:r w:rsidR="006B061D" w:rsidRPr="00A077B4">
        <w:rPr>
          <w:rFonts w:ascii="Times New Roman" w:eastAsia="Times New Roman" w:hAnsi="Times New Roman" w:cs="Times New Roman"/>
          <w:sz w:val="24"/>
          <w:szCs w:val="24"/>
        </w:rPr>
        <w:t>Search Module Provides Category wise Search of items.</w:t>
      </w:r>
    </w:p>
    <w:p w:rsidR="006B061D" w:rsidRPr="00A077B4" w:rsidRDefault="00185DA6" w:rsidP="00A077B4">
      <w:pPr>
        <w:rPr>
          <w:rFonts w:ascii="Times New Roman" w:eastAsia="Times New Roman" w:hAnsi="Times New Roman" w:cs="Times New Roman"/>
          <w:sz w:val="24"/>
          <w:szCs w:val="24"/>
        </w:rPr>
      </w:pPr>
      <w:r w:rsidRPr="00A077B4">
        <w:rPr>
          <w:rFonts w:ascii="Times New Roman" w:eastAsia="Times New Roman" w:hAnsi="Times New Roman" w:cs="Times New Roman"/>
          <w:b/>
          <w:sz w:val="24"/>
          <w:szCs w:val="24"/>
        </w:rPr>
        <w:t>Auction:</w:t>
      </w:r>
      <w:r w:rsidRPr="00A077B4">
        <w:rPr>
          <w:rFonts w:ascii="Times New Roman" w:eastAsia="Times New Roman" w:hAnsi="Times New Roman" w:cs="Times New Roman"/>
          <w:sz w:val="24"/>
          <w:szCs w:val="24"/>
        </w:rPr>
        <w:t xml:space="preserve"> </w:t>
      </w:r>
      <w:r w:rsidR="006B061D" w:rsidRPr="00A077B4">
        <w:rPr>
          <w:rFonts w:ascii="Times New Roman" w:eastAsia="Times New Roman" w:hAnsi="Times New Roman" w:cs="Times New Roman"/>
          <w:sz w:val="24"/>
          <w:szCs w:val="24"/>
        </w:rPr>
        <w:t>In This Module Seller can Upload their Products for Auction, Bidders can bid for the Products finally Admin decides the Winner based on Highest Bidding Price.</w:t>
      </w:r>
    </w:p>
    <w:p w:rsidR="00781DB0" w:rsidRPr="00A077B4" w:rsidRDefault="00185DA6" w:rsidP="00A077B4">
      <w:pPr>
        <w:rPr>
          <w:rFonts w:ascii="Times New Roman" w:eastAsia="Times New Roman" w:hAnsi="Times New Roman" w:cs="Times New Roman"/>
          <w:sz w:val="24"/>
          <w:szCs w:val="24"/>
        </w:rPr>
      </w:pPr>
      <w:r w:rsidRPr="00A077B4">
        <w:rPr>
          <w:rFonts w:ascii="Times New Roman" w:eastAsia="Times New Roman" w:hAnsi="Times New Roman" w:cs="Times New Roman"/>
          <w:b/>
          <w:sz w:val="24"/>
          <w:szCs w:val="24"/>
        </w:rPr>
        <w:t>Report:</w:t>
      </w:r>
      <w:r w:rsidRPr="00A077B4">
        <w:rPr>
          <w:rFonts w:ascii="Times New Roman" w:eastAsia="Times New Roman" w:hAnsi="Times New Roman" w:cs="Times New Roman"/>
          <w:sz w:val="24"/>
          <w:szCs w:val="24"/>
        </w:rPr>
        <w:t xml:space="preserve"> </w:t>
      </w:r>
      <w:r w:rsidR="006B061D" w:rsidRPr="00A077B4">
        <w:rPr>
          <w:rFonts w:ascii="Times New Roman" w:eastAsia="Times New Roman" w:hAnsi="Times New Roman" w:cs="Times New Roman"/>
          <w:sz w:val="24"/>
          <w:szCs w:val="24"/>
        </w:rPr>
        <w:t>Report Generation Module c</w:t>
      </w:r>
      <w:r w:rsidRPr="00A077B4">
        <w:rPr>
          <w:rFonts w:ascii="Times New Roman" w:eastAsia="Times New Roman" w:hAnsi="Times New Roman" w:cs="Times New Roman"/>
          <w:sz w:val="24"/>
          <w:szCs w:val="24"/>
        </w:rPr>
        <w:t>an generate reports of past Auc</w:t>
      </w:r>
      <w:r w:rsidR="006B061D" w:rsidRPr="00A077B4">
        <w:rPr>
          <w:rFonts w:ascii="Times New Roman" w:eastAsia="Times New Roman" w:hAnsi="Times New Roman" w:cs="Times New Roman"/>
          <w:sz w:val="24"/>
          <w:szCs w:val="24"/>
        </w:rPr>
        <w:t>tions, Sellers and Bidders</w:t>
      </w:r>
      <w:r w:rsidR="00781DB0" w:rsidRPr="00A077B4">
        <w:rPr>
          <w:rFonts w:ascii="Times New Roman" w:eastAsia="Times New Roman" w:hAnsi="Times New Roman" w:cs="Times New Roman"/>
          <w:sz w:val="24"/>
          <w:szCs w:val="24"/>
        </w:rPr>
        <w:t>.</w:t>
      </w:r>
    </w:p>
    <w:p w:rsidR="00781DB0" w:rsidRDefault="0039228F" w:rsidP="00A077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781DB0" w:rsidRPr="00A077B4">
        <w:rPr>
          <w:rFonts w:ascii="Times New Roman" w:eastAsia="Times New Roman" w:hAnsi="Times New Roman" w:cs="Times New Roman"/>
          <w:b/>
          <w:sz w:val="24"/>
          <w:szCs w:val="24"/>
        </w:rPr>
        <w:t xml:space="preserve">                                        </w:t>
      </w:r>
    </w:p>
    <w:p w:rsidR="00C73106" w:rsidRPr="0039228F" w:rsidRDefault="00C73106" w:rsidP="0039228F">
      <w:pPr>
        <w:rPr>
          <w:rFonts w:ascii="Times New Roman" w:eastAsia="Wingdings" w:hAnsi="Times New Roman" w:cs="Times New Roman"/>
          <w:sz w:val="24"/>
          <w:szCs w:val="24"/>
        </w:rPr>
      </w:pPr>
    </w:p>
    <w:p w:rsidR="00C73106" w:rsidRPr="00A077B4" w:rsidRDefault="00C73106" w:rsidP="00A077B4">
      <w:pPr>
        <w:tabs>
          <w:tab w:val="left" w:pos="760"/>
        </w:tabs>
        <w:spacing w:after="0"/>
        <w:rPr>
          <w:rFonts w:ascii="Times New Roman" w:eastAsia="Times New Roman" w:hAnsi="Times New Roman" w:cs="Times New Roman"/>
          <w:b/>
          <w:sz w:val="24"/>
          <w:szCs w:val="24"/>
        </w:rPr>
      </w:pPr>
    </w:p>
    <w:p w:rsidR="00A077B4" w:rsidRPr="00A077B4" w:rsidRDefault="00AA7DAD" w:rsidP="00A077B4">
      <w:pPr>
        <w:tabs>
          <w:tab w:val="left" w:pos="760"/>
        </w:tabs>
        <w:spacing w:after="0"/>
        <w:rPr>
          <w:rFonts w:ascii="Times New Roman" w:eastAsia="Wingdings" w:hAnsi="Times New Roman" w:cs="Times New Roman"/>
          <w:sz w:val="24"/>
          <w:szCs w:val="24"/>
        </w:rPr>
      </w:pPr>
      <w:r>
        <w:rPr>
          <w:rFonts w:ascii="Times New Roman" w:eastAsia="Times New Roman" w:hAnsi="Times New Roman" w:cs="Times New Roman"/>
          <w:b/>
          <w:sz w:val="24"/>
          <w:szCs w:val="24"/>
        </w:rPr>
        <w:t>3</w:t>
      </w:r>
      <w:r w:rsidR="009E7BD3">
        <w:rPr>
          <w:rFonts w:ascii="Times New Roman" w:eastAsia="Times New Roman" w:hAnsi="Times New Roman" w:cs="Times New Roman"/>
          <w:b/>
          <w:sz w:val="24"/>
          <w:szCs w:val="24"/>
        </w:rPr>
        <w:t xml:space="preserve">.2.2 </w:t>
      </w:r>
      <w:r w:rsidR="00A077B4" w:rsidRPr="00A077B4">
        <w:rPr>
          <w:rFonts w:ascii="Times New Roman" w:eastAsia="Times New Roman" w:hAnsi="Times New Roman" w:cs="Times New Roman"/>
          <w:b/>
          <w:sz w:val="24"/>
          <w:szCs w:val="24"/>
        </w:rPr>
        <w:t>Hardware &amp; Software Requirements</w:t>
      </w:r>
    </w:p>
    <w:p w:rsidR="00361B88" w:rsidRPr="00A077B4" w:rsidRDefault="00361B88" w:rsidP="00A077B4">
      <w:pPr>
        <w:tabs>
          <w:tab w:val="left" w:pos="1100"/>
        </w:tabs>
        <w:spacing w:after="0"/>
        <w:rPr>
          <w:rFonts w:ascii="Times New Roman" w:eastAsia="Wingdings" w:hAnsi="Times New Roman" w:cs="Times New Roman"/>
          <w:sz w:val="24"/>
          <w:szCs w:val="24"/>
        </w:rPr>
      </w:pPr>
    </w:p>
    <w:p w:rsidR="0062692D" w:rsidRDefault="0062692D" w:rsidP="0062692D">
      <w:pPr>
        <w:tabs>
          <w:tab w:val="left" w:pos="1100"/>
        </w:tabs>
        <w:spacing w:after="0"/>
        <w:rPr>
          <w:rFonts w:ascii="Times New Roman" w:eastAsia="Times New Roman" w:hAnsi="Times New Roman" w:cs="Times New Roman"/>
          <w:b/>
          <w:sz w:val="24"/>
          <w:szCs w:val="24"/>
        </w:rPr>
      </w:pPr>
      <w:r w:rsidRPr="00A077B4">
        <w:rPr>
          <w:rFonts w:ascii="Times New Roman" w:eastAsia="Times New Roman" w:hAnsi="Times New Roman" w:cs="Times New Roman"/>
          <w:b/>
          <w:sz w:val="24"/>
          <w:szCs w:val="24"/>
        </w:rPr>
        <w:t>Hardware Requirements</w:t>
      </w:r>
    </w:p>
    <w:p w:rsidR="0062692D" w:rsidRDefault="0062692D" w:rsidP="0062692D">
      <w:pPr>
        <w:tabs>
          <w:tab w:val="left" w:pos="1100"/>
        </w:tabs>
        <w:spacing w:after="0"/>
        <w:ind w:firstLine="720"/>
        <w:rPr>
          <w:rFonts w:ascii="Times New Roman" w:eastAsia="Times New Roman" w:hAnsi="Times New Roman" w:cs="Times New Roman"/>
          <w:b/>
          <w:sz w:val="24"/>
          <w:szCs w:val="24"/>
        </w:rPr>
      </w:pPr>
    </w:p>
    <w:p w:rsidR="0062692D" w:rsidRPr="00C73106" w:rsidRDefault="0062692D" w:rsidP="0062692D">
      <w:pPr>
        <w:spacing w:line="0" w:lineRule="atLeast"/>
        <w:ind w:firstLine="720"/>
        <w:rPr>
          <w:rFonts w:ascii="Times New Roman" w:eastAsia="Verdana" w:hAnsi="Times New Roman" w:cs="Times New Roman"/>
          <w:sz w:val="24"/>
          <w:szCs w:val="24"/>
        </w:rPr>
      </w:pPr>
      <w:r w:rsidRPr="00C73106">
        <w:rPr>
          <w:rFonts w:ascii="Times New Roman" w:eastAsia="Times New Roman" w:hAnsi="Times New Roman" w:cs="Times New Roman"/>
          <w:sz w:val="24"/>
          <w:szCs w:val="24"/>
        </w:rPr>
        <w:t>Server side:-</w:t>
      </w:r>
      <w:r w:rsidRPr="00C73106">
        <w:rPr>
          <w:rFonts w:ascii="Times New Roman" w:eastAsia="Verdana" w:hAnsi="Times New Roman" w:cs="Times New Roman"/>
          <w:sz w:val="24"/>
          <w:szCs w:val="24"/>
        </w:rPr>
        <w:t xml:space="preserve"> </w:t>
      </w:r>
    </w:p>
    <w:p w:rsidR="0062692D" w:rsidRPr="00C73106" w:rsidRDefault="0062692D" w:rsidP="0062692D">
      <w:pPr>
        <w:spacing w:line="240" w:lineRule="auto"/>
        <w:rPr>
          <w:rFonts w:ascii="Times New Roman" w:eastAsia="Times New Roman" w:hAnsi="Times New Roman" w:cs="Times New Roman"/>
          <w:sz w:val="24"/>
          <w:szCs w:val="24"/>
        </w:rPr>
      </w:pPr>
      <w:r w:rsidRPr="00C73106">
        <w:rPr>
          <w:rFonts w:ascii="Times New Roman" w:eastAsia="Verdana" w:hAnsi="Times New Roman" w:cs="Times New Roman"/>
          <w:sz w:val="24"/>
          <w:szCs w:val="24"/>
        </w:rPr>
        <w:t>Processor</w:t>
      </w:r>
      <w:r>
        <w:rPr>
          <w:rFonts w:ascii="Times New Roman" w:eastAsia="Verdana" w:hAnsi="Times New Roman" w:cs="Times New Roman"/>
          <w:sz w:val="24"/>
          <w:szCs w:val="24"/>
        </w:rPr>
        <w:tab/>
      </w:r>
      <w:r>
        <w:rPr>
          <w:rFonts w:ascii="Times New Roman" w:eastAsia="Verdana" w:hAnsi="Times New Roman" w:cs="Times New Roman"/>
          <w:sz w:val="24"/>
          <w:szCs w:val="24"/>
        </w:rPr>
        <w:tab/>
      </w:r>
      <w:r w:rsidRPr="00C73106">
        <w:rPr>
          <w:rFonts w:ascii="Times New Roman" w:eastAsia="Verdana" w:hAnsi="Times New Roman" w:cs="Times New Roman"/>
          <w:sz w:val="24"/>
          <w:szCs w:val="24"/>
        </w:rPr>
        <w:t>:</w:t>
      </w:r>
      <w:r>
        <w:rPr>
          <w:rFonts w:ascii="Times New Roman" w:eastAsia="Verdana" w:hAnsi="Times New Roman" w:cs="Times New Roman"/>
          <w:sz w:val="24"/>
          <w:szCs w:val="24"/>
        </w:rPr>
        <w:tab/>
      </w:r>
      <w:r>
        <w:rPr>
          <w:rFonts w:ascii="Times New Roman" w:eastAsia="Verdana" w:hAnsi="Times New Roman" w:cs="Times New Roman"/>
          <w:sz w:val="24"/>
          <w:szCs w:val="24"/>
        </w:rPr>
        <w:tab/>
      </w:r>
      <w:r>
        <w:rPr>
          <w:rFonts w:ascii="Times New Roman" w:eastAsia="Verdana" w:hAnsi="Times New Roman" w:cs="Times New Roman"/>
          <w:sz w:val="24"/>
          <w:szCs w:val="24"/>
        </w:rPr>
        <w:tab/>
        <w:t xml:space="preserve"> </w:t>
      </w:r>
      <w:r w:rsidRPr="00C73106">
        <w:rPr>
          <w:rFonts w:ascii="Times New Roman" w:eastAsia="Verdana" w:hAnsi="Times New Roman" w:cs="Times New Roman"/>
          <w:sz w:val="24"/>
          <w:szCs w:val="24"/>
        </w:rPr>
        <w:t>2.20 GHz</w:t>
      </w:r>
    </w:p>
    <w:p w:rsidR="0062692D" w:rsidRDefault="0062692D" w:rsidP="0062692D">
      <w:pPr>
        <w:spacing w:line="240" w:lineRule="auto"/>
        <w:rPr>
          <w:rFonts w:ascii="Times New Roman" w:eastAsia="Times New Roman" w:hAnsi="Times New Roman" w:cs="Times New Roman"/>
          <w:sz w:val="24"/>
          <w:szCs w:val="24"/>
        </w:rPr>
      </w:pPr>
      <w:r w:rsidRPr="00C73106">
        <w:rPr>
          <w:rFonts w:ascii="Times New Roman" w:eastAsia="Times New Roman" w:hAnsi="Times New Roman" w:cs="Times New Roman"/>
          <w:sz w:val="24"/>
          <w:szCs w:val="24"/>
        </w:rPr>
        <w:t>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C731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7310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C73106">
        <w:rPr>
          <w:rFonts w:ascii="Times New Roman" w:eastAsia="Times New Roman" w:hAnsi="Times New Roman" w:cs="Times New Roman"/>
          <w:sz w:val="24"/>
          <w:szCs w:val="24"/>
        </w:rPr>
        <w:t>GB</w:t>
      </w:r>
    </w:p>
    <w:p w:rsidR="0062692D" w:rsidRPr="00C73106" w:rsidRDefault="0062692D" w:rsidP="0062692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C73106">
        <w:rPr>
          <w:rFonts w:ascii="Times New Roman" w:eastAsia="Times New Roman" w:hAnsi="Times New Roman" w:cs="Times New Roman"/>
          <w:sz w:val="24"/>
          <w:szCs w:val="24"/>
        </w:rPr>
        <w:t>10 GB Free Spaces</w:t>
      </w:r>
    </w:p>
    <w:p w:rsidR="0062692D" w:rsidRPr="00A077B4" w:rsidRDefault="0062692D" w:rsidP="0062692D">
      <w:pPr>
        <w:tabs>
          <w:tab w:val="left" w:pos="1100"/>
        </w:tabs>
        <w:spacing w:after="0" w:line="240" w:lineRule="auto"/>
        <w:rPr>
          <w:rFonts w:ascii="Times New Roman" w:eastAsia="Wingdings" w:hAnsi="Times New Roman" w:cs="Times New Roman"/>
          <w:sz w:val="24"/>
          <w:szCs w:val="24"/>
        </w:rPr>
      </w:pPr>
    </w:p>
    <w:p w:rsidR="0062692D" w:rsidRPr="00C73106" w:rsidRDefault="0062692D" w:rsidP="0062692D">
      <w:pPr>
        <w:spacing w:line="240" w:lineRule="auto"/>
        <w:ind w:firstLine="720"/>
        <w:rPr>
          <w:rFonts w:ascii="Times New Roman" w:eastAsia="Times New Roman" w:hAnsi="Times New Roman"/>
          <w:sz w:val="24"/>
          <w:szCs w:val="24"/>
        </w:rPr>
      </w:pPr>
      <w:r w:rsidRPr="00C73106">
        <w:rPr>
          <w:rFonts w:ascii="Times New Roman" w:eastAsia="Times New Roman" w:hAnsi="Times New Roman"/>
          <w:sz w:val="24"/>
          <w:szCs w:val="24"/>
        </w:rPr>
        <w:t>Client side:-</w:t>
      </w:r>
    </w:p>
    <w:p w:rsidR="0062692D" w:rsidRPr="00C73106" w:rsidRDefault="0062692D" w:rsidP="0062692D">
      <w:pPr>
        <w:spacing w:line="240" w:lineRule="auto"/>
        <w:rPr>
          <w:rFonts w:ascii="Times New Roman" w:eastAsia="Times New Roman" w:hAnsi="Times New Roman" w:cs="Times New Roman"/>
          <w:sz w:val="24"/>
          <w:szCs w:val="24"/>
        </w:rPr>
      </w:pPr>
      <w:r w:rsidRPr="00C73106">
        <w:rPr>
          <w:rFonts w:ascii="Times New Roman" w:eastAsia="Verdana" w:hAnsi="Times New Roman" w:cs="Times New Roman"/>
          <w:sz w:val="24"/>
          <w:szCs w:val="24"/>
        </w:rPr>
        <w:t>Processor</w:t>
      </w:r>
      <w:r>
        <w:rPr>
          <w:rFonts w:ascii="Times New Roman" w:eastAsia="Verdana" w:hAnsi="Times New Roman" w:cs="Times New Roman"/>
          <w:sz w:val="24"/>
          <w:szCs w:val="24"/>
        </w:rPr>
        <w:tab/>
      </w:r>
      <w:r>
        <w:rPr>
          <w:rFonts w:ascii="Times New Roman" w:eastAsia="Verdana" w:hAnsi="Times New Roman" w:cs="Times New Roman"/>
          <w:sz w:val="24"/>
          <w:szCs w:val="24"/>
        </w:rPr>
        <w:tab/>
        <w:t>:</w:t>
      </w:r>
      <w:r>
        <w:rPr>
          <w:rFonts w:ascii="Times New Roman" w:eastAsia="Verdana" w:hAnsi="Times New Roman" w:cs="Times New Roman"/>
          <w:sz w:val="24"/>
          <w:szCs w:val="24"/>
        </w:rPr>
        <w:tab/>
      </w:r>
      <w:r>
        <w:rPr>
          <w:rFonts w:ascii="Times New Roman" w:eastAsia="Verdana" w:hAnsi="Times New Roman" w:cs="Times New Roman"/>
          <w:sz w:val="24"/>
          <w:szCs w:val="24"/>
        </w:rPr>
        <w:tab/>
      </w:r>
      <w:r>
        <w:rPr>
          <w:rFonts w:ascii="Times New Roman" w:eastAsia="Verdana" w:hAnsi="Times New Roman" w:cs="Times New Roman"/>
          <w:sz w:val="24"/>
          <w:szCs w:val="24"/>
        </w:rPr>
        <w:tab/>
        <w:t>2.</w:t>
      </w:r>
      <w:r w:rsidRPr="00C73106">
        <w:rPr>
          <w:rFonts w:ascii="Times New Roman" w:eastAsia="Verdana" w:hAnsi="Times New Roman" w:cs="Times New Roman"/>
          <w:sz w:val="24"/>
          <w:szCs w:val="24"/>
        </w:rPr>
        <w:t>0 GHz</w:t>
      </w:r>
    </w:p>
    <w:p w:rsidR="0062692D" w:rsidRPr="00C73106" w:rsidRDefault="0062692D" w:rsidP="0062692D">
      <w:pPr>
        <w:spacing w:line="240" w:lineRule="auto"/>
        <w:rPr>
          <w:rFonts w:ascii="Times New Roman" w:eastAsia="Times New Roman" w:hAnsi="Times New Roman" w:cs="Times New Roman"/>
          <w:sz w:val="24"/>
          <w:szCs w:val="24"/>
        </w:rPr>
      </w:pPr>
      <w:r w:rsidRPr="00C73106">
        <w:rPr>
          <w:rFonts w:ascii="Times New Roman" w:eastAsia="Times New Roman" w:hAnsi="Times New Roman" w:cs="Times New Roman"/>
          <w:sz w:val="24"/>
          <w:szCs w:val="24"/>
        </w:rPr>
        <w:t>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C731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 </w:t>
      </w:r>
      <w:r w:rsidRPr="00C73106">
        <w:rPr>
          <w:rFonts w:ascii="Times New Roman" w:eastAsia="Times New Roman" w:hAnsi="Times New Roman" w:cs="Times New Roman"/>
          <w:sz w:val="24"/>
          <w:szCs w:val="24"/>
        </w:rPr>
        <w:t>GB</w:t>
      </w:r>
    </w:p>
    <w:p w:rsidR="0062692D" w:rsidRPr="00C73106" w:rsidRDefault="0062692D" w:rsidP="0062692D">
      <w:pPr>
        <w:tabs>
          <w:tab w:val="left" w:pos="11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w:t>
      </w:r>
      <w:r w:rsidRPr="00C73106">
        <w:rPr>
          <w:rFonts w:ascii="Times New Roman" w:eastAsia="Times New Roman" w:hAnsi="Times New Roman" w:cs="Times New Roman"/>
          <w:sz w:val="24"/>
          <w:szCs w:val="24"/>
        </w:rPr>
        <w:t xml:space="preserve"> GB Free Spaces</w:t>
      </w:r>
    </w:p>
    <w:p w:rsidR="0062692D" w:rsidRPr="00A077B4" w:rsidRDefault="0062692D" w:rsidP="0062692D">
      <w:pPr>
        <w:rPr>
          <w:rFonts w:ascii="Times New Roman" w:eastAsia="Times New Roman" w:hAnsi="Times New Roman" w:cs="Times New Roman"/>
          <w:b/>
          <w:sz w:val="24"/>
          <w:szCs w:val="24"/>
        </w:rPr>
      </w:pPr>
    </w:p>
    <w:p w:rsidR="0062692D" w:rsidRPr="001868B2" w:rsidRDefault="0062692D" w:rsidP="0062692D">
      <w:pPr>
        <w:rPr>
          <w:rFonts w:ascii="Times New Roman" w:eastAsia="Times New Roman" w:hAnsi="Times New Roman" w:cs="Times New Roman"/>
          <w:sz w:val="24"/>
          <w:szCs w:val="24"/>
        </w:rPr>
      </w:pPr>
      <w:r w:rsidRPr="001868B2">
        <w:rPr>
          <w:rFonts w:ascii="Times New Roman" w:eastAsia="Times New Roman" w:hAnsi="Times New Roman" w:cs="Times New Roman"/>
          <w:b/>
          <w:sz w:val="24"/>
          <w:szCs w:val="24"/>
        </w:rPr>
        <w:t>Software Requirements</w:t>
      </w:r>
    </w:p>
    <w:p w:rsidR="0062692D" w:rsidRPr="001868B2" w:rsidRDefault="0062692D" w:rsidP="0062692D">
      <w:pPr>
        <w:rPr>
          <w:rFonts w:ascii="Times New Roman" w:hAnsi="Times New Roman" w:cs="Times New Roman"/>
          <w:sz w:val="24"/>
          <w:szCs w:val="24"/>
          <w:shd w:val="clear" w:color="auto" w:fill="FFFFFF"/>
        </w:rPr>
      </w:pPr>
    </w:p>
    <w:p w:rsidR="0062692D" w:rsidRPr="001868B2" w:rsidRDefault="0062692D" w:rsidP="0062692D">
      <w:pPr>
        <w:spacing w:line="0" w:lineRule="atLeast"/>
        <w:ind w:left="500"/>
        <w:rPr>
          <w:rFonts w:ascii="Times New Roman" w:eastAsia="Times New Roman" w:hAnsi="Times New Roman" w:cs="Times New Roman"/>
          <w:b/>
          <w:sz w:val="24"/>
          <w:szCs w:val="24"/>
        </w:rPr>
      </w:pPr>
      <w:r w:rsidRPr="001868B2">
        <w:rPr>
          <w:rFonts w:ascii="Times New Roman" w:eastAsia="Times New Roman" w:hAnsi="Times New Roman" w:cs="Times New Roman"/>
          <w:b/>
          <w:sz w:val="24"/>
          <w:szCs w:val="24"/>
        </w:rPr>
        <w:t>Server side:-</w:t>
      </w:r>
    </w:p>
    <w:p w:rsidR="0062692D" w:rsidRPr="001868B2" w:rsidRDefault="0062692D" w:rsidP="0062692D">
      <w:pPr>
        <w:tabs>
          <w:tab w:val="left" w:pos="440"/>
        </w:tabs>
        <w:spacing w:after="0"/>
        <w:jc w:val="both"/>
        <w:rPr>
          <w:rFonts w:ascii="Times New Roman" w:eastAsia="Verdana" w:hAnsi="Times New Roman" w:cs="Times New Roman"/>
          <w:sz w:val="24"/>
          <w:szCs w:val="24"/>
        </w:rPr>
      </w:pPr>
      <w:r w:rsidRPr="001868B2">
        <w:rPr>
          <w:rFonts w:ascii="Times New Roman" w:eastAsia="Verdana" w:hAnsi="Times New Roman" w:cs="Times New Roman"/>
          <w:sz w:val="24"/>
          <w:szCs w:val="24"/>
        </w:rPr>
        <w:t>Operating system</w:t>
      </w:r>
      <w:r>
        <w:rPr>
          <w:rFonts w:ascii="Times New Roman" w:eastAsia="Verdana" w:hAnsi="Times New Roman" w:cs="Times New Roman"/>
          <w:sz w:val="24"/>
          <w:szCs w:val="24"/>
        </w:rPr>
        <w:tab/>
        <w:t>:</w:t>
      </w:r>
      <w:r w:rsidRPr="001868B2">
        <w:rPr>
          <w:rFonts w:ascii="Times New Roman" w:eastAsia="Verdana" w:hAnsi="Times New Roman" w:cs="Times New Roman"/>
          <w:sz w:val="24"/>
          <w:szCs w:val="24"/>
        </w:rPr>
        <w:tab/>
      </w:r>
      <w:r w:rsidRPr="001868B2">
        <w:rPr>
          <w:rFonts w:ascii="Times New Roman" w:eastAsia="Verdana" w:hAnsi="Times New Roman" w:cs="Times New Roman"/>
          <w:sz w:val="24"/>
          <w:szCs w:val="24"/>
        </w:rPr>
        <w:tab/>
      </w:r>
      <w:r w:rsidRPr="00B207D8">
        <w:rPr>
          <w:rFonts w:ascii="Times New Roman" w:eastAsia="Verdana" w:hAnsi="Times New Roman" w:cs="Times New Roman"/>
          <w:sz w:val="24"/>
          <w:szCs w:val="24"/>
        </w:rPr>
        <w:t>Windows server 2003 or a</w:t>
      </w:r>
      <w:r>
        <w:rPr>
          <w:rFonts w:ascii="Times New Roman" w:eastAsia="Verdana" w:hAnsi="Times New Roman" w:cs="Times New Roman"/>
          <w:sz w:val="24"/>
          <w:szCs w:val="24"/>
        </w:rPr>
        <w:t xml:space="preserve">ny </w:t>
      </w:r>
      <w:r w:rsidRPr="00B207D8">
        <w:rPr>
          <w:rFonts w:ascii="Times New Roman" w:eastAsia="Verdana" w:hAnsi="Times New Roman" w:cs="Times New Roman"/>
          <w:sz w:val="24"/>
          <w:szCs w:val="24"/>
        </w:rPr>
        <w:t>compatible server OS</w:t>
      </w:r>
    </w:p>
    <w:p w:rsidR="0062692D" w:rsidRPr="001868B2" w:rsidRDefault="0062692D" w:rsidP="0062692D">
      <w:pPr>
        <w:tabs>
          <w:tab w:val="left" w:pos="440"/>
        </w:tabs>
        <w:spacing w:after="0"/>
        <w:jc w:val="both"/>
        <w:rPr>
          <w:rFonts w:ascii="Times New Roman" w:eastAsia="Verdana" w:hAnsi="Times New Roman" w:cs="Times New Roman"/>
          <w:sz w:val="24"/>
          <w:szCs w:val="24"/>
        </w:rPr>
      </w:pPr>
      <w:r w:rsidRPr="001868B2">
        <w:rPr>
          <w:rFonts w:ascii="Times New Roman" w:eastAsia="Verdana" w:hAnsi="Times New Roman" w:cs="Times New Roman"/>
          <w:sz w:val="24"/>
          <w:szCs w:val="24"/>
        </w:rPr>
        <w:t>Framework</w:t>
      </w:r>
      <w:r>
        <w:rPr>
          <w:rFonts w:ascii="Times New Roman" w:eastAsia="Verdana" w:hAnsi="Times New Roman" w:cs="Times New Roman"/>
          <w:sz w:val="24"/>
          <w:szCs w:val="24"/>
        </w:rPr>
        <w:tab/>
      </w:r>
      <w:r>
        <w:rPr>
          <w:rFonts w:ascii="Times New Roman" w:eastAsia="Verdana" w:hAnsi="Times New Roman" w:cs="Times New Roman"/>
          <w:sz w:val="24"/>
          <w:szCs w:val="24"/>
        </w:rPr>
        <w:tab/>
      </w:r>
      <w:r w:rsidRPr="001868B2">
        <w:rPr>
          <w:rFonts w:ascii="Times New Roman" w:eastAsia="Verdana" w:hAnsi="Times New Roman" w:cs="Times New Roman"/>
          <w:sz w:val="24"/>
          <w:szCs w:val="24"/>
        </w:rPr>
        <w:t>:</w:t>
      </w:r>
      <w:r>
        <w:rPr>
          <w:rFonts w:ascii="Times New Roman" w:eastAsia="Verdana" w:hAnsi="Times New Roman" w:cs="Times New Roman"/>
          <w:sz w:val="24"/>
          <w:szCs w:val="24"/>
        </w:rPr>
        <w:tab/>
      </w:r>
      <w:r>
        <w:rPr>
          <w:rFonts w:ascii="Times New Roman" w:eastAsia="Verdana" w:hAnsi="Times New Roman" w:cs="Times New Roman"/>
          <w:sz w:val="24"/>
          <w:szCs w:val="24"/>
        </w:rPr>
        <w:tab/>
      </w:r>
      <w:r w:rsidRPr="00B207D8">
        <w:rPr>
          <w:rFonts w:ascii="Times New Roman" w:eastAsia="Verdana" w:hAnsi="Times New Roman" w:cs="Times New Roman"/>
          <w:sz w:val="24"/>
          <w:szCs w:val="24"/>
        </w:rPr>
        <w:t>.Net framework 4.0</w:t>
      </w:r>
    </w:p>
    <w:p w:rsidR="0062692D" w:rsidRPr="001868B2" w:rsidRDefault="0062692D" w:rsidP="0062692D">
      <w:pPr>
        <w:tabs>
          <w:tab w:val="left" w:pos="440"/>
        </w:tabs>
        <w:spacing w:after="0"/>
        <w:jc w:val="both"/>
        <w:rPr>
          <w:rFonts w:ascii="Times New Roman" w:eastAsia="Verdana" w:hAnsi="Times New Roman" w:cs="Times New Roman"/>
          <w:sz w:val="24"/>
          <w:szCs w:val="24"/>
        </w:rPr>
      </w:pPr>
      <w:r w:rsidRPr="001868B2">
        <w:rPr>
          <w:rFonts w:ascii="Times New Roman" w:eastAsia="Verdana" w:hAnsi="Times New Roman" w:cs="Times New Roman"/>
          <w:sz w:val="24"/>
          <w:szCs w:val="24"/>
        </w:rPr>
        <w:t>Web Server</w:t>
      </w:r>
      <w:r>
        <w:rPr>
          <w:rFonts w:ascii="Times New Roman" w:eastAsia="Verdana" w:hAnsi="Times New Roman" w:cs="Times New Roman"/>
          <w:sz w:val="24"/>
          <w:szCs w:val="24"/>
        </w:rPr>
        <w:tab/>
      </w:r>
      <w:r>
        <w:rPr>
          <w:rFonts w:ascii="Times New Roman" w:eastAsia="Verdana" w:hAnsi="Times New Roman" w:cs="Times New Roman"/>
          <w:sz w:val="24"/>
          <w:szCs w:val="24"/>
        </w:rPr>
        <w:tab/>
      </w:r>
      <w:r w:rsidRPr="001868B2">
        <w:rPr>
          <w:rFonts w:ascii="Times New Roman" w:eastAsia="Verdana" w:hAnsi="Times New Roman" w:cs="Times New Roman"/>
          <w:sz w:val="24"/>
          <w:szCs w:val="24"/>
        </w:rPr>
        <w:t>:</w:t>
      </w:r>
      <w:r>
        <w:rPr>
          <w:rFonts w:ascii="Times New Roman" w:eastAsia="Verdana" w:hAnsi="Times New Roman" w:cs="Times New Roman"/>
          <w:sz w:val="24"/>
          <w:szCs w:val="24"/>
        </w:rPr>
        <w:tab/>
      </w:r>
      <w:r>
        <w:rPr>
          <w:rFonts w:ascii="Times New Roman" w:eastAsia="Verdana" w:hAnsi="Times New Roman" w:cs="Times New Roman"/>
          <w:sz w:val="24"/>
          <w:szCs w:val="24"/>
        </w:rPr>
        <w:tab/>
      </w:r>
      <w:r w:rsidRPr="00B207D8">
        <w:rPr>
          <w:rFonts w:ascii="Times New Roman" w:eastAsia="Verdana" w:hAnsi="Times New Roman" w:cs="Times New Roman"/>
          <w:sz w:val="24"/>
          <w:szCs w:val="24"/>
        </w:rPr>
        <w:t>IIS 6.0</w:t>
      </w:r>
    </w:p>
    <w:p w:rsidR="0062692D" w:rsidRPr="001868B2" w:rsidRDefault="0062692D" w:rsidP="0062692D">
      <w:pPr>
        <w:tabs>
          <w:tab w:val="left" w:pos="440"/>
        </w:tabs>
        <w:spacing w:after="0"/>
        <w:jc w:val="both"/>
        <w:rPr>
          <w:rFonts w:ascii="Times New Roman" w:eastAsia="Verdana" w:hAnsi="Times New Roman" w:cs="Times New Roman"/>
          <w:sz w:val="24"/>
          <w:szCs w:val="24"/>
        </w:rPr>
      </w:pPr>
      <w:r w:rsidRPr="001868B2">
        <w:rPr>
          <w:rFonts w:ascii="Times New Roman" w:eastAsia="Verdana" w:hAnsi="Times New Roman" w:cs="Times New Roman"/>
          <w:sz w:val="24"/>
          <w:szCs w:val="24"/>
        </w:rPr>
        <w:t xml:space="preserve">Front End  </w:t>
      </w:r>
      <w:r>
        <w:rPr>
          <w:rFonts w:ascii="Times New Roman" w:eastAsia="Verdana" w:hAnsi="Times New Roman" w:cs="Times New Roman"/>
          <w:sz w:val="24"/>
          <w:szCs w:val="24"/>
        </w:rPr>
        <w:tab/>
        <w:t xml:space="preserve">          </w:t>
      </w:r>
      <w:r w:rsidRPr="001868B2">
        <w:rPr>
          <w:rFonts w:ascii="Times New Roman" w:eastAsia="Verdana" w:hAnsi="Times New Roman" w:cs="Times New Roman"/>
          <w:sz w:val="24"/>
          <w:szCs w:val="24"/>
        </w:rPr>
        <w:t xml:space="preserve"> :</w:t>
      </w:r>
      <w:r>
        <w:rPr>
          <w:rFonts w:ascii="Times New Roman" w:eastAsia="Verdana" w:hAnsi="Times New Roman" w:cs="Times New Roman"/>
          <w:sz w:val="24"/>
          <w:szCs w:val="24"/>
        </w:rPr>
        <w:tab/>
      </w:r>
      <w:r>
        <w:rPr>
          <w:rFonts w:ascii="Times New Roman" w:eastAsia="Verdana" w:hAnsi="Times New Roman" w:cs="Times New Roman"/>
          <w:sz w:val="24"/>
          <w:szCs w:val="24"/>
        </w:rPr>
        <w:tab/>
      </w:r>
      <w:r w:rsidRPr="00B207D8">
        <w:rPr>
          <w:rFonts w:ascii="Times New Roman" w:eastAsia="Verdana" w:hAnsi="Times New Roman" w:cs="Times New Roman"/>
          <w:sz w:val="24"/>
          <w:szCs w:val="24"/>
        </w:rPr>
        <w:t>ASP. NET with C# (.NET</w:t>
      </w:r>
      <w:r w:rsidRPr="002D19FB">
        <w:rPr>
          <w:rFonts w:ascii="Times New Roman" w:eastAsia="Verdana" w:hAnsi="Times New Roman" w:cs="Times New Roman"/>
          <w:sz w:val="24"/>
          <w:szCs w:val="24"/>
        </w:rPr>
        <w:t xml:space="preserve"> </w:t>
      </w:r>
      <w:r w:rsidRPr="00B207D8">
        <w:rPr>
          <w:rFonts w:ascii="Times New Roman" w:eastAsia="Verdana" w:hAnsi="Times New Roman" w:cs="Times New Roman"/>
          <w:sz w:val="24"/>
          <w:szCs w:val="24"/>
        </w:rPr>
        <w:t>framework 4.0)</w:t>
      </w:r>
    </w:p>
    <w:p w:rsidR="0062692D" w:rsidRPr="001868B2" w:rsidRDefault="0062692D" w:rsidP="0062692D">
      <w:pPr>
        <w:tabs>
          <w:tab w:val="left" w:pos="440"/>
        </w:tabs>
        <w:spacing w:after="0"/>
        <w:jc w:val="both"/>
        <w:rPr>
          <w:rFonts w:ascii="Times New Roman" w:eastAsia="Verdana" w:hAnsi="Times New Roman" w:cs="Times New Roman"/>
          <w:sz w:val="24"/>
          <w:szCs w:val="24"/>
        </w:rPr>
      </w:pPr>
      <w:r w:rsidRPr="001868B2">
        <w:rPr>
          <w:rFonts w:ascii="Times New Roman" w:eastAsia="Verdana" w:hAnsi="Times New Roman" w:cs="Times New Roman"/>
          <w:sz w:val="24"/>
          <w:szCs w:val="24"/>
        </w:rPr>
        <w:t>Back End</w:t>
      </w:r>
      <w:r>
        <w:rPr>
          <w:rFonts w:ascii="Times New Roman" w:eastAsia="Verdana" w:hAnsi="Times New Roman" w:cs="Times New Roman"/>
          <w:sz w:val="24"/>
          <w:szCs w:val="24"/>
        </w:rPr>
        <w:tab/>
      </w:r>
      <w:r>
        <w:rPr>
          <w:rFonts w:ascii="Times New Roman" w:eastAsia="Verdana" w:hAnsi="Times New Roman" w:cs="Times New Roman"/>
          <w:sz w:val="24"/>
          <w:szCs w:val="24"/>
        </w:rPr>
        <w:tab/>
      </w:r>
      <w:r w:rsidRPr="001868B2">
        <w:rPr>
          <w:rFonts w:ascii="Times New Roman" w:eastAsia="Verdana" w:hAnsi="Times New Roman" w:cs="Times New Roman"/>
          <w:sz w:val="24"/>
          <w:szCs w:val="24"/>
        </w:rPr>
        <w:t>:</w:t>
      </w:r>
      <w:r>
        <w:rPr>
          <w:rFonts w:ascii="Times New Roman" w:eastAsia="Verdana" w:hAnsi="Times New Roman" w:cs="Times New Roman"/>
          <w:sz w:val="24"/>
          <w:szCs w:val="24"/>
        </w:rPr>
        <w:tab/>
      </w:r>
      <w:r>
        <w:rPr>
          <w:rFonts w:ascii="Times New Roman" w:eastAsia="Verdana" w:hAnsi="Times New Roman" w:cs="Times New Roman"/>
          <w:sz w:val="24"/>
          <w:szCs w:val="24"/>
        </w:rPr>
        <w:tab/>
      </w:r>
      <w:r w:rsidRPr="00B207D8">
        <w:rPr>
          <w:rFonts w:ascii="Times New Roman" w:eastAsia="Verdana" w:hAnsi="Times New Roman" w:cs="Times New Roman"/>
          <w:sz w:val="24"/>
          <w:szCs w:val="24"/>
        </w:rPr>
        <w:t>SQL server 2008</w:t>
      </w:r>
    </w:p>
    <w:p w:rsidR="0062692D" w:rsidRPr="001868B2" w:rsidRDefault="0062692D" w:rsidP="0062692D">
      <w:pPr>
        <w:tabs>
          <w:tab w:val="left" w:pos="440"/>
        </w:tabs>
        <w:spacing w:after="0"/>
        <w:jc w:val="both"/>
        <w:rPr>
          <w:rFonts w:ascii="Times New Roman" w:eastAsia="Verdana" w:hAnsi="Times New Roman" w:cs="Times New Roman"/>
          <w:sz w:val="24"/>
          <w:szCs w:val="24"/>
        </w:rPr>
      </w:pPr>
    </w:p>
    <w:p w:rsidR="0062692D" w:rsidRPr="001868B2" w:rsidRDefault="0062692D" w:rsidP="0062692D">
      <w:pPr>
        <w:ind w:left="620"/>
        <w:rPr>
          <w:rFonts w:ascii="Times New Roman" w:eastAsia="Times New Roman" w:hAnsi="Times New Roman" w:cs="Times New Roman"/>
          <w:b/>
          <w:sz w:val="24"/>
          <w:szCs w:val="24"/>
          <w:u w:val="single"/>
        </w:rPr>
      </w:pPr>
      <w:r w:rsidRPr="001868B2">
        <w:rPr>
          <w:rFonts w:ascii="Times New Roman" w:eastAsia="Times New Roman" w:hAnsi="Times New Roman" w:cs="Times New Roman"/>
          <w:b/>
          <w:sz w:val="24"/>
          <w:szCs w:val="24"/>
          <w:u w:val="single"/>
        </w:rPr>
        <w:t>Client side:-</w:t>
      </w:r>
    </w:p>
    <w:p w:rsidR="0062692D" w:rsidRPr="001868B2" w:rsidRDefault="0062692D" w:rsidP="0062692D">
      <w:pPr>
        <w:tabs>
          <w:tab w:val="left" w:pos="440"/>
        </w:tabs>
        <w:spacing w:after="0"/>
        <w:jc w:val="both"/>
        <w:rPr>
          <w:rFonts w:ascii="Times New Roman" w:eastAsia="Verdana" w:hAnsi="Times New Roman" w:cs="Times New Roman"/>
          <w:sz w:val="24"/>
          <w:szCs w:val="24"/>
        </w:rPr>
      </w:pPr>
      <w:r w:rsidRPr="001868B2">
        <w:rPr>
          <w:rFonts w:ascii="Times New Roman" w:eastAsia="Verdana" w:hAnsi="Times New Roman" w:cs="Times New Roman"/>
          <w:sz w:val="24"/>
          <w:szCs w:val="24"/>
        </w:rPr>
        <w:t>Operating system</w:t>
      </w:r>
      <w:r>
        <w:rPr>
          <w:rFonts w:ascii="Times New Roman" w:eastAsia="Verdana" w:hAnsi="Times New Roman" w:cs="Times New Roman"/>
          <w:sz w:val="24"/>
          <w:szCs w:val="24"/>
        </w:rPr>
        <w:tab/>
      </w:r>
      <w:r w:rsidRPr="001868B2">
        <w:rPr>
          <w:rFonts w:ascii="Times New Roman" w:eastAsia="Verdana" w:hAnsi="Times New Roman" w:cs="Times New Roman"/>
          <w:sz w:val="24"/>
          <w:szCs w:val="24"/>
        </w:rPr>
        <w:t>:</w:t>
      </w:r>
      <w:r>
        <w:rPr>
          <w:rFonts w:ascii="Times New Roman" w:eastAsia="Verdana" w:hAnsi="Times New Roman" w:cs="Times New Roman"/>
          <w:sz w:val="24"/>
          <w:szCs w:val="24"/>
        </w:rPr>
        <w:tab/>
      </w:r>
      <w:r>
        <w:rPr>
          <w:rFonts w:ascii="Times New Roman" w:eastAsia="Verdana" w:hAnsi="Times New Roman" w:cs="Times New Roman"/>
          <w:sz w:val="24"/>
          <w:szCs w:val="24"/>
        </w:rPr>
        <w:tab/>
        <w:t xml:space="preserve"> </w:t>
      </w:r>
      <w:r w:rsidRPr="00B207D8">
        <w:rPr>
          <w:rFonts w:ascii="Times New Roman" w:eastAsia="Verdana" w:hAnsi="Times New Roman" w:cs="Times New Roman"/>
          <w:sz w:val="24"/>
          <w:szCs w:val="24"/>
        </w:rPr>
        <w:t>Windows XP or any compatible</w:t>
      </w:r>
      <w:r>
        <w:rPr>
          <w:rFonts w:ascii="Times New Roman" w:eastAsia="Verdana" w:hAnsi="Times New Roman" w:cs="Times New Roman"/>
          <w:sz w:val="24"/>
          <w:szCs w:val="24"/>
        </w:rPr>
        <w:t xml:space="preserve"> </w:t>
      </w:r>
      <w:r w:rsidRPr="00B207D8">
        <w:rPr>
          <w:rFonts w:ascii="Times New Roman" w:eastAsia="Verdana" w:hAnsi="Times New Roman" w:cs="Times New Roman"/>
          <w:sz w:val="24"/>
          <w:szCs w:val="24"/>
        </w:rPr>
        <w:t>OS</w:t>
      </w:r>
    </w:p>
    <w:p w:rsidR="001868B2" w:rsidRDefault="0062692D" w:rsidP="0062692D">
      <w:pPr>
        <w:tabs>
          <w:tab w:val="left" w:pos="440"/>
        </w:tabs>
        <w:spacing w:after="0"/>
        <w:jc w:val="both"/>
        <w:rPr>
          <w:rFonts w:ascii="Times New Roman" w:eastAsia="Times New Roman" w:hAnsi="Times New Roman" w:cs="Times New Roman"/>
          <w:sz w:val="24"/>
          <w:szCs w:val="24"/>
        </w:rPr>
      </w:pPr>
      <w:r w:rsidRPr="001868B2">
        <w:rPr>
          <w:rFonts w:ascii="Times New Roman" w:eastAsia="Verdana" w:hAnsi="Times New Roman" w:cs="Times New Roman"/>
          <w:sz w:val="24"/>
          <w:szCs w:val="24"/>
        </w:rPr>
        <w:t>Browser</w:t>
      </w:r>
      <w:r>
        <w:rPr>
          <w:rFonts w:ascii="Times New Roman" w:eastAsia="Verdana" w:hAnsi="Times New Roman" w:cs="Times New Roman"/>
          <w:sz w:val="24"/>
          <w:szCs w:val="24"/>
        </w:rPr>
        <w:tab/>
      </w:r>
      <w:r>
        <w:rPr>
          <w:rFonts w:ascii="Times New Roman" w:eastAsia="Verdana" w:hAnsi="Times New Roman" w:cs="Times New Roman"/>
          <w:sz w:val="24"/>
          <w:szCs w:val="24"/>
        </w:rPr>
        <w:tab/>
      </w:r>
      <w:r w:rsidRPr="001868B2">
        <w:rPr>
          <w:rFonts w:ascii="Times New Roman" w:eastAsia="Verdana" w:hAnsi="Times New Roman" w:cs="Times New Roman"/>
          <w:sz w:val="24"/>
          <w:szCs w:val="24"/>
        </w:rPr>
        <w:t>:</w:t>
      </w:r>
      <w:r>
        <w:rPr>
          <w:rFonts w:ascii="Times New Roman" w:eastAsia="Verdana" w:hAnsi="Times New Roman" w:cs="Times New Roman"/>
          <w:sz w:val="24"/>
          <w:szCs w:val="24"/>
        </w:rPr>
        <w:tab/>
        <w:t xml:space="preserve">             </w:t>
      </w:r>
      <w:r w:rsidRPr="00B207D8">
        <w:rPr>
          <w:rFonts w:ascii="Times New Roman" w:eastAsia="Verdana" w:hAnsi="Times New Roman" w:cs="Times New Roman"/>
          <w:sz w:val="24"/>
          <w:szCs w:val="24"/>
        </w:rPr>
        <w:t>Internet Explorer 6.0 or any</w:t>
      </w:r>
      <w:r>
        <w:rPr>
          <w:rFonts w:ascii="Times New Roman" w:eastAsia="Verdana" w:hAnsi="Times New Roman" w:cs="Times New Roman"/>
          <w:sz w:val="24"/>
          <w:szCs w:val="24"/>
        </w:rPr>
        <w:t xml:space="preserve"> </w:t>
      </w:r>
      <w:r w:rsidRPr="00B207D8">
        <w:rPr>
          <w:rFonts w:ascii="Times New Roman" w:eastAsia="Verdana" w:hAnsi="Times New Roman" w:cs="Times New Roman"/>
          <w:sz w:val="24"/>
          <w:szCs w:val="24"/>
        </w:rPr>
        <w:t>Compatible</w:t>
      </w:r>
    </w:p>
    <w:p w:rsidR="0039228F" w:rsidRDefault="0039228F" w:rsidP="00A077B4">
      <w:pPr>
        <w:tabs>
          <w:tab w:val="left" w:pos="44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A7DAD" w:rsidRDefault="00AA7DAD" w:rsidP="00A077B4">
      <w:pPr>
        <w:tabs>
          <w:tab w:val="left" w:pos="440"/>
        </w:tabs>
        <w:spacing w:after="0"/>
        <w:jc w:val="both"/>
        <w:rPr>
          <w:rFonts w:ascii="Times New Roman" w:eastAsia="Times New Roman" w:hAnsi="Times New Roman" w:cs="Times New Roman"/>
          <w:sz w:val="24"/>
          <w:szCs w:val="24"/>
        </w:rPr>
      </w:pPr>
    </w:p>
    <w:p w:rsidR="00AA7DAD" w:rsidRDefault="00AA7DAD" w:rsidP="00A077B4">
      <w:pPr>
        <w:tabs>
          <w:tab w:val="left" w:pos="440"/>
        </w:tabs>
        <w:spacing w:after="0"/>
        <w:jc w:val="both"/>
        <w:rPr>
          <w:rFonts w:ascii="Times New Roman" w:eastAsia="Times New Roman" w:hAnsi="Times New Roman" w:cs="Times New Roman"/>
          <w:sz w:val="24"/>
          <w:szCs w:val="24"/>
        </w:rPr>
      </w:pPr>
    </w:p>
    <w:p w:rsidR="00AA7DAD" w:rsidRDefault="00AA7DAD" w:rsidP="00A077B4">
      <w:pPr>
        <w:tabs>
          <w:tab w:val="left" w:pos="440"/>
        </w:tabs>
        <w:spacing w:after="0"/>
        <w:jc w:val="both"/>
        <w:rPr>
          <w:rFonts w:ascii="Times New Roman" w:eastAsia="Times New Roman" w:hAnsi="Times New Roman" w:cs="Times New Roman"/>
          <w:sz w:val="24"/>
          <w:szCs w:val="24"/>
        </w:rPr>
      </w:pPr>
    </w:p>
    <w:p w:rsidR="00AA7DAD" w:rsidRDefault="00AA7DAD" w:rsidP="00A077B4">
      <w:pPr>
        <w:tabs>
          <w:tab w:val="left" w:pos="440"/>
        </w:tabs>
        <w:spacing w:after="0"/>
        <w:jc w:val="both"/>
        <w:rPr>
          <w:rFonts w:ascii="Times New Roman" w:eastAsia="Times New Roman" w:hAnsi="Times New Roman" w:cs="Times New Roman"/>
          <w:sz w:val="24"/>
          <w:szCs w:val="24"/>
        </w:rPr>
      </w:pPr>
    </w:p>
    <w:p w:rsidR="0062692D" w:rsidRDefault="0062692D" w:rsidP="00A077B4">
      <w:pPr>
        <w:tabs>
          <w:tab w:val="left" w:pos="440"/>
        </w:tabs>
        <w:spacing w:after="0"/>
        <w:jc w:val="both"/>
        <w:rPr>
          <w:rFonts w:ascii="Times New Roman" w:eastAsia="Times New Roman" w:hAnsi="Times New Roman" w:cs="Times New Roman"/>
          <w:sz w:val="24"/>
          <w:szCs w:val="24"/>
        </w:rPr>
      </w:pPr>
    </w:p>
    <w:p w:rsidR="0039228F" w:rsidRPr="001868B2" w:rsidRDefault="0039228F" w:rsidP="00A077B4">
      <w:pPr>
        <w:tabs>
          <w:tab w:val="left" w:pos="440"/>
        </w:tabs>
        <w:spacing w:after="0"/>
        <w:jc w:val="both"/>
        <w:rPr>
          <w:rFonts w:ascii="Times New Roman" w:eastAsia="Times New Roman" w:hAnsi="Times New Roman" w:cs="Times New Roman"/>
          <w:sz w:val="24"/>
          <w:szCs w:val="24"/>
        </w:rPr>
      </w:pPr>
    </w:p>
    <w:p w:rsidR="00AE73EB" w:rsidRPr="003D5A38" w:rsidRDefault="00AA7DAD" w:rsidP="00A077B4">
      <w:pPr>
        <w:tabs>
          <w:tab w:val="left" w:pos="440"/>
        </w:tabs>
        <w:spacing w:after="0"/>
        <w:jc w:val="both"/>
        <w:rPr>
          <w:rFonts w:ascii="Times New Roman" w:eastAsia="Times New Roman" w:hAnsi="Times New Roman" w:cs="Times New Roman"/>
          <w:b/>
          <w:color w:val="7030A0"/>
          <w:sz w:val="28"/>
          <w:szCs w:val="28"/>
        </w:rPr>
      </w:pPr>
      <w:r w:rsidRPr="003D5A38">
        <w:rPr>
          <w:rFonts w:ascii="Times New Roman" w:eastAsia="Times New Roman" w:hAnsi="Times New Roman" w:cs="Times New Roman"/>
          <w:b/>
          <w:color w:val="7030A0"/>
          <w:sz w:val="28"/>
          <w:szCs w:val="28"/>
        </w:rPr>
        <w:lastRenderedPageBreak/>
        <w:t>3</w:t>
      </w:r>
      <w:r w:rsidR="0039228F" w:rsidRPr="003D5A38">
        <w:rPr>
          <w:rFonts w:ascii="Times New Roman" w:eastAsia="Times New Roman" w:hAnsi="Times New Roman" w:cs="Times New Roman"/>
          <w:b/>
          <w:color w:val="7030A0"/>
          <w:sz w:val="28"/>
          <w:szCs w:val="28"/>
        </w:rPr>
        <w:t>.3 Data Modeling:</w:t>
      </w:r>
    </w:p>
    <w:p w:rsidR="0039228F" w:rsidRDefault="0039228F" w:rsidP="0039228F">
      <w:pPr>
        <w:rPr>
          <w:rFonts w:ascii="Times New Roman" w:eastAsia="Times New Roman" w:hAnsi="Times New Roman" w:cs="Times New Roman"/>
          <w:b/>
          <w:sz w:val="24"/>
          <w:szCs w:val="24"/>
        </w:rPr>
      </w:pPr>
    </w:p>
    <w:p w:rsidR="0039228F" w:rsidRPr="00A077B4" w:rsidRDefault="00AA7DAD" w:rsidP="003922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39228F">
        <w:rPr>
          <w:rFonts w:ascii="Times New Roman" w:eastAsia="Times New Roman" w:hAnsi="Times New Roman" w:cs="Times New Roman"/>
          <w:b/>
          <w:sz w:val="24"/>
          <w:szCs w:val="24"/>
        </w:rPr>
        <w:t>.3.1 User Specification:</w:t>
      </w:r>
    </w:p>
    <w:p w:rsidR="0039228F" w:rsidRPr="00A077B4" w:rsidRDefault="0039228F" w:rsidP="0039228F">
      <w:pPr>
        <w:jc w:val="both"/>
        <w:rPr>
          <w:rFonts w:ascii="Times New Roman" w:eastAsia="Times New Roman" w:hAnsi="Times New Roman" w:cs="Times New Roman"/>
          <w:sz w:val="24"/>
          <w:szCs w:val="24"/>
        </w:rPr>
      </w:pPr>
      <w:r w:rsidRPr="00A077B4">
        <w:rPr>
          <w:rFonts w:ascii="Times New Roman" w:eastAsia="Times New Roman" w:hAnsi="Times New Roman" w:cs="Times New Roman"/>
          <w:sz w:val="24"/>
          <w:szCs w:val="24"/>
        </w:rPr>
        <w:t>Three type of users</w:t>
      </w:r>
    </w:p>
    <w:p w:rsidR="0039228F" w:rsidRPr="00A077B4" w:rsidRDefault="0039228F" w:rsidP="0039228F">
      <w:pPr>
        <w:jc w:val="both"/>
        <w:rPr>
          <w:rFonts w:ascii="Times New Roman" w:eastAsia="Times New Roman" w:hAnsi="Times New Roman" w:cs="Times New Roman"/>
          <w:sz w:val="24"/>
          <w:szCs w:val="24"/>
        </w:rPr>
      </w:pPr>
      <w:r w:rsidRPr="00A077B4">
        <w:rPr>
          <w:rFonts w:ascii="Times New Roman" w:eastAsia="Times New Roman" w:hAnsi="Times New Roman" w:cs="Times New Roman"/>
          <w:sz w:val="24"/>
          <w:szCs w:val="24"/>
        </w:rPr>
        <w:t>1. Admin</w:t>
      </w:r>
    </w:p>
    <w:p w:rsidR="0039228F" w:rsidRPr="00A077B4" w:rsidRDefault="0039228F" w:rsidP="0039228F">
      <w:pPr>
        <w:jc w:val="both"/>
        <w:rPr>
          <w:rFonts w:ascii="Times New Roman" w:eastAsia="Times New Roman" w:hAnsi="Times New Roman" w:cs="Times New Roman"/>
          <w:sz w:val="24"/>
          <w:szCs w:val="24"/>
        </w:rPr>
      </w:pPr>
      <w:r w:rsidRPr="00A077B4">
        <w:rPr>
          <w:rFonts w:ascii="Times New Roman" w:eastAsia="Times New Roman" w:hAnsi="Times New Roman" w:cs="Times New Roman"/>
          <w:sz w:val="24"/>
          <w:szCs w:val="24"/>
        </w:rPr>
        <w:t>2. Seller</w:t>
      </w:r>
    </w:p>
    <w:p w:rsidR="0039228F" w:rsidRPr="00A077B4" w:rsidRDefault="0039228F" w:rsidP="0039228F">
      <w:pPr>
        <w:jc w:val="both"/>
        <w:rPr>
          <w:rFonts w:ascii="Times New Roman" w:eastAsia="Times New Roman" w:hAnsi="Times New Roman" w:cs="Times New Roman"/>
          <w:sz w:val="24"/>
          <w:szCs w:val="24"/>
        </w:rPr>
      </w:pPr>
      <w:r w:rsidRPr="00A077B4">
        <w:rPr>
          <w:rFonts w:ascii="Times New Roman" w:eastAsia="Times New Roman" w:hAnsi="Times New Roman" w:cs="Times New Roman"/>
          <w:sz w:val="24"/>
          <w:szCs w:val="24"/>
        </w:rPr>
        <w:t>3. Bidder</w:t>
      </w:r>
    </w:p>
    <w:p w:rsidR="0039228F" w:rsidRPr="00A077B4" w:rsidRDefault="0039228F" w:rsidP="0039228F">
      <w:pPr>
        <w:jc w:val="both"/>
        <w:rPr>
          <w:rFonts w:ascii="Times New Roman" w:eastAsia="Times New Roman" w:hAnsi="Times New Roman" w:cs="Times New Roman"/>
          <w:sz w:val="24"/>
          <w:szCs w:val="24"/>
        </w:rPr>
      </w:pPr>
    </w:p>
    <w:p w:rsidR="0039228F" w:rsidRPr="00A077B4" w:rsidRDefault="0039228F" w:rsidP="0039228F">
      <w:pPr>
        <w:rPr>
          <w:rFonts w:ascii="Times New Roman" w:eastAsia="Times New Roman" w:hAnsi="Times New Roman" w:cs="Times New Roman"/>
          <w:b/>
          <w:sz w:val="24"/>
          <w:szCs w:val="24"/>
        </w:rPr>
      </w:pPr>
      <w:r w:rsidRPr="00A077B4">
        <w:rPr>
          <w:rFonts w:ascii="Times New Roman" w:eastAsia="Times New Roman" w:hAnsi="Times New Roman" w:cs="Times New Roman"/>
          <w:b/>
          <w:sz w:val="24"/>
          <w:szCs w:val="24"/>
        </w:rPr>
        <w:t>1. Admin</w:t>
      </w:r>
    </w:p>
    <w:p w:rsidR="0039228F" w:rsidRPr="00A077B4" w:rsidRDefault="0039228F" w:rsidP="00BF5858">
      <w:pPr>
        <w:pStyle w:val="ListParagraph"/>
        <w:numPr>
          <w:ilvl w:val="0"/>
          <w:numId w:val="12"/>
        </w:numPr>
        <w:tabs>
          <w:tab w:val="left" w:pos="1160"/>
        </w:tabs>
        <w:spacing w:after="0"/>
        <w:jc w:val="both"/>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Admin can manage user and product.</w:t>
      </w:r>
    </w:p>
    <w:p w:rsidR="0039228F" w:rsidRPr="00A077B4" w:rsidRDefault="0039228F" w:rsidP="00BF5858">
      <w:pPr>
        <w:pStyle w:val="ListParagraph"/>
        <w:numPr>
          <w:ilvl w:val="0"/>
          <w:numId w:val="12"/>
        </w:numPr>
        <w:tabs>
          <w:tab w:val="left" w:pos="1160"/>
        </w:tabs>
        <w:spacing w:after="0"/>
        <w:jc w:val="both"/>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Admin can manage category.</w:t>
      </w:r>
    </w:p>
    <w:p w:rsidR="0039228F" w:rsidRPr="00A077B4" w:rsidRDefault="0039228F" w:rsidP="00BF5858">
      <w:pPr>
        <w:pStyle w:val="ListParagraph"/>
        <w:numPr>
          <w:ilvl w:val="0"/>
          <w:numId w:val="12"/>
        </w:numPr>
        <w:tabs>
          <w:tab w:val="left" w:pos="1160"/>
        </w:tabs>
        <w:spacing w:after="0"/>
        <w:jc w:val="both"/>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Admin can send the update to the seller and bidder.</w:t>
      </w:r>
    </w:p>
    <w:p w:rsidR="0039228F" w:rsidRPr="00A077B4" w:rsidRDefault="0039228F" w:rsidP="00BF5858">
      <w:pPr>
        <w:pStyle w:val="ListParagraph"/>
        <w:numPr>
          <w:ilvl w:val="0"/>
          <w:numId w:val="12"/>
        </w:numPr>
        <w:tabs>
          <w:tab w:val="left" w:pos="1100"/>
        </w:tabs>
        <w:spacing w:after="0"/>
        <w:jc w:val="both"/>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Admin can manage biding.</w:t>
      </w:r>
    </w:p>
    <w:p w:rsidR="0039228F" w:rsidRPr="00A077B4" w:rsidRDefault="0039228F" w:rsidP="00BF5858">
      <w:pPr>
        <w:pStyle w:val="ListParagraph"/>
        <w:numPr>
          <w:ilvl w:val="0"/>
          <w:numId w:val="12"/>
        </w:numPr>
        <w:tabs>
          <w:tab w:val="left" w:pos="1100"/>
        </w:tabs>
        <w:spacing w:after="0"/>
        <w:jc w:val="both"/>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Admin can manage package.</w:t>
      </w:r>
    </w:p>
    <w:p w:rsidR="0039228F" w:rsidRPr="00A077B4" w:rsidRDefault="0039228F" w:rsidP="00BF5858">
      <w:pPr>
        <w:pStyle w:val="ListParagraph"/>
        <w:numPr>
          <w:ilvl w:val="0"/>
          <w:numId w:val="12"/>
        </w:numPr>
        <w:tabs>
          <w:tab w:val="left" w:pos="1100"/>
        </w:tabs>
        <w:spacing w:after="0"/>
        <w:jc w:val="both"/>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Admin can generate the whole system work report.</w:t>
      </w:r>
    </w:p>
    <w:p w:rsidR="0039228F" w:rsidRPr="00A077B4" w:rsidRDefault="0039228F" w:rsidP="0039228F">
      <w:pPr>
        <w:tabs>
          <w:tab w:val="left" w:pos="1100"/>
        </w:tabs>
        <w:spacing w:after="0"/>
        <w:rPr>
          <w:rFonts w:ascii="Times New Roman" w:eastAsia="Wingdings" w:hAnsi="Times New Roman" w:cs="Times New Roman"/>
          <w:sz w:val="24"/>
          <w:szCs w:val="24"/>
        </w:rPr>
      </w:pPr>
    </w:p>
    <w:p w:rsidR="0039228F" w:rsidRPr="00A077B4" w:rsidRDefault="0039228F" w:rsidP="0039228F">
      <w:pPr>
        <w:rPr>
          <w:rFonts w:ascii="Times New Roman" w:eastAsia="Times New Roman" w:hAnsi="Times New Roman" w:cs="Times New Roman"/>
          <w:b/>
          <w:sz w:val="24"/>
          <w:szCs w:val="24"/>
        </w:rPr>
      </w:pPr>
      <w:r w:rsidRPr="00A077B4">
        <w:rPr>
          <w:rFonts w:ascii="Times New Roman" w:eastAsia="Times New Roman" w:hAnsi="Times New Roman" w:cs="Times New Roman"/>
          <w:b/>
          <w:sz w:val="24"/>
          <w:szCs w:val="24"/>
        </w:rPr>
        <w:t>2. Seller</w:t>
      </w:r>
    </w:p>
    <w:p w:rsidR="0039228F" w:rsidRPr="00A077B4" w:rsidRDefault="0039228F" w:rsidP="00BF5858">
      <w:pPr>
        <w:pStyle w:val="ListParagraph"/>
        <w:numPr>
          <w:ilvl w:val="0"/>
          <w:numId w:val="13"/>
        </w:numPr>
        <w:tabs>
          <w:tab w:val="left" w:pos="840"/>
        </w:tabs>
        <w:spacing w:after="0"/>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Seller can upload auction product.</w:t>
      </w:r>
    </w:p>
    <w:p w:rsidR="0039228F" w:rsidRPr="00A077B4" w:rsidRDefault="0039228F" w:rsidP="00BF5858">
      <w:pPr>
        <w:pStyle w:val="ListParagraph"/>
        <w:numPr>
          <w:ilvl w:val="0"/>
          <w:numId w:val="13"/>
        </w:numPr>
        <w:tabs>
          <w:tab w:val="left" w:pos="840"/>
        </w:tabs>
        <w:spacing w:after="0"/>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Seller can set the starting prize of the item.</w:t>
      </w:r>
    </w:p>
    <w:p w:rsidR="0039228F" w:rsidRPr="00A077B4" w:rsidRDefault="0039228F" w:rsidP="00BF5858">
      <w:pPr>
        <w:pStyle w:val="ListParagraph"/>
        <w:numPr>
          <w:ilvl w:val="0"/>
          <w:numId w:val="13"/>
        </w:numPr>
        <w:tabs>
          <w:tab w:val="left" w:pos="840"/>
        </w:tabs>
        <w:spacing w:after="0"/>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Seller can view the bid information for their items.</w:t>
      </w:r>
    </w:p>
    <w:p w:rsidR="0039228F" w:rsidRPr="00A077B4" w:rsidRDefault="0039228F" w:rsidP="00BF5858">
      <w:pPr>
        <w:pStyle w:val="ListParagraph"/>
        <w:numPr>
          <w:ilvl w:val="0"/>
          <w:numId w:val="13"/>
        </w:numPr>
        <w:tabs>
          <w:tab w:val="left" w:pos="1100"/>
        </w:tabs>
        <w:spacing w:after="0"/>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 xml:space="preserve">Seller can bid for product. </w:t>
      </w:r>
    </w:p>
    <w:p w:rsidR="0039228F" w:rsidRPr="00A077B4" w:rsidRDefault="0039228F" w:rsidP="0039228F">
      <w:pPr>
        <w:pStyle w:val="ListParagraph"/>
        <w:tabs>
          <w:tab w:val="left" w:pos="1100"/>
        </w:tabs>
        <w:spacing w:after="0"/>
        <w:rPr>
          <w:rFonts w:ascii="Times New Roman" w:eastAsia="Wingdings" w:hAnsi="Times New Roman" w:cs="Times New Roman"/>
          <w:sz w:val="24"/>
          <w:szCs w:val="24"/>
        </w:rPr>
      </w:pPr>
    </w:p>
    <w:p w:rsidR="0039228F" w:rsidRPr="00A077B4" w:rsidRDefault="0039228F" w:rsidP="0039228F">
      <w:pPr>
        <w:rPr>
          <w:rFonts w:ascii="Times New Roman" w:eastAsia="Times New Roman" w:hAnsi="Times New Roman" w:cs="Times New Roman"/>
          <w:b/>
          <w:sz w:val="24"/>
          <w:szCs w:val="24"/>
          <w:u w:val="single"/>
        </w:rPr>
      </w:pPr>
      <w:r w:rsidRPr="00A077B4">
        <w:rPr>
          <w:rFonts w:ascii="Times New Roman" w:eastAsia="Times New Roman" w:hAnsi="Times New Roman" w:cs="Times New Roman"/>
          <w:b/>
          <w:sz w:val="24"/>
          <w:szCs w:val="24"/>
        </w:rPr>
        <w:t>3. Bidder</w:t>
      </w:r>
    </w:p>
    <w:p w:rsidR="0039228F" w:rsidRPr="00A077B4" w:rsidRDefault="0039228F" w:rsidP="00BF5858">
      <w:pPr>
        <w:pStyle w:val="ListParagraph"/>
        <w:numPr>
          <w:ilvl w:val="0"/>
          <w:numId w:val="14"/>
        </w:numPr>
        <w:tabs>
          <w:tab w:val="left" w:pos="840"/>
        </w:tabs>
        <w:spacing w:after="0"/>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Bidder can also search the items.</w:t>
      </w:r>
    </w:p>
    <w:p w:rsidR="0039228F" w:rsidRPr="00A077B4" w:rsidRDefault="0039228F" w:rsidP="00BF5858">
      <w:pPr>
        <w:pStyle w:val="ListParagraph"/>
        <w:numPr>
          <w:ilvl w:val="0"/>
          <w:numId w:val="14"/>
        </w:numPr>
        <w:tabs>
          <w:tab w:val="left" w:pos="760"/>
        </w:tabs>
        <w:spacing w:after="0"/>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Bidder can buy package for auction.</w:t>
      </w:r>
    </w:p>
    <w:p w:rsidR="0039228F" w:rsidRPr="00A077B4" w:rsidRDefault="0039228F" w:rsidP="00BF5858">
      <w:pPr>
        <w:pStyle w:val="ListParagraph"/>
        <w:numPr>
          <w:ilvl w:val="0"/>
          <w:numId w:val="14"/>
        </w:numPr>
        <w:tabs>
          <w:tab w:val="left" w:pos="840"/>
        </w:tabs>
        <w:spacing w:after="0"/>
        <w:rPr>
          <w:rFonts w:ascii="Times New Roman" w:eastAsia="Wingdings" w:hAnsi="Times New Roman" w:cs="Times New Roman"/>
          <w:sz w:val="24"/>
          <w:szCs w:val="24"/>
        </w:rPr>
      </w:pPr>
      <w:r w:rsidRPr="00A077B4">
        <w:rPr>
          <w:rFonts w:ascii="Times New Roman" w:eastAsia="Times New Roman" w:hAnsi="Times New Roman" w:cs="Times New Roman"/>
          <w:sz w:val="24"/>
          <w:szCs w:val="24"/>
        </w:rPr>
        <w:t>Bidder can view detail of product.</w:t>
      </w:r>
    </w:p>
    <w:p w:rsidR="003B6A64" w:rsidRPr="003B6A64" w:rsidRDefault="0039228F" w:rsidP="00BF5858">
      <w:pPr>
        <w:pStyle w:val="ListParagraph"/>
        <w:numPr>
          <w:ilvl w:val="0"/>
          <w:numId w:val="14"/>
        </w:numPr>
        <w:tabs>
          <w:tab w:val="left" w:pos="760"/>
        </w:tabs>
        <w:spacing w:after="0"/>
        <w:rPr>
          <w:rFonts w:ascii="Times New Roman" w:eastAsia="Wingdings" w:hAnsi="Times New Roman" w:cs="Times New Roman"/>
          <w:sz w:val="24"/>
          <w:szCs w:val="24"/>
        </w:rPr>
      </w:pPr>
      <w:r w:rsidRPr="003B6A64">
        <w:rPr>
          <w:rFonts w:ascii="Times New Roman" w:eastAsia="Times New Roman" w:hAnsi="Times New Roman" w:cs="Times New Roman"/>
          <w:sz w:val="24"/>
          <w:szCs w:val="24"/>
        </w:rPr>
        <w:t>Bidder can bid on particular product.</w:t>
      </w:r>
    </w:p>
    <w:p w:rsidR="0039228F" w:rsidRPr="00AA7DAD" w:rsidRDefault="0039228F" w:rsidP="00BF5858">
      <w:pPr>
        <w:pStyle w:val="ListParagraph"/>
        <w:numPr>
          <w:ilvl w:val="0"/>
          <w:numId w:val="14"/>
        </w:numPr>
        <w:tabs>
          <w:tab w:val="left" w:pos="760"/>
        </w:tabs>
        <w:spacing w:after="0"/>
        <w:rPr>
          <w:rFonts w:ascii="Times New Roman" w:eastAsia="Wingdings" w:hAnsi="Times New Roman" w:cs="Times New Roman"/>
          <w:sz w:val="24"/>
          <w:szCs w:val="24"/>
        </w:rPr>
      </w:pPr>
      <w:r w:rsidRPr="003B6A64">
        <w:rPr>
          <w:rFonts w:ascii="Times New Roman" w:eastAsia="Times New Roman" w:hAnsi="Times New Roman" w:cs="Times New Roman"/>
          <w:sz w:val="24"/>
          <w:szCs w:val="24"/>
        </w:rPr>
        <w:t>Bidder can also modify the bidding prize.</w:t>
      </w:r>
    </w:p>
    <w:p w:rsidR="00AA7DAD" w:rsidRDefault="00AA7DAD" w:rsidP="00AA7DAD">
      <w:pPr>
        <w:tabs>
          <w:tab w:val="left" w:pos="760"/>
        </w:tabs>
        <w:spacing w:after="0"/>
        <w:rPr>
          <w:rFonts w:ascii="Times New Roman" w:eastAsia="Wingdings" w:hAnsi="Times New Roman" w:cs="Times New Roman"/>
          <w:sz w:val="24"/>
          <w:szCs w:val="24"/>
        </w:rPr>
      </w:pPr>
    </w:p>
    <w:p w:rsidR="00AA7DAD" w:rsidRDefault="00AA7DAD" w:rsidP="00AA7DAD">
      <w:pPr>
        <w:tabs>
          <w:tab w:val="left" w:pos="760"/>
        </w:tabs>
        <w:spacing w:after="0"/>
        <w:rPr>
          <w:rFonts w:ascii="Times New Roman" w:eastAsia="Wingdings" w:hAnsi="Times New Roman" w:cs="Times New Roman"/>
          <w:sz w:val="24"/>
          <w:szCs w:val="24"/>
        </w:rPr>
      </w:pPr>
    </w:p>
    <w:p w:rsidR="00AA7DAD" w:rsidRDefault="00AA7DAD" w:rsidP="00AA7DAD">
      <w:pPr>
        <w:tabs>
          <w:tab w:val="left" w:pos="760"/>
        </w:tabs>
        <w:spacing w:after="0"/>
        <w:rPr>
          <w:rFonts w:ascii="Times New Roman" w:eastAsia="Wingdings" w:hAnsi="Times New Roman" w:cs="Times New Roman"/>
          <w:sz w:val="24"/>
          <w:szCs w:val="24"/>
        </w:rPr>
      </w:pPr>
    </w:p>
    <w:p w:rsidR="00AA7DAD" w:rsidRPr="00AA7DAD" w:rsidRDefault="00AA7DAD" w:rsidP="00AA7DAD">
      <w:pPr>
        <w:tabs>
          <w:tab w:val="left" w:pos="760"/>
        </w:tabs>
        <w:spacing w:after="0"/>
        <w:rPr>
          <w:rFonts w:ascii="Times New Roman" w:eastAsia="Wingdings" w:hAnsi="Times New Roman" w:cs="Times New Roman"/>
          <w:sz w:val="24"/>
          <w:szCs w:val="24"/>
        </w:rPr>
      </w:pPr>
    </w:p>
    <w:p w:rsidR="0039228F" w:rsidRDefault="0039228F" w:rsidP="00A077B4">
      <w:pPr>
        <w:tabs>
          <w:tab w:val="left" w:pos="440"/>
        </w:tabs>
        <w:spacing w:after="0"/>
        <w:jc w:val="both"/>
        <w:rPr>
          <w:rFonts w:ascii="Times New Roman" w:eastAsia="Times New Roman" w:hAnsi="Times New Roman" w:cs="Times New Roman"/>
          <w:b/>
          <w:sz w:val="28"/>
          <w:szCs w:val="28"/>
        </w:rPr>
      </w:pPr>
    </w:p>
    <w:p w:rsidR="00712F44" w:rsidRDefault="00AA7DAD" w:rsidP="00A077B4">
      <w:pPr>
        <w:tabs>
          <w:tab w:val="left" w:pos="440"/>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sidR="00712F44" w:rsidRPr="00712F44">
        <w:rPr>
          <w:rFonts w:ascii="Times New Roman" w:eastAsia="Times New Roman" w:hAnsi="Times New Roman" w:cs="Times New Roman"/>
          <w:b/>
          <w:sz w:val="24"/>
          <w:szCs w:val="24"/>
        </w:rPr>
        <w:t>.3.2 Data Dictionary</w:t>
      </w:r>
      <w:r w:rsidR="00712F44">
        <w:rPr>
          <w:rFonts w:ascii="Times New Roman" w:eastAsia="Times New Roman" w:hAnsi="Times New Roman" w:cs="Times New Roman"/>
          <w:b/>
          <w:sz w:val="24"/>
          <w:szCs w:val="24"/>
        </w:rPr>
        <w:t>:</w:t>
      </w:r>
    </w:p>
    <w:p w:rsidR="00712F44" w:rsidRDefault="00712F44" w:rsidP="00A077B4">
      <w:pPr>
        <w:tabs>
          <w:tab w:val="left" w:pos="440"/>
        </w:tabs>
        <w:spacing w:after="0"/>
        <w:jc w:val="both"/>
        <w:rPr>
          <w:rFonts w:ascii="Times New Roman" w:eastAsia="Times New Roman" w:hAnsi="Times New Roman" w:cs="Times New Roman"/>
          <w:b/>
          <w:sz w:val="24"/>
          <w:szCs w:val="24"/>
        </w:rPr>
      </w:pPr>
    </w:p>
    <w:p w:rsidR="00712F44" w:rsidRDefault="00712F44" w:rsidP="00712F44">
      <w:pPr>
        <w:pStyle w:val="Style29"/>
        <w:widowControl/>
        <w:spacing w:before="10"/>
        <w:rPr>
          <w:rStyle w:val="FontStyle35"/>
        </w:rPr>
      </w:pPr>
      <w:r>
        <w:rPr>
          <w:rStyle w:val="FontStyle35"/>
        </w:rPr>
        <w:t>USERINFO</w:t>
      </w:r>
    </w:p>
    <w:p w:rsidR="00712F44" w:rsidRDefault="00712F44" w:rsidP="00712F44">
      <w:pPr>
        <w:pStyle w:val="Style29"/>
        <w:widowControl/>
        <w:spacing w:before="10"/>
        <w:rPr>
          <w:sz w:val="2"/>
          <w:szCs w:val="2"/>
        </w:rPr>
      </w:pPr>
    </w:p>
    <w:tbl>
      <w:tblPr>
        <w:tblW w:w="0" w:type="auto"/>
        <w:tblInd w:w="40" w:type="dxa"/>
        <w:tblLayout w:type="fixed"/>
        <w:tblCellMar>
          <w:left w:w="40" w:type="dxa"/>
          <w:right w:w="40" w:type="dxa"/>
        </w:tblCellMar>
        <w:tblLook w:val="0000"/>
      </w:tblPr>
      <w:tblGrid>
        <w:gridCol w:w="2818"/>
        <w:gridCol w:w="2640"/>
        <w:gridCol w:w="2669"/>
      </w:tblGrid>
      <w:tr w:rsidR="00712F44" w:rsidRPr="006B2E65" w:rsidTr="00E621C1">
        <w:tc>
          <w:tcPr>
            <w:tcW w:w="2818"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25"/>
              <w:widowControl/>
              <w:jc w:val="center"/>
              <w:rPr>
                <w:rStyle w:val="FontStyle37"/>
              </w:rPr>
            </w:pPr>
            <w:r w:rsidRPr="006B2E65">
              <w:rPr>
                <w:rStyle w:val="FontStyle37"/>
              </w:rPr>
              <w:t>Field</w:t>
            </w:r>
          </w:p>
        </w:tc>
        <w:tc>
          <w:tcPr>
            <w:tcW w:w="2640" w:type="dxa"/>
            <w:tcBorders>
              <w:top w:val="single" w:sz="6" w:space="0" w:color="auto"/>
              <w:left w:val="single" w:sz="6" w:space="0" w:color="auto"/>
              <w:bottom w:val="single" w:sz="6" w:space="0" w:color="auto"/>
              <w:right w:val="single" w:sz="6" w:space="0" w:color="auto"/>
            </w:tcBorders>
          </w:tcPr>
          <w:p w:rsidR="00712F44" w:rsidRPr="00712F44" w:rsidRDefault="00712F44" w:rsidP="00712F44">
            <w:pPr>
              <w:pStyle w:val="Style25"/>
              <w:widowControl/>
              <w:rPr>
                <w:rStyle w:val="FontStyle37"/>
                <w:vertAlign w:val="superscript"/>
              </w:rPr>
            </w:pPr>
            <w:r>
              <w:rPr>
                <w:rStyle w:val="FontStyle37"/>
              </w:rPr>
              <w:t xml:space="preserve">                 Type</w:t>
            </w:r>
          </w:p>
        </w:tc>
        <w:tc>
          <w:tcPr>
            <w:tcW w:w="2669"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25"/>
              <w:widowControl/>
              <w:ind w:left="629"/>
              <w:rPr>
                <w:rStyle w:val="FontStyle37"/>
              </w:rPr>
            </w:pPr>
            <w:r w:rsidRPr="006B2E65">
              <w:rPr>
                <w:rStyle w:val="FontStyle37"/>
              </w:rPr>
              <w:t>Constraints</w:t>
            </w:r>
          </w:p>
        </w:tc>
      </w:tr>
      <w:tr w:rsidR="00712F44" w:rsidRPr="006B2E65" w:rsidTr="00E621C1">
        <w:tc>
          <w:tcPr>
            <w:tcW w:w="2818"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User Id</w:t>
            </w:r>
          </w:p>
        </w:tc>
        <w:tc>
          <w:tcPr>
            <w:tcW w:w="2640"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Number</w:t>
            </w:r>
          </w:p>
        </w:tc>
        <w:tc>
          <w:tcPr>
            <w:tcW w:w="2669"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ind w:left="984"/>
              <w:rPr>
                <w:rStyle w:val="FontStyle38"/>
              </w:rPr>
            </w:pPr>
            <w:r w:rsidRPr="006B2E65">
              <w:rPr>
                <w:rStyle w:val="FontStyle38"/>
              </w:rPr>
              <w:t>Primary key</w:t>
            </w:r>
          </w:p>
        </w:tc>
      </w:tr>
      <w:tr w:rsidR="00712F44" w:rsidRPr="006B2E65" w:rsidTr="00E621C1">
        <w:tc>
          <w:tcPr>
            <w:tcW w:w="2818"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LoginName</w:t>
            </w:r>
          </w:p>
        </w:tc>
        <w:tc>
          <w:tcPr>
            <w:tcW w:w="2640"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Varchar</w:t>
            </w:r>
          </w:p>
        </w:tc>
        <w:tc>
          <w:tcPr>
            <w:tcW w:w="2669"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7"/>
              <w:widowControl/>
            </w:pPr>
          </w:p>
        </w:tc>
      </w:tr>
      <w:tr w:rsidR="00712F44" w:rsidRPr="006B2E65" w:rsidTr="00E621C1">
        <w:tc>
          <w:tcPr>
            <w:tcW w:w="2818"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Passwd</w:t>
            </w:r>
          </w:p>
        </w:tc>
        <w:tc>
          <w:tcPr>
            <w:tcW w:w="2640"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Varchar</w:t>
            </w:r>
          </w:p>
        </w:tc>
        <w:tc>
          <w:tcPr>
            <w:tcW w:w="2669"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7"/>
              <w:widowControl/>
            </w:pPr>
          </w:p>
        </w:tc>
      </w:tr>
      <w:tr w:rsidR="00712F44" w:rsidRPr="006B2E65" w:rsidTr="00E621C1">
        <w:tc>
          <w:tcPr>
            <w:tcW w:w="2818"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FirstName</w:t>
            </w:r>
          </w:p>
        </w:tc>
        <w:tc>
          <w:tcPr>
            <w:tcW w:w="2640"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Varchar</w:t>
            </w:r>
          </w:p>
        </w:tc>
        <w:tc>
          <w:tcPr>
            <w:tcW w:w="2669"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7"/>
              <w:widowControl/>
            </w:pPr>
          </w:p>
        </w:tc>
      </w:tr>
      <w:tr w:rsidR="00712F44" w:rsidRPr="006B2E65" w:rsidTr="00E621C1">
        <w:tc>
          <w:tcPr>
            <w:tcW w:w="2818"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LastName</w:t>
            </w:r>
          </w:p>
        </w:tc>
        <w:tc>
          <w:tcPr>
            <w:tcW w:w="2640"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Varchar</w:t>
            </w:r>
          </w:p>
        </w:tc>
        <w:tc>
          <w:tcPr>
            <w:tcW w:w="2669"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7"/>
              <w:widowControl/>
            </w:pPr>
          </w:p>
        </w:tc>
      </w:tr>
      <w:tr w:rsidR="00712F44" w:rsidRPr="006B2E65" w:rsidTr="00E621C1">
        <w:tc>
          <w:tcPr>
            <w:tcW w:w="2818"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Role</w:t>
            </w:r>
          </w:p>
        </w:tc>
        <w:tc>
          <w:tcPr>
            <w:tcW w:w="2640"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SmallInt</w:t>
            </w:r>
          </w:p>
        </w:tc>
        <w:tc>
          <w:tcPr>
            <w:tcW w:w="2669"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7"/>
              <w:widowControl/>
            </w:pPr>
          </w:p>
        </w:tc>
      </w:tr>
      <w:tr w:rsidR="00712F44" w:rsidRPr="006B2E65" w:rsidTr="00E621C1">
        <w:tc>
          <w:tcPr>
            <w:tcW w:w="2818"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RegDate</w:t>
            </w:r>
          </w:p>
        </w:tc>
        <w:tc>
          <w:tcPr>
            <w:tcW w:w="2640"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DateTime</w:t>
            </w:r>
          </w:p>
        </w:tc>
        <w:tc>
          <w:tcPr>
            <w:tcW w:w="2669"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7"/>
              <w:widowControl/>
            </w:pPr>
          </w:p>
        </w:tc>
      </w:tr>
      <w:tr w:rsidR="00712F44" w:rsidRPr="006B2E65" w:rsidTr="00E621C1">
        <w:tc>
          <w:tcPr>
            <w:tcW w:w="2818"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Address</w:t>
            </w:r>
          </w:p>
        </w:tc>
        <w:tc>
          <w:tcPr>
            <w:tcW w:w="2640"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Varchar</w:t>
            </w:r>
          </w:p>
        </w:tc>
        <w:tc>
          <w:tcPr>
            <w:tcW w:w="2669"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7"/>
              <w:widowControl/>
            </w:pPr>
          </w:p>
        </w:tc>
      </w:tr>
      <w:tr w:rsidR="00712F44" w:rsidRPr="006B2E65" w:rsidTr="00E621C1">
        <w:tc>
          <w:tcPr>
            <w:tcW w:w="2818"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Email</w:t>
            </w:r>
          </w:p>
        </w:tc>
        <w:tc>
          <w:tcPr>
            <w:tcW w:w="2640"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5"/>
              <w:widowControl/>
              <w:jc w:val="center"/>
              <w:rPr>
                <w:rStyle w:val="FontStyle38"/>
              </w:rPr>
            </w:pPr>
            <w:r w:rsidRPr="006B2E65">
              <w:rPr>
                <w:rStyle w:val="FontStyle38"/>
              </w:rPr>
              <w:t>Varchar</w:t>
            </w:r>
          </w:p>
        </w:tc>
        <w:tc>
          <w:tcPr>
            <w:tcW w:w="2669" w:type="dxa"/>
            <w:tcBorders>
              <w:top w:val="single" w:sz="6" w:space="0" w:color="auto"/>
              <w:left w:val="single" w:sz="6" w:space="0" w:color="auto"/>
              <w:bottom w:val="single" w:sz="6" w:space="0" w:color="auto"/>
              <w:right w:val="single" w:sz="6" w:space="0" w:color="auto"/>
            </w:tcBorders>
          </w:tcPr>
          <w:p w:rsidR="00712F44" w:rsidRPr="006B2E65" w:rsidRDefault="00712F44" w:rsidP="00E621C1">
            <w:pPr>
              <w:pStyle w:val="Style17"/>
              <w:widowControl/>
            </w:pPr>
          </w:p>
        </w:tc>
      </w:tr>
    </w:tbl>
    <w:p w:rsidR="00712F44" w:rsidRDefault="00712F44" w:rsidP="00712F44">
      <w:pPr>
        <w:pStyle w:val="Style8"/>
        <w:widowControl/>
        <w:spacing w:line="240" w:lineRule="exact"/>
        <w:rPr>
          <w:sz w:val="20"/>
          <w:szCs w:val="20"/>
        </w:rPr>
      </w:pPr>
    </w:p>
    <w:p w:rsidR="00712F44" w:rsidRDefault="00712F44" w:rsidP="00712F44">
      <w:pPr>
        <w:pStyle w:val="Style8"/>
        <w:widowControl/>
        <w:spacing w:before="91"/>
        <w:rPr>
          <w:rStyle w:val="FontStyle38"/>
        </w:rPr>
      </w:pPr>
      <w:r>
        <w:rPr>
          <w:rStyle w:val="FontStyle38"/>
        </w:rPr>
        <w:t>The above table stores the user details of those who register at the site.</w:t>
      </w:r>
    </w:p>
    <w:p w:rsidR="00712F44" w:rsidRDefault="00712F44" w:rsidP="00712F44">
      <w:pPr>
        <w:pStyle w:val="Style8"/>
        <w:widowControl/>
        <w:spacing w:before="91"/>
        <w:rPr>
          <w:rStyle w:val="FontStyle38"/>
        </w:rPr>
      </w:pPr>
    </w:p>
    <w:p w:rsidR="00AD4902" w:rsidRDefault="00AD4902" w:rsidP="00712F44">
      <w:pPr>
        <w:pStyle w:val="Style8"/>
        <w:widowControl/>
        <w:spacing w:before="91"/>
        <w:rPr>
          <w:rStyle w:val="FontStyle38"/>
        </w:rPr>
      </w:pPr>
    </w:p>
    <w:p w:rsidR="00712F44" w:rsidRDefault="00712F44" w:rsidP="00712F44">
      <w:pPr>
        <w:pStyle w:val="Style8"/>
        <w:widowControl/>
        <w:spacing w:before="91"/>
        <w:rPr>
          <w:rStyle w:val="FontStyle35"/>
        </w:rPr>
      </w:pPr>
      <w:r>
        <w:rPr>
          <w:rStyle w:val="FontStyle35"/>
        </w:rPr>
        <w:t>CATEGORY</w:t>
      </w:r>
    </w:p>
    <w:p w:rsidR="00712F44" w:rsidRDefault="00712F44" w:rsidP="00712F44">
      <w:pPr>
        <w:pStyle w:val="Style8"/>
        <w:widowControl/>
        <w:spacing w:before="91"/>
        <w:rPr>
          <w:rStyle w:val="FontStyle35"/>
        </w:rPr>
      </w:pPr>
    </w:p>
    <w:tbl>
      <w:tblPr>
        <w:tblStyle w:val="TableGrid"/>
        <w:tblW w:w="0" w:type="auto"/>
        <w:tblLook w:val="04A0"/>
      </w:tblPr>
      <w:tblGrid>
        <w:gridCol w:w="2898"/>
        <w:gridCol w:w="2700"/>
        <w:gridCol w:w="2610"/>
      </w:tblGrid>
      <w:tr w:rsidR="00712F44" w:rsidTr="00AD4902">
        <w:tc>
          <w:tcPr>
            <w:tcW w:w="2898" w:type="dxa"/>
          </w:tcPr>
          <w:p w:rsidR="00712F44" w:rsidRPr="006B2E65" w:rsidRDefault="00712F44" w:rsidP="00E621C1">
            <w:pPr>
              <w:pStyle w:val="Style25"/>
              <w:widowControl/>
              <w:jc w:val="center"/>
              <w:rPr>
                <w:rStyle w:val="FontStyle37"/>
              </w:rPr>
            </w:pPr>
            <w:r w:rsidRPr="006B2E65">
              <w:rPr>
                <w:rStyle w:val="FontStyle37"/>
              </w:rPr>
              <w:t>Field</w:t>
            </w:r>
          </w:p>
        </w:tc>
        <w:tc>
          <w:tcPr>
            <w:tcW w:w="2700" w:type="dxa"/>
          </w:tcPr>
          <w:p w:rsidR="00712F44" w:rsidRDefault="00AD4902" w:rsidP="00712F44">
            <w:pPr>
              <w:pStyle w:val="Style8"/>
              <w:widowControl/>
              <w:spacing w:before="91"/>
              <w:rPr>
                <w:rStyle w:val="FontStyle38"/>
              </w:rPr>
            </w:pPr>
            <w:r>
              <w:rPr>
                <w:rStyle w:val="FontStyle37"/>
              </w:rPr>
              <w:t xml:space="preserve">            </w:t>
            </w:r>
            <w:r w:rsidR="00712F44">
              <w:rPr>
                <w:rStyle w:val="FontStyle37"/>
              </w:rPr>
              <w:t xml:space="preserve">   Type</w:t>
            </w:r>
          </w:p>
        </w:tc>
        <w:tc>
          <w:tcPr>
            <w:tcW w:w="2610" w:type="dxa"/>
          </w:tcPr>
          <w:p w:rsidR="00712F44" w:rsidRPr="006B2E65" w:rsidRDefault="00712F44" w:rsidP="00E621C1">
            <w:pPr>
              <w:pStyle w:val="Style25"/>
              <w:widowControl/>
              <w:ind w:left="485"/>
              <w:rPr>
                <w:rStyle w:val="FontStyle37"/>
              </w:rPr>
            </w:pPr>
            <w:r w:rsidRPr="006B2E65">
              <w:rPr>
                <w:rStyle w:val="FontStyle37"/>
              </w:rPr>
              <w:t>Constraints</w:t>
            </w:r>
          </w:p>
        </w:tc>
      </w:tr>
      <w:tr w:rsidR="00712F44" w:rsidTr="00AD4902">
        <w:tc>
          <w:tcPr>
            <w:tcW w:w="2898" w:type="dxa"/>
          </w:tcPr>
          <w:p w:rsidR="00712F44" w:rsidRPr="006B2E65" w:rsidRDefault="00712F44" w:rsidP="00E621C1">
            <w:pPr>
              <w:pStyle w:val="Style15"/>
              <w:widowControl/>
              <w:jc w:val="center"/>
              <w:rPr>
                <w:rStyle w:val="FontStyle38"/>
              </w:rPr>
            </w:pPr>
            <w:r w:rsidRPr="006B2E65">
              <w:rPr>
                <w:rStyle w:val="FontStyle38"/>
              </w:rPr>
              <w:t>CatId</w:t>
            </w:r>
          </w:p>
        </w:tc>
        <w:tc>
          <w:tcPr>
            <w:tcW w:w="2700" w:type="dxa"/>
          </w:tcPr>
          <w:p w:rsidR="00712F44" w:rsidRPr="006B2E65" w:rsidRDefault="00712F44" w:rsidP="00E621C1">
            <w:pPr>
              <w:pStyle w:val="Style15"/>
              <w:widowControl/>
              <w:jc w:val="center"/>
              <w:rPr>
                <w:rStyle w:val="FontStyle38"/>
              </w:rPr>
            </w:pPr>
            <w:r w:rsidRPr="006B2E65">
              <w:rPr>
                <w:rStyle w:val="FontStyle38"/>
              </w:rPr>
              <w:t>Number</w:t>
            </w:r>
          </w:p>
        </w:tc>
        <w:tc>
          <w:tcPr>
            <w:tcW w:w="2610" w:type="dxa"/>
          </w:tcPr>
          <w:p w:rsidR="00712F44" w:rsidRPr="006B2E65" w:rsidRDefault="00712F44" w:rsidP="00E621C1">
            <w:pPr>
              <w:pStyle w:val="Style15"/>
              <w:widowControl/>
              <w:jc w:val="center"/>
              <w:rPr>
                <w:rStyle w:val="FontStyle38"/>
              </w:rPr>
            </w:pPr>
            <w:r w:rsidRPr="006B2E65">
              <w:rPr>
                <w:rStyle w:val="FontStyle38"/>
              </w:rPr>
              <w:t>Primary Key</w:t>
            </w:r>
          </w:p>
        </w:tc>
      </w:tr>
      <w:tr w:rsidR="00712F44" w:rsidTr="00AD4902">
        <w:tc>
          <w:tcPr>
            <w:tcW w:w="2898" w:type="dxa"/>
          </w:tcPr>
          <w:p w:rsidR="00712F44" w:rsidRPr="006B2E65" w:rsidRDefault="00712F44" w:rsidP="00E621C1">
            <w:pPr>
              <w:pStyle w:val="Style15"/>
              <w:widowControl/>
              <w:jc w:val="center"/>
              <w:rPr>
                <w:rStyle w:val="FontStyle38"/>
              </w:rPr>
            </w:pPr>
            <w:r w:rsidRPr="006B2E65">
              <w:rPr>
                <w:rStyle w:val="FontStyle38"/>
              </w:rPr>
              <w:t>CatName</w:t>
            </w:r>
          </w:p>
        </w:tc>
        <w:tc>
          <w:tcPr>
            <w:tcW w:w="2700" w:type="dxa"/>
          </w:tcPr>
          <w:p w:rsidR="00712F44" w:rsidRPr="006B2E65" w:rsidRDefault="00712F44" w:rsidP="00E621C1">
            <w:pPr>
              <w:pStyle w:val="Style15"/>
              <w:widowControl/>
              <w:jc w:val="center"/>
              <w:rPr>
                <w:rStyle w:val="FontStyle38"/>
              </w:rPr>
            </w:pPr>
            <w:r w:rsidRPr="006B2E65">
              <w:rPr>
                <w:rStyle w:val="FontStyle38"/>
              </w:rPr>
              <w:t>Varchar</w:t>
            </w:r>
          </w:p>
        </w:tc>
        <w:tc>
          <w:tcPr>
            <w:tcW w:w="2610" w:type="dxa"/>
          </w:tcPr>
          <w:p w:rsidR="00712F44" w:rsidRDefault="00712F44" w:rsidP="00712F44">
            <w:pPr>
              <w:pStyle w:val="Style8"/>
              <w:widowControl/>
              <w:spacing w:before="91"/>
              <w:rPr>
                <w:rStyle w:val="FontStyle38"/>
              </w:rPr>
            </w:pPr>
          </w:p>
        </w:tc>
      </w:tr>
      <w:tr w:rsidR="00712F44" w:rsidTr="00AD4902">
        <w:tc>
          <w:tcPr>
            <w:tcW w:w="2898" w:type="dxa"/>
          </w:tcPr>
          <w:p w:rsidR="00712F44" w:rsidRPr="006B2E65" w:rsidRDefault="00712F44" w:rsidP="00E621C1">
            <w:pPr>
              <w:pStyle w:val="Style15"/>
              <w:widowControl/>
              <w:jc w:val="center"/>
              <w:rPr>
                <w:rStyle w:val="FontStyle38"/>
              </w:rPr>
            </w:pPr>
            <w:r w:rsidRPr="006B2E65">
              <w:rPr>
                <w:rStyle w:val="FontStyle38"/>
              </w:rPr>
              <w:t>CatDesc</w:t>
            </w:r>
          </w:p>
        </w:tc>
        <w:tc>
          <w:tcPr>
            <w:tcW w:w="2700" w:type="dxa"/>
          </w:tcPr>
          <w:p w:rsidR="00712F44" w:rsidRPr="006B2E65" w:rsidRDefault="00712F44" w:rsidP="00E621C1">
            <w:pPr>
              <w:pStyle w:val="Style15"/>
              <w:widowControl/>
              <w:jc w:val="center"/>
              <w:rPr>
                <w:rStyle w:val="FontStyle38"/>
              </w:rPr>
            </w:pPr>
            <w:r w:rsidRPr="006B2E65">
              <w:rPr>
                <w:rStyle w:val="FontStyle38"/>
              </w:rPr>
              <w:t>Varchar</w:t>
            </w:r>
          </w:p>
        </w:tc>
        <w:tc>
          <w:tcPr>
            <w:tcW w:w="2610" w:type="dxa"/>
          </w:tcPr>
          <w:p w:rsidR="00712F44" w:rsidRDefault="00712F44" w:rsidP="00712F44">
            <w:pPr>
              <w:pStyle w:val="Style8"/>
              <w:widowControl/>
              <w:spacing w:before="91"/>
              <w:rPr>
                <w:rStyle w:val="FontStyle38"/>
              </w:rPr>
            </w:pPr>
          </w:p>
        </w:tc>
      </w:tr>
    </w:tbl>
    <w:p w:rsidR="00712F44" w:rsidRDefault="00AD4902" w:rsidP="00AD4902">
      <w:pPr>
        <w:pStyle w:val="Style8"/>
        <w:widowControl/>
        <w:spacing w:before="91"/>
        <w:jc w:val="left"/>
        <w:rPr>
          <w:rStyle w:val="FontStyle38"/>
        </w:rPr>
      </w:pPr>
      <w:r w:rsidRPr="006B2E65">
        <w:rPr>
          <w:rStyle w:val="FontStyle38"/>
        </w:rPr>
        <w:t>The above table stores Product Category Name and Description</w:t>
      </w:r>
      <w:r>
        <w:rPr>
          <w:rStyle w:val="FontStyle38"/>
        </w:rPr>
        <w:t>.</w:t>
      </w:r>
    </w:p>
    <w:p w:rsidR="00AD4902" w:rsidRDefault="00AD4902" w:rsidP="00AD4902">
      <w:pPr>
        <w:pStyle w:val="Style8"/>
        <w:widowControl/>
        <w:spacing w:before="91"/>
        <w:jc w:val="left"/>
        <w:rPr>
          <w:rStyle w:val="FontStyle38"/>
        </w:rPr>
      </w:pPr>
    </w:p>
    <w:p w:rsidR="00AD4902" w:rsidRDefault="0021013B" w:rsidP="00AD4902">
      <w:pPr>
        <w:pStyle w:val="Style8"/>
        <w:widowControl/>
        <w:spacing w:before="91"/>
        <w:jc w:val="left"/>
        <w:rPr>
          <w:rStyle w:val="FontStyle38"/>
          <w:b/>
        </w:rPr>
      </w:pPr>
      <w:r w:rsidRPr="0021013B">
        <w:rPr>
          <w:rStyle w:val="FontStyle38"/>
          <w:b/>
        </w:rPr>
        <w:t>Product</w:t>
      </w:r>
    </w:p>
    <w:p w:rsidR="0021013B" w:rsidRPr="0021013B" w:rsidRDefault="0021013B" w:rsidP="00AD4902">
      <w:pPr>
        <w:pStyle w:val="Style8"/>
        <w:widowControl/>
        <w:spacing w:before="91"/>
        <w:jc w:val="left"/>
        <w:rPr>
          <w:rStyle w:val="FontStyle38"/>
          <w:b/>
        </w:rPr>
      </w:pPr>
    </w:p>
    <w:tbl>
      <w:tblPr>
        <w:tblStyle w:val="TableGrid"/>
        <w:tblW w:w="0" w:type="auto"/>
        <w:tblLook w:val="04A0"/>
      </w:tblPr>
      <w:tblGrid>
        <w:gridCol w:w="2678"/>
        <w:gridCol w:w="2678"/>
        <w:gridCol w:w="2678"/>
      </w:tblGrid>
      <w:tr w:rsidR="00AD4902" w:rsidTr="009E7BD3">
        <w:trPr>
          <w:trHeight w:val="356"/>
        </w:trPr>
        <w:tc>
          <w:tcPr>
            <w:tcW w:w="2678" w:type="dxa"/>
          </w:tcPr>
          <w:p w:rsidR="00AD4902" w:rsidRPr="006B2E65" w:rsidRDefault="00AD4902" w:rsidP="00E621C1">
            <w:pPr>
              <w:pStyle w:val="Style25"/>
              <w:widowControl/>
              <w:jc w:val="center"/>
              <w:rPr>
                <w:rStyle w:val="FontStyle37"/>
              </w:rPr>
            </w:pPr>
            <w:r w:rsidRPr="006B2E65">
              <w:rPr>
                <w:rStyle w:val="FontStyle37"/>
              </w:rPr>
              <w:t>Field</w:t>
            </w:r>
          </w:p>
        </w:tc>
        <w:tc>
          <w:tcPr>
            <w:tcW w:w="2678" w:type="dxa"/>
          </w:tcPr>
          <w:p w:rsidR="00AD4902" w:rsidRDefault="00AD4902" w:rsidP="00AD4902">
            <w:pPr>
              <w:pStyle w:val="Style8"/>
              <w:widowControl/>
              <w:spacing w:before="91"/>
              <w:jc w:val="left"/>
              <w:rPr>
                <w:rStyle w:val="FontStyle38"/>
              </w:rPr>
            </w:pPr>
            <w:r>
              <w:rPr>
                <w:rStyle w:val="FontStyle38"/>
              </w:rPr>
              <w:t xml:space="preserve">                    </w:t>
            </w:r>
            <w:r>
              <w:rPr>
                <w:rStyle w:val="FontStyle37"/>
              </w:rPr>
              <w:t>Type</w:t>
            </w:r>
          </w:p>
        </w:tc>
        <w:tc>
          <w:tcPr>
            <w:tcW w:w="2678" w:type="dxa"/>
          </w:tcPr>
          <w:p w:rsidR="00AD4902" w:rsidRPr="006B2E65" w:rsidRDefault="00AD4902" w:rsidP="00E621C1">
            <w:pPr>
              <w:pStyle w:val="Style25"/>
              <w:widowControl/>
              <w:jc w:val="center"/>
              <w:rPr>
                <w:rStyle w:val="FontStyle37"/>
              </w:rPr>
            </w:pPr>
            <w:r w:rsidRPr="006B2E65">
              <w:rPr>
                <w:rStyle w:val="FontStyle37"/>
              </w:rPr>
              <w:t>Constraints</w:t>
            </w:r>
          </w:p>
        </w:tc>
      </w:tr>
      <w:tr w:rsidR="00AD4902" w:rsidTr="009E7BD3">
        <w:trPr>
          <w:trHeight w:val="253"/>
        </w:trPr>
        <w:tc>
          <w:tcPr>
            <w:tcW w:w="2678" w:type="dxa"/>
          </w:tcPr>
          <w:p w:rsidR="00AD4902" w:rsidRPr="006B2E65" w:rsidRDefault="00AD4902" w:rsidP="00E621C1">
            <w:pPr>
              <w:pStyle w:val="Style15"/>
              <w:widowControl/>
              <w:jc w:val="center"/>
              <w:rPr>
                <w:rStyle w:val="FontStyle38"/>
              </w:rPr>
            </w:pPr>
            <w:r w:rsidRPr="006B2E65">
              <w:rPr>
                <w:rStyle w:val="FontStyle38"/>
              </w:rPr>
              <w:t>ProdId</w:t>
            </w:r>
          </w:p>
        </w:tc>
        <w:tc>
          <w:tcPr>
            <w:tcW w:w="2678" w:type="dxa"/>
          </w:tcPr>
          <w:p w:rsidR="00AD4902" w:rsidRPr="006B2E65" w:rsidRDefault="00AD4902" w:rsidP="00E621C1">
            <w:pPr>
              <w:pStyle w:val="Style15"/>
              <w:widowControl/>
              <w:jc w:val="center"/>
              <w:rPr>
                <w:rStyle w:val="FontStyle38"/>
              </w:rPr>
            </w:pPr>
            <w:r w:rsidRPr="006B2E65">
              <w:rPr>
                <w:rStyle w:val="FontStyle38"/>
              </w:rPr>
              <w:t>Number</w:t>
            </w:r>
          </w:p>
        </w:tc>
        <w:tc>
          <w:tcPr>
            <w:tcW w:w="2678" w:type="dxa"/>
          </w:tcPr>
          <w:p w:rsidR="00AD4902" w:rsidRPr="006B2E65" w:rsidRDefault="00AD4902" w:rsidP="00E621C1">
            <w:pPr>
              <w:pStyle w:val="Style15"/>
              <w:widowControl/>
              <w:jc w:val="center"/>
              <w:rPr>
                <w:rStyle w:val="FontStyle38"/>
              </w:rPr>
            </w:pPr>
            <w:r w:rsidRPr="006B2E65">
              <w:rPr>
                <w:rStyle w:val="FontStyle38"/>
              </w:rPr>
              <w:t>Primary Key</w:t>
            </w:r>
          </w:p>
        </w:tc>
      </w:tr>
      <w:tr w:rsidR="00AD4902" w:rsidTr="009E7BD3">
        <w:trPr>
          <w:trHeight w:val="253"/>
        </w:trPr>
        <w:tc>
          <w:tcPr>
            <w:tcW w:w="2678" w:type="dxa"/>
          </w:tcPr>
          <w:p w:rsidR="00AD4902" w:rsidRPr="006B2E65" w:rsidRDefault="00AD4902" w:rsidP="00E621C1">
            <w:pPr>
              <w:pStyle w:val="Style15"/>
              <w:widowControl/>
              <w:jc w:val="center"/>
              <w:rPr>
                <w:rStyle w:val="FontStyle38"/>
              </w:rPr>
            </w:pPr>
            <w:r w:rsidRPr="006B2E65">
              <w:rPr>
                <w:rStyle w:val="FontStyle38"/>
              </w:rPr>
              <w:t>ProductName</w:t>
            </w:r>
          </w:p>
        </w:tc>
        <w:tc>
          <w:tcPr>
            <w:tcW w:w="2678" w:type="dxa"/>
          </w:tcPr>
          <w:p w:rsidR="00AD4902" w:rsidRPr="006B2E65" w:rsidRDefault="00AD4902" w:rsidP="00E621C1">
            <w:pPr>
              <w:pStyle w:val="Style15"/>
              <w:widowControl/>
              <w:jc w:val="center"/>
              <w:rPr>
                <w:rStyle w:val="FontStyle38"/>
              </w:rPr>
            </w:pPr>
            <w:r w:rsidRPr="006B2E65">
              <w:rPr>
                <w:rStyle w:val="FontStyle38"/>
              </w:rPr>
              <w:t>Varchar</w:t>
            </w:r>
          </w:p>
        </w:tc>
        <w:tc>
          <w:tcPr>
            <w:tcW w:w="2678" w:type="dxa"/>
          </w:tcPr>
          <w:p w:rsidR="00AD4902" w:rsidRPr="006B2E65" w:rsidRDefault="00AD4902" w:rsidP="00E621C1">
            <w:pPr>
              <w:pStyle w:val="Style15"/>
              <w:widowControl/>
              <w:jc w:val="center"/>
              <w:rPr>
                <w:rStyle w:val="FontStyle38"/>
              </w:rPr>
            </w:pPr>
            <w:r w:rsidRPr="006B2E65">
              <w:rPr>
                <w:rStyle w:val="FontStyle38"/>
              </w:rPr>
              <w:t>Not Null</w:t>
            </w:r>
          </w:p>
        </w:tc>
      </w:tr>
      <w:tr w:rsidR="00AD4902" w:rsidTr="009E7BD3">
        <w:trPr>
          <w:trHeight w:val="278"/>
        </w:trPr>
        <w:tc>
          <w:tcPr>
            <w:tcW w:w="2678" w:type="dxa"/>
          </w:tcPr>
          <w:p w:rsidR="00AD4902" w:rsidRPr="006B2E65" w:rsidRDefault="00AD4902" w:rsidP="00E621C1">
            <w:pPr>
              <w:pStyle w:val="Style15"/>
              <w:widowControl/>
              <w:jc w:val="center"/>
              <w:rPr>
                <w:rStyle w:val="FontStyle38"/>
              </w:rPr>
            </w:pPr>
            <w:r w:rsidRPr="006B2E65">
              <w:rPr>
                <w:rStyle w:val="FontStyle38"/>
              </w:rPr>
              <w:t>ProductDetails</w:t>
            </w:r>
          </w:p>
        </w:tc>
        <w:tc>
          <w:tcPr>
            <w:tcW w:w="2678" w:type="dxa"/>
          </w:tcPr>
          <w:p w:rsidR="00AD4902" w:rsidRPr="006B2E65" w:rsidRDefault="00AD4902" w:rsidP="00E621C1">
            <w:pPr>
              <w:pStyle w:val="Style15"/>
              <w:widowControl/>
              <w:jc w:val="center"/>
              <w:rPr>
                <w:rStyle w:val="FontStyle38"/>
              </w:rPr>
            </w:pPr>
            <w:r w:rsidRPr="006B2E65">
              <w:rPr>
                <w:rStyle w:val="FontStyle38"/>
              </w:rPr>
              <w:t>Text</w:t>
            </w:r>
          </w:p>
        </w:tc>
        <w:tc>
          <w:tcPr>
            <w:tcW w:w="2678" w:type="dxa"/>
          </w:tcPr>
          <w:p w:rsidR="00AD4902" w:rsidRPr="006B2E65" w:rsidRDefault="00AD4902" w:rsidP="00E621C1">
            <w:pPr>
              <w:pStyle w:val="Style17"/>
              <w:widowControl/>
            </w:pPr>
          </w:p>
        </w:tc>
      </w:tr>
      <w:tr w:rsidR="00AD4902" w:rsidTr="009E7BD3">
        <w:trPr>
          <w:trHeight w:val="278"/>
        </w:trPr>
        <w:tc>
          <w:tcPr>
            <w:tcW w:w="2678" w:type="dxa"/>
          </w:tcPr>
          <w:p w:rsidR="00AD4902" w:rsidRPr="006B2E65" w:rsidRDefault="00AD4902" w:rsidP="00E621C1">
            <w:pPr>
              <w:pStyle w:val="Style15"/>
              <w:widowControl/>
              <w:jc w:val="center"/>
              <w:rPr>
                <w:rStyle w:val="FontStyle38"/>
              </w:rPr>
            </w:pPr>
            <w:r w:rsidRPr="006B2E65">
              <w:rPr>
                <w:rStyle w:val="FontStyle38"/>
              </w:rPr>
              <w:t>Img</w:t>
            </w:r>
          </w:p>
        </w:tc>
        <w:tc>
          <w:tcPr>
            <w:tcW w:w="2678" w:type="dxa"/>
          </w:tcPr>
          <w:p w:rsidR="00AD4902" w:rsidRPr="006B2E65" w:rsidRDefault="00AD4902" w:rsidP="00E621C1">
            <w:pPr>
              <w:pStyle w:val="Style15"/>
              <w:widowControl/>
              <w:jc w:val="center"/>
              <w:rPr>
                <w:rStyle w:val="FontStyle38"/>
              </w:rPr>
            </w:pPr>
            <w:r w:rsidRPr="006B2E65">
              <w:rPr>
                <w:rStyle w:val="FontStyle38"/>
              </w:rPr>
              <w:t>Varchar</w:t>
            </w:r>
          </w:p>
        </w:tc>
        <w:tc>
          <w:tcPr>
            <w:tcW w:w="2678" w:type="dxa"/>
          </w:tcPr>
          <w:p w:rsidR="00AD4902" w:rsidRPr="006B2E65" w:rsidRDefault="00AD4902" w:rsidP="00E621C1">
            <w:pPr>
              <w:pStyle w:val="Style17"/>
              <w:widowControl/>
            </w:pPr>
          </w:p>
        </w:tc>
      </w:tr>
      <w:tr w:rsidR="00AD4902" w:rsidTr="009E7BD3">
        <w:trPr>
          <w:trHeight w:val="253"/>
        </w:trPr>
        <w:tc>
          <w:tcPr>
            <w:tcW w:w="2678" w:type="dxa"/>
          </w:tcPr>
          <w:p w:rsidR="00AD4902" w:rsidRPr="006B2E65" w:rsidRDefault="00AD4902" w:rsidP="00E621C1">
            <w:pPr>
              <w:pStyle w:val="Style15"/>
              <w:widowControl/>
              <w:jc w:val="center"/>
              <w:rPr>
                <w:rStyle w:val="FontStyle38"/>
              </w:rPr>
            </w:pPr>
            <w:r w:rsidRPr="006B2E65">
              <w:rPr>
                <w:rStyle w:val="FontStyle38"/>
              </w:rPr>
              <w:t>UserId</w:t>
            </w:r>
          </w:p>
        </w:tc>
        <w:tc>
          <w:tcPr>
            <w:tcW w:w="2678" w:type="dxa"/>
          </w:tcPr>
          <w:p w:rsidR="00AD4902" w:rsidRPr="006B2E65" w:rsidRDefault="00AD4902" w:rsidP="00E621C1">
            <w:pPr>
              <w:pStyle w:val="Style15"/>
              <w:widowControl/>
              <w:jc w:val="center"/>
              <w:rPr>
                <w:rStyle w:val="FontStyle38"/>
              </w:rPr>
            </w:pPr>
            <w:r w:rsidRPr="006B2E65">
              <w:rPr>
                <w:rStyle w:val="FontStyle38"/>
              </w:rPr>
              <w:t>Number</w:t>
            </w:r>
          </w:p>
        </w:tc>
        <w:tc>
          <w:tcPr>
            <w:tcW w:w="2678" w:type="dxa"/>
          </w:tcPr>
          <w:p w:rsidR="00AD4902" w:rsidRPr="006B2E65" w:rsidRDefault="00AD4902" w:rsidP="00E621C1">
            <w:pPr>
              <w:pStyle w:val="Style15"/>
              <w:widowControl/>
              <w:jc w:val="center"/>
              <w:rPr>
                <w:rStyle w:val="FontStyle38"/>
              </w:rPr>
            </w:pPr>
            <w:r w:rsidRPr="006B2E65">
              <w:rPr>
                <w:rStyle w:val="FontStyle38"/>
              </w:rPr>
              <w:t>Foreign Key</w:t>
            </w:r>
          </w:p>
        </w:tc>
      </w:tr>
      <w:tr w:rsidR="00AD4902" w:rsidTr="009E7BD3">
        <w:trPr>
          <w:trHeight w:val="278"/>
        </w:trPr>
        <w:tc>
          <w:tcPr>
            <w:tcW w:w="2678" w:type="dxa"/>
          </w:tcPr>
          <w:p w:rsidR="00AD4902" w:rsidRPr="006B2E65" w:rsidRDefault="00AD4902" w:rsidP="00E621C1">
            <w:pPr>
              <w:pStyle w:val="Style15"/>
              <w:widowControl/>
              <w:jc w:val="center"/>
              <w:rPr>
                <w:rStyle w:val="FontStyle38"/>
              </w:rPr>
            </w:pPr>
            <w:r w:rsidRPr="006B2E65">
              <w:rPr>
                <w:rStyle w:val="FontStyle38"/>
              </w:rPr>
              <w:t>MinBidAmt</w:t>
            </w:r>
          </w:p>
        </w:tc>
        <w:tc>
          <w:tcPr>
            <w:tcW w:w="2678" w:type="dxa"/>
          </w:tcPr>
          <w:p w:rsidR="00AD4902" w:rsidRPr="006B2E65" w:rsidRDefault="00AD4902" w:rsidP="00E621C1">
            <w:pPr>
              <w:pStyle w:val="Style15"/>
              <w:widowControl/>
              <w:jc w:val="center"/>
              <w:rPr>
                <w:rStyle w:val="FontStyle38"/>
              </w:rPr>
            </w:pPr>
            <w:r w:rsidRPr="006B2E65">
              <w:rPr>
                <w:rStyle w:val="FontStyle38"/>
              </w:rPr>
              <w:t>Money</w:t>
            </w:r>
          </w:p>
        </w:tc>
        <w:tc>
          <w:tcPr>
            <w:tcW w:w="2678" w:type="dxa"/>
          </w:tcPr>
          <w:p w:rsidR="00AD4902" w:rsidRPr="006B2E65" w:rsidRDefault="00AD4902" w:rsidP="00E621C1">
            <w:pPr>
              <w:pStyle w:val="Style17"/>
              <w:widowControl/>
            </w:pPr>
          </w:p>
        </w:tc>
      </w:tr>
      <w:tr w:rsidR="00AD4902" w:rsidTr="009E7BD3">
        <w:trPr>
          <w:trHeight w:val="266"/>
        </w:trPr>
        <w:tc>
          <w:tcPr>
            <w:tcW w:w="2678" w:type="dxa"/>
          </w:tcPr>
          <w:p w:rsidR="00AD4902" w:rsidRPr="006B2E65" w:rsidRDefault="00AD4902" w:rsidP="00E621C1">
            <w:pPr>
              <w:pStyle w:val="Style15"/>
              <w:widowControl/>
              <w:jc w:val="center"/>
              <w:rPr>
                <w:rStyle w:val="FontStyle38"/>
              </w:rPr>
            </w:pPr>
            <w:r w:rsidRPr="006B2E65">
              <w:rPr>
                <w:rStyle w:val="FontStyle38"/>
              </w:rPr>
              <w:t>MinIncValue</w:t>
            </w:r>
          </w:p>
        </w:tc>
        <w:tc>
          <w:tcPr>
            <w:tcW w:w="2678" w:type="dxa"/>
          </w:tcPr>
          <w:p w:rsidR="00AD4902" w:rsidRPr="006B2E65" w:rsidRDefault="00AD4902" w:rsidP="00E621C1">
            <w:pPr>
              <w:pStyle w:val="Style15"/>
              <w:widowControl/>
              <w:jc w:val="center"/>
              <w:rPr>
                <w:rStyle w:val="FontStyle38"/>
              </w:rPr>
            </w:pPr>
            <w:r w:rsidRPr="006B2E65">
              <w:rPr>
                <w:rStyle w:val="FontStyle38"/>
              </w:rPr>
              <w:t>Money</w:t>
            </w:r>
          </w:p>
        </w:tc>
        <w:tc>
          <w:tcPr>
            <w:tcW w:w="2678" w:type="dxa"/>
          </w:tcPr>
          <w:p w:rsidR="00AD4902" w:rsidRPr="006B2E65" w:rsidRDefault="00AD4902" w:rsidP="00E621C1">
            <w:pPr>
              <w:pStyle w:val="Style17"/>
              <w:widowControl/>
            </w:pPr>
          </w:p>
        </w:tc>
      </w:tr>
      <w:tr w:rsidR="00AD4902" w:rsidTr="009E7BD3">
        <w:trPr>
          <w:trHeight w:val="278"/>
        </w:trPr>
        <w:tc>
          <w:tcPr>
            <w:tcW w:w="2678" w:type="dxa"/>
          </w:tcPr>
          <w:p w:rsidR="00AD4902" w:rsidRPr="006B2E65" w:rsidRDefault="00AD4902" w:rsidP="00E621C1">
            <w:pPr>
              <w:pStyle w:val="Style15"/>
              <w:widowControl/>
              <w:jc w:val="center"/>
              <w:rPr>
                <w:rStyle w:val="FontStyle38"/>
              </w:rPr>
            </w:pPr>
            <w:r w:rsidRPr="006B2E65">
              <w:rPr>
                <w:rStyle w:val="FontStyle38"/>
              </w:rPr>
              <w:t>ClosingDate</w:t>
            </w:r>
          </w:p>
        </w:tc>
        <w:tc>
          <w:tcPr>
            <w:tcW w:w="2678" w:type="dxa"/>
          </w:tcPr>
          <w:p w:rsidR="00AD4902" w:rsidRPr="006B2E65" w:rsidRDefault="00AD4902" w:rsidP="00E621C1">
            <w:pPr>
              <w:pStyle w:val="Style15"/>
              <w:widowControl/>
              <w:jc w:val="center"/>
              <w:rPr>
                <w:rStyle w:val="FontStyle38"/>
              </w:rPr>
            </w:pPr>
            <w:r w:rsidRPr="006B2E65">
              <w:rPr>
                <w:rStyle w:val="FontStyle38"/>
              </w:rPr>
              <w:t>DateTime</w:t>
            </w:r>
          </w:p>
        </w:tc>
        <w:tc>
          <w:tcPr>
            <w:tcW w:w="2678" w:type="dxa"/>
          </w:tcPr>
          <w:p w:rsidR="00AD4902" w:rsidRPr="006B2E65" w:rsidRDefault="00AD4902" w:rsidP="00E621C1">
            <w:pPr>
              <w:pStyle w:val="Style17"/>
              <w:widowControl/>
            </w:pPr>
          </w:p>
        </w:tc>
      </w:tr>
      <w:tr w:rsidR="00AD4902" w:rsidTr="009E7BD3">
        <w:trPr>
          <w:trHeight w:val="278"/>
        </w:trPr>
        <w:tc>
          <w:tcPr>
            <w:tcW w:w="2678" w:type="dxa"/>
          </w:tcPr>
          <w:p w:rsidR="00AD4902" w:rsidRPr="006B2E65" w:rsidRDefault="00AD4902" w:rsidP="00E621C1">
            <w:pPr>
              <w:pStyle w:val="Style15"/>
              <w:widowControl/>
              <w:jc w:val="center"/>
              <w:rPr>
                <w:rStyle w:val="FontStyle38"/>
              </w:rPr>
            </w:pPr>
            <w:r w:rsidRPr="006B2E65">
              <w:rPr>
                <w:rStyle w:val="FontStyle38"/>
              </w:rPr>
              <w:t>LastBidValue</w:t>
            </w:r>
          </w:p>
        </w:tc>
        <w:tc>
          <w:tcPr>
            <w:tcW w:w="2678" w:type="dxa"/>
          </w:tcPr>
          <w:p w:rsidR="00AD4902" w:rsidRPr="006B2E65" w:rsidRDefault="00AD4902" w:rsidP="00E621C1">
            <w:pPr>
              <w:pStyle w:val="Style15"/>
              <w:widowControl/>
              <w:jc w:val="center"/>
              <w:rPr>
                <w:rStyle w:val="FontStyle38"/>
              </w:rPr>
            </w:pPr>
            <w:r w:rsidRPr="006B2E65">
              <w:rPr>
                <w:rStyle w:val="FontStyle38"/>
              </w:rPr>
              <w:t>Money</w:t>
            </w:r>
          </w:p>
        </w:tc>
        <w:tc>
          <w:tcPr>
            <w:tcW w:w="2678" w:type="dxa"/>
          </w:tcPr>
          <w:p w:rsidR="00AD4902" w:rsidRPr="006B2E65" w:rsidRDefault="00AD4902" w:rsidP="00E621C1">
            <w:pPr>
              <w:pStyle w:val="Style17"/>
              <w:widowControl/>
            </w:pPr>
          </w:p>
        </w:tc>
      </w:tr>
      <w:tr w:rsidR="00AD4902" w:rsidTr="009E7BD3">
        <w:trPr>
          <w:trHeight w:val="253"/>
        </w:trPr>
        <w:tc>
          <w:tcPr>
            <w:tcW w:w="2678" w:type="dxa"/>
          </w:tcPr>
          <w:p w:rsidR="00AD4902" w:rsidRPr="006B2E65" w:rsidRDefault="00AD4902" w:rsidP="00E621C1">
            <w:pPr>
              <w:pStyle w:val="Style15"/>
              <w:widowControl/>
              <w:jc w:val="center"/>
              <w:rPr>
                <w:rStyle w:val="FontStyle38"/>
              </w:rPr>
            </w:pPr>
            <w:r w:rsidRPr="006B2E65">
              <w:rPr>
                <w:rStyle w:val="FontStyle38"/>
              </w:rPr>
              <w:t>CatId</w:t>
            </w:r>
          </w:p>
        </w:tc>
        <w:tc>
          <w:tcPr>
            <w:tcW w:w="2678" w:type="dxa"/>
          </w:tcPr>
          <w:p w:rsidR="00AD4902" w:rsidRPr="006B2E65" w:rsidRDefault="00AD4902" w:rsidP="00E621C1">
            <w:pPr>
              <w:pStyle w:val="Style15"/>
              <w:widowControl/>
              <w:jc w:val="center"/>
              <w:rPr>
                <w:rStyle w:val="FontStyle38"/>
              </w:rPr>
            </w:pPr>
            <w:r w:rsidRPr="006B2E65">
              <w:rPr>
                <w:rStyle w:val="FontStyle38"/>
              </w:rPr>
              <w:t>Number</w:t>
            </w:r>
          </w:p>
        </w:tc>
        <w:tc>
          <w:tcPr>
            <w:tcW w:w="2678" w:type="dxa"/>
          </w:tcPr>
          <w:p w:rsidR="00AD4902" w:rsidRPr="006B2E65" w:rsidRDefault="00AD4902" w:rsidP="00E621C1">
            <w:pPr>
              <w:pStyle w:val="Style15"/>
              <w:widowControl/>
              <w:jc w:val="center"/>
              <w:rPr>
                <w:rStyle w:val="FontStyle38"/>
              </w:rPr>
            </w:pPr>
            <w:r w:rsidRPr="006B2E65">
              <w:rPr>
                <w:rStyle w:val="FontStyle38"/>
              </w:rPr>
              <w:t>Foreign Key</w:t>
            </w:r>
          </w:p>
        </w:tc>
      </w:tr>
      <w:tr w:rsidR="00AD4902" w:rsidTr="009E7BD3">
        <w:trPr>
          <w:trHeight w:val="278"/>
        </w:trPr>
        <w:tc>
          <w:tcPr>
            <w:tcW w:w="2678" w:type="dxa"/>
          </w:tcPr>
          <w:p w:rsidR="00AD4902" w:rsidRPr="006B2E65" w:rsidRDefault="00AD4902" w:rsidP="00E621C1">
            <w:pPr>
              <w:pStyle w:val="Style15"/>
              <w:widowControl/>
              <w:jc w:val="center"/>
              <w:rPr>
                <w:rStyle w:val="FontStyle38"/>
              </w:rPr>
            </w:pPr>
            <w:r w:rsidRPr="006B2E65">
              <w:rPr>
                <w:rStyle w:val="FontStyle38"/>
              </w:rPr>
              <w:t>DateCreated</w:t>
            </w:r>
          </w:p>
        </w:tc>
        <w:tc>
          <w:tcPr>
            <w:tcW w:w="2678" w:type="dxa"/>
          </w:tcPr>
          <w:p w:rsidR="00AD4902" w:rsidRPr="006B2E65" w:rsidRDefault="00AD4902" w:rsidP="00E621C1">
            <w:pPr>
              <w:pStyle w:val="Style15"/>
              <w:widowControl/>
              <w:jc w:val="center"/>
              <w:rPr>
                <w:rStyle w:val="FontStyle38"/>
              </w:rPr>
            </w:pPr>
            <w:r w:rsidRPr="006B2E65">
              <w:rPr>
                <w:rStyle w:val="FontStyle38"/>
              </w:rPr>
              <w:t>DateTime</w:t>
            </w:r>
          </w:p>
        </w:tc>
        <w:tc>
          <w:tcPr>
            <w:tcW w:w="2678" w:type="dxa"/>
          </w:tcPr>
          <w:p w:rsidR="00AD4902" w:rsidRPr="006B2E65" w:rsidRDefault="00AD4902" w:rsidP="00E621C1">
            <w:pPr>
              <w:pStyle w:val="Style17"/>
              <w:widowControl/>
            </w:pPr>
          </w:p>
        </w:tc>
      </w:tr>
      <w:tr w:rsidR="00AD4902" w:rsidTr="009E7BD3">
        <w:trPr>
          <w:trHeight w:val="278"/>
        </w:trPr>
        <w:tc>
          <w:tcPr>
            <w:tcW w:w="2678" w:type="dxa"/>
          </w:tcPr>
          <w:p w:rsidR="00AD4902" w:rsidRPr="006B2E65" w:rsidRDefault="00AD4902" w:rsidP="00E621C1">
            <w:pPr>
              <w:pStyle w:val="Style15"/>
              <w:widowControl/>
              <w:jc w:val="center"/>
              <w:rPr>
                <w:rStyle w:val="FontStyle38"/>
              </w:rPr>
            </w:pPr>
            <w:r w:rsidRPr="006B2E65">
              <w:rPr>
                <w:rStyle w:val="FontStyle38"/>
              </w:rPr>
              <w:t>Status</w:t>
            </w:r>
          </w:p>
        </w:tc>
        <w:tc>
          <w:tcPr>
            <w:tcW w:w="2678" w:type="dxa"/>
          </w:tcPr>
          <w:p w:rsidR="00AD4902" w:rsidRPr="006B2E65" w:rsidRDefault="00AD4902" w:rsidP="00E621C1">
            <w:pPr>
              <w:pStyle w:val="Style15"/>
              <w:widowControl/>
              <w:jc w:val="center"/>
              <w:rPr>
                <w:rStyle w:val="FontStyle38"/>
              </w:rPr>
            </w:pPr>
            <w:r w:rsidRPr="006B2E65">
              <w:rPr>
                <w:rStyle w:val="FontStyle38"/>
              </w:rPr>
              <w:t>Bit</w:t>
            </w:r>
          </w:p>
        </w:tc>
        <w:tc>
          <w:tcPr>
            <w:tcW w:w="2678" w:type="dxa"/>
          </w:tcPr>
          <w:p w:rsidR="00AD4902" w:rsidRPr="006B2E65" w:rsidRDefault="00AD4902" w:rsidP="00E621C1">
            <w:pPr>
              <w:pStyle w:val="Style17"/>
              <w:widowControl/>
            </w:pPr>
          </w:p>
        </w:tc>
      </w:tr>
      <w:tr w:rsidR="00AD4902" w:rsidTr="009E7BD3">
        <w:trPr>
          <w:trHeight w:val="278"/>
        </w:trPr>
        <w:tc>
          <w:tcPr>
            <w:tcW w:w="2678" w:type="dxa"/>
          </w:tcPr>
          <w:p w:rsidR="00AD4902" w:rsidRPr="006B2E65" w:rsidRDefault="00AD4902" w:rsidP="00E621C1">
            <w:pPr>
              <w:pStyle w:val="Style15"/>
              <w:widowControl/>
              <w:jc w:val="center"/>
              <w:rPr>
                <w:rStyle w:val="FontStyle38"/>
              </w:rPr>
            </w:pPr>
            <w:r w:rsidRPr="006B2E65">
              <w:rPr>
                <w:rStyle w:val="FontStyle38"/>
              </w:rPr>
              <w:t>HotProduct</w:t>
            </w:r>
          </w:p>
        </w:tc>
        <w:tc>
          <w:tcPr>
            <w:tcW w:w="2678" w:type="dxa"/>
          </w:tcPr>
          <w:p w:rsidR="00AD4902" w:rsidRPr="006B2E65" w:rsidRDefault="00AD4902" w:rsidP="00E621C1">
            <w:pPr>
              <w:pStyle w:val="Style15"/>
              <w:widowControl/>
              <w:jc w:val="center"/>
              <w:rPr>
                <w:rStyle w:val="FontStyle38"/>
              </w:rPr>
            </w:pPr>
            <w:r w:rsidRPr="006B2E65">
              <w:rPr>
                <w:rStyle w:val="FontStyle38"/>
              </w:rPr>
              <w:t>Bit</w:t>
            </w:r>
          </w:p>
        </w:tc>
        <w:tc>
          <w:tcPr>
            <w:tcW w:w="2678" w:type="dxa"/>
          </w:tcPr>
          <w:p w:rsidR="00AD4902" w:rsidRPr="006B2E65" w:rsidRDefault="00AD4902" w:rsidP="00E621C1">
            <w:pPr>
              <w:pStyle w:val="Style17"/>
              <w:widowControl/>
            </w:pPr>
          </w:p>
        </w:tc>
      </w:tr>
    </w:tbl>
    <w:p w:rsidR="00AD4902" w:rsidRDefault="00AD4902" w:rsidP="00AD4902">
      <w:pPr>
        <w:pStyle w:val="Style8"/>
        <w:widowControl/>
        <w:spacing w:before="91"/>
        <w:jc w:val="left"/>
        <w:rPr>
          <w:rStyle w:val="FontStyle38"/>
        </w:rPr>
      </w:pPr>
      <w:r>
        <w:rPr>
          <w:rStyle w:val="FontStyle38"/>
        </w:rPr>
        <w:t>The above table stores details of Products available for bidding.</w:t>
      </w:r>
    </w:p>
    <w:p w:rsidR="00AD4902" w:rsidRDefault="00AD4902" w:rsidP="00AD4902">
      <w:pPr>
        <w:pStyle w:val="Style8"/>
        <w:widowControl/>
        <w:spacing w:before="91"/>
        <w:jc w:val="left"/>
        <w:rPr>
          <w:rStyle w:val="FontStyle38"/>
        </w:rPr>
      </w:pPr>
    </w:p>
    <w:p w:rsidR="00AA7DAD" w:rsidRDefault="00AA7DAD" w:rsidP="00AD4902">
      <w:pPr>
        <w:pStyle w:val="Style23"/>
        <w:widowControl/>
        <w:ind w:firstLine="0"/>
        <w:rPr>
          <w:rStyle w:val="FontStyle35"/>
        </w:rPr>
      </w:pPr>
    </w:p>
    <w:p w:rsidR="00AD4902" w:rsidRDefault="00AD4902" w:rsidP="00AD4902">
      <w:pPr>
        <w:pStyle w:val="Style23"/>
        <w:widowControl/>
        <w:ind w:firstLine="0"/>
        <w:rPr>
          <w:rStyle w:val="FontStyle35"/>
        </w:rPr>
      </w:pPr>
      <w:r>
        <w:rPr>
          <w:rStyle w:val="FontStyle35"/>
        </w:rPr>
        <w:t>BID TRANSACTION</w:t>
      </w:r>
    </w:p>
    <w:p w:rsidR="00AD4902" w:rsidRDefault="00AD4902" w:rsidP="00AD4902">
      <w:pPr>
        <w:pStyle w:val="Style8"/>
        <w:widowControl/>
        <w:spacing w:before="91"/>
        <w:jc w:val="left"/>
        <w:rPr>
          <w:rStyle w:val="FontStyle38"/>
        </w:rPr>
      </w:pPr>
    </w:p>
    <w:tbl>
      <w:tblPr>
        <w:tblW w:w="0" w:type="auto"/>
        <w:tblInd w:w="40" w:type="dxa"/>
        <w:tblLayout w:type="fixed"/>
        <w:tblCellMar>
          <w:left w:w="40" w:type="dxa"/>
          <w:right w:w="40" w:type="dxa"/>
        </w:tblCellMar>
        <w:tblLook w:val="0000"/>
      </w:tblPr>
      <w:tblGrid>
        <w:gridCol w:w="2736"/>
        <w:gridCol w:w="2818"/>
        <w:gridCol w:w="2573"/>
      </w:tblGrid>
      <w:tr w:rsidR="00AD4902" w:rsidRPr="006B2E65" w:rsidTr="00E621C1">
        <w:tc>
          <w:tcPr>
            <w:tcW w:w="2736"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25"/>
              <w:widowControl/>
              <w:jc w:val="center"/>
              <w:rPr>
                <w:rStyle w:val="FontStyle37"/>
              </w:rPr>
            </w:pPr>
            <w:r w:rsidRPr="006B2E65">
              <w:rPr>
                <w:rStyle w:val="FontStyle37"/>
              </w:rPr>
              <w:t>Field</w:t>
            </w:r>
          </w:p>
        </w:tc>
        <w:tc>
          <w:tcPr>
            <w:tcW w:w="2818" w:type="dxa"/>
            <w:tcBorders>
              <w:top w:val="single" w:sz="6" w:space="0" w:color="auto"/>
              <w:left w:val="single" w:sz="6" w:space="0" w:color="auto"/>
              <w:bottom w:val="single" w:sz="6" w:space="0" w:color="auto"/>
              <w:right w:val="single" w:sz="6" w:space="0" w:color="auto"/>
            </w:tcBorders>
          </w:tcPr>
          <w:p w:rsidR="00AD4902" w:rsidRPr="006B2E65" w:rsidRDefault="00AD4902" w:rsidP="00AD4902">
            <w:pPr>
              <w:pStyle w:val="Style25"/>
              <w:widowControl/>
              <w:rPr>
                <w:rStyle w:val="FontStyle37"/>
                <w:vertAlign w:val="superscript"/>
              </w:rPr>
            </w:pPr>
            <w:r>
              <w:rPr>
                <w:rStyle w:val="FontStyle38"/>
              </w:rPr>
              <w:t xml:space="preserve">                   </w:t>
            </w:r>
            <w:r>
              <w:rPr>
                <w:rStyle w:val="FontStyle37"/>
              </w:rPr>
              <w:t>Type</w:t>
            </w:r>
          </w:p>
        </w:tc>
        <w:tc>
          <w:tcPr>
            <w:tcW w:w="2573"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25"/>
              <w:widowControl/>
              <w:ind w:left="581"/>
              <w:rPr>
                <w:rStyle w:val="FontStyle37"/>
              </w:rPr>
            </w:pPr>
            <w:r w:rsidRPr="006B2E65">
              <w:rPr>
                <w:rStyle w:val="FontStyle37"/>
              </w:rPr>
              <w:t>Constraints</w:t>
            </w:r>
          </w:p>
        </w:tc>
      </w:tr>
      <w:tr w:rsidR="00AD4902" w:rsidRPr="006B2E65" w:rsidTr="00E621C1">
        <w:tc>
          <w:tcPr>
            <w:tcW w:w="2736"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TransId</w:t>
            </w:r>
          </w:p>
        </w:tc>
        <w:tc>
          <w:tcPr>
            <w:tcW w:w="2818"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Number</w:t>
            </w:r>
          </w:p>
        </w:tc>
        <w:tc>
          <w:tcPr>
            <w:tcW w:w="2573"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ind w:left="552"/>
              <w:rPr>
                <w:rStyle w:val="FontStyle38"/>
              </w:rPr>
            </w:pPr>
            <w:r w:rsidRPr="006B2E65">
              <w:rPr>
                <w:rStyle w:val="FontStyle38"/>
              </w:rPr>
              <w:t>Primary Key</w:t>
            </w:r>
          </w:p>
        </w:tc>
      </w:tr>
      <w:tr w:rsidR="00AD4902" w:rsidRPr="006B2E65" w:rsidTr="00E621C1">
        <w:tc>
          <w:tcPr>
            <w:tcW w:w="2736"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UserId</w:t>
            </w:r>
          </w:p>
        </w:tc>
        <w:tc>
          <w:tcPr>
            <w:tcW w:w="2818"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Number</w:t>
            </w:r>
          </w:p>
        </w:tc>
        <w:tc>
          <w:tcPr>
            <w:tcW w:w="2573"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ind w:left="562"/>
              <w:rPr>
                <w:rStyle w:val="FontStyle38"/>
              </w:rPr>
            </w:pPr>
            <w:r w:rsidRPr="006B2E65">
              <w:rPr>
                <w:rStyle w:val="FontStyle38"/>
              </w:rPr>
              <w:t>Foreign Key</w:t>
            </w:r>
          </w:p>
        </w:tc>
      </w:tr>
      <w:tr w:rsidR="00AD4902" w:rsidRPr="006B2E65" w:rsidTr="00E621C1">
        <w:tc>
          <w:tcPr>
            <w:tcW w:w="2736"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ProdId</w:t>
            </w:r>
          </w:p>
        </w:tc>
        <w:tc>
          <w:tcPr>
            <w:tcW w:w="2818"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Number</w:t>
            </w:r>
          </w:p>
        </w:tc>
        <w:tc>
          <w:tcPr>
            <w:tcW w:w="2573"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ind w:left="562"/>
              <w:rPr>
                <w:rStyle w:val="FontStyle38"/>
              </w:rPr>
            </w:pPr>
            <w:r w:rsidRPr="006B2E65">
              <w:rPr>
                <w:rStyle w:val="FontStyle38"/>
              </w:rPr>
              <w:t>Foreign Key</w:t>
            </w:r>
          </w:p>
        </w:tc>
      </w:tr>
      <w:tr w:rsidR="00AD4902" w:rsidRPr="006B2E65" w:rsidTr="00E621C1">
        <w:tc>
          <w:tcPr>
            <w:tcW w:w="2736"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IncAmt</w:t>
            </w:r>
          </w:p>
        </w:tc>
        <w:tc>
          <w:tcPr>
            <w:tcW w:w="2818"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Money</w:t>
            </w:r>
          </w:p>
        </w:tc>
        <w:tc>
          <w:tcPr>
            <w:tcW w:w="2573"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7"/>
              <w:widowControl/>
            </w:pPr>
          </w:p>
        </w:tc>
      </w:tr>
      <w:tr w:rsidR="00AD4902" w:rsidRPr="006B2E65" w:rsidTr="00E621C1">
        <w:tc>
          <w:tcPr>
            <w:tcW w:w="2736"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BidAmt</w:t>
            </w:r>
          </w:p>
        </w:tc>
        <w:tc>
          <w:tcPr>
            <w:tcW w:w="2818"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Money</w:t>
            </w:r>
          </w:p>
        </w:tc>
        <w:tc>
          <w:tcPr>
            <w:tcW w:w="2573"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7"/>
              <w:widowControl/>
            </w:pPr>
          </w:p>
        </w:tc>
      </w:tr>
      <w:tr w:rsidR="00AD4902" w:rsidRPr="006B2E65" w:rsidTr="00E621C1">
        <w:tc>
          <w:tcPr>
            <w:tcW w:w="2736"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DateCreated</w:t>
            </w:r>
          </w:p>
        </w:tc>
        <w:tc>
          <w:tcPr>
            <w:tcW w:w="2818"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5"/>
              <w:widowControl/>
              <w:jc w:val="center"/>
              <w:rPr>
                <w:rStyle w:val="FontStyle38"/>
              </w:rPr>
            </w:pPr>
            <w:r w:rsidRPr="006B2E65">
              <w:rPr>
                <w:rStyle w:val="FontStyle38"/>
              </w:rPr>
              <w:t>DateTime</w:t>
            </w:r>
          </w:p>
        </w:tc>
        <w:tc>
          <w:tcPr>
            <w:tcW w:w="2573" w:type="dxa"/>
            <w:tcBorders>
              <w:top w:val="single" w:sz="6" w:space="0" w:color="auto"/>
              <w:left w:val="single" w:sz="6" w:space="0" w:color="auto"/>
              <w:bottom w:val="single" w:sz="6" w:space="0" w:color="auto"/>
              <w:right w:val="single" w:sz="6" w:space="0" w:color="auto"/>
            </w:tcBorders>
          </w:tcPr>
          <w:p w:rsidR="00AD4902" w:rsidRPr="006B2E65" w:rsidRDefault="00AD4902" w:rsidP="00E621C1">
            <w:pPr>
              <w:pStyle w:val="Style17"/>
              <w:widowControl/>
            </w:pPr>
          </w:p>
        </w:tc>
      </w:tr>
    </w:tbl>
    <w:p w:rsidR="00AD4902" w:rsidRDefault="00AD4902" w:rsidP="00AD4902">
      <w:pPr>
        <w:pStyle w:val="Style8"/>
        <w:widowControl/>
        <w:spacing w:before="91"/>
        <w:jc w:val="left"/>
        <w:rPr>
          <w:rStyle w:val="FontStyle38"/>
        </w:rPr>
      </w:pPr>
      <w:r>
        <w:rPr>
          <w:rStyle w:val="FontStyle38"/>
        </w:rPr>
        <w:t>The above table stores the details of Bidding Transaction.</w:t>
      </w:r>
    </w:p>
    <w:p w:rsidR="00AD4902" w:rsidRDefault="00AD4902" w:rsidP="00AD4902">
      <w:pPr>
        <w:pStyle w:val="Style8"/>
        <w:widowControl/>
        <w:spacing w:before="91"/>
        <w:jc w:val="left"/>
        <w:rPr>
          <w:rStyle w:val="FontStyle38"/>
        </w:rPr>
      </w:pPr>
    </w:p>
    <w:p w:rsidR="00AD4902" w:rsidRDefault="00AD4902" w:rsidP="00AD4902">
      <w:pPr>
        <w:pStyle w:val="Style8"/>
        <w:widowControl/>
        <w:spacing w:before="91"/>
        <w:jc w:val="left"/>
        <w:rPr>
          <w:rStyle w:val="FontStyle35"/>
        </w:rPr>
      </w:pPr>
      <w:r>
        <w:rPr>
          <w:rStyle w:val="FontStyle35"/>
        </w:rPr>
        <w:t>CLOSED BIDS</w:t>
      </w:r>
    </w:p>
    <w:p w:rsidR="00AD4902" w:rsidRDefault="00AD4902" w:rsidP="00AD4902">
      <w:pPr>
        <w:pStyle w:val="Style8"/>
        <w:widowControl/>
        <w:spacing w:before="91"/>
        <w:jc w:val="left"/>
        <w:rPr>
          <w:rStyle w:val="FontStyle35"/>
        </w:rPr>
      </w:pPr>
    </w:p>
    <w:tbl>
      <w:tblPr>
        <w:tblStyle w:val="TableGrid"/>
        <w:tblW w:w="9385" w:type="dxa"/>
        <w:tblLook w:val="04A0"/>
      </w:tblPr>
      <w:tblGrid>
        <w:gridCol w:w="3128"/>
        <w:gridCol w:w="3128"/>
        <w:gridCol w:w="3129"/>
      </w:tblGrid>
      <w:tr w:rsidR="00AD4902" w:rsidTr="00AD4902">
        <w:tc>
          <w:tcPr>
            <w:tcW w:w="3128" w:type="dxa"/>
          </w:tcPr>
          <w:p w:rsidR="00AD4902" w:rsidRPr="006B2E65" w:rsidRDefault="00AD4902" w:rsidP="00E621C1">
            <w:pPr>
              <w:pStyle w:val="Style25"/>
              <w:widowControl/>
              <w:jc w:val="center"/>
              <w:rPr>
                <w:rStyle w:val="FontStyle37"/>
              </w:rPr>
            </w:pPr>
            <w:r w:rsidRPr="006B2E65">
              <w:rPr>
                <w:rStyle w:val="FontStyle37"/>
              </w:rPr>
              <w:t>Field</w:t>
            </w:r>
          </w:p>
        </w:tc>
        <w:tc>
          <w:tcPr>
            <w:tcW w:w="3128" w:type="dxa"/>
          </w:tcPr>
          <w:p w:rsidR="00AD4902" w:rsidRDefault="00AD4902" w:rsidP="00AD4902">
            <w:pPr>
              <w:pStyle w:val="Style8"/>
              <w:widowControl/>
              <w:spacing w:before="91"/>
              <w:jc w:val="left"/>
              <w:rPr>
                <w:rStyle w:val="FontStyle38"/>
              </w:rPr>
            </w:pPr>
            <w:r>
              <w:rPr>
                <w:rStyle w:val="FontStyle38"/>
              </w:rPr>
              <w:t xml:space="preserve">                     </w:t>
            </w:r>
            <w:r>
              <w:rPr>
                <w:rStyle w:val="FontStyle37"/>
              </w:rPr>
              <w:t>Type</w:t>
            </w:r>
          </w:p>
        </w:tc>
        <w:tc>
          <w:tcPr>
            <w:tcW w:w="3129" w:type="dxa"/>
          </w:tcPr>
          <w:p w:rsidR="00AD4902" w:rsidRDefault="00AD4902" w:rsidP="00AD4902">
            <w:pPr>
              <w:pStyle w:val="Style8"/>
              <w:widowControl/>
              <w:spacing w:before="91"/>
              <w:jc w:val="left"/>
              <w:rPr>
                <w:rStyle w:val="FontStyle38"/>
              </w:rPr>
            </w:pPr>
            <w:r>
              <w:rPr>
                <w:rStyle w:val="FontStyle37"/>
              </w:rPr>
              <w:t xml:space="preserve">           </w:t>
            </w:r>
            <w:r w:rsidRPr="006B2E65">
              <w:rPr>
                <w:rStyle w:val="FontStyle37"/>
              </w:rPr>
              <w:t>Constraints</w:t>
            </w:r>
          </w:p>
        </w:tc>
      </w:tr>
      <w:tr w:rsidR="00AD4902" w:rsidTr="00AD4902">
        <w:tc>
          <w:tcPr>
            <w:tcW w:w="3128" w:type="dxa"/>
          </w:tcPr>
          <w:p w:rsidR="00AD4902" w:rsidRPr="006B2E65" w:rsidRDefault="00AD4902" w:rsidP="00E621C1">
            <w:pPr>
              <w:pStyle w:val="Style15"/>
              <w:widowControl/>
              <w:jc w:val="center"/>
              <w:rPr>
                <w:rStyle w:val="FontStyle38"/>
              </w:rPr>
            </w:pPr>
            <w:r w:rsidRPr="006B2E65">
              <w:rPr>
                <w:rStyle w:val="FontStyle38"/>
              </w:rPr>
              <w:t>ClosedBidId</w:t>
            </w:r>
          </w:p>
        </w:tc>
        <w:tc>
          <w:tcPr>
            <w:tcW w:w="3128" w:type="dxa"/>
          </w:tcPr>
          <w:p w:rsidR="00AD4902" w:rsidRPr="006B2E65" w:rsidRDefault="00AD4902" w:rsidP="00E621C1">
            <w:pPr>
              <w:pStyle w:val="Style15"/>
              <w:widowControl/>
              <w:jc w:val="center"/>
              <w:rPr>
                <w:rStyle w:val="FontStyle38"/>
              </w:rPr>
            </w:pPr>
            <w:r w:rsidRPr="006B2E65">
              <w:rPr>
                <w:rStyle w:val="FontStyle38"/>
              </w:rPr>
              <w:t>Number</w:t>
            </w:r>
          </w:p>
        </w:tc>
        <w:tc>
          <w:tcPr>
            <w:tcW w:w="3129" w:type="dxa"/>
          </w:tcPr>
          <w:p w:rsidR="00AD4902" w:rsidRPr="006B2E65" w:rsidRDefault="00AD4902" w:rsidP="00E621C1">
            <w:pPr>
              <w:pStyle w:val="Style15"/>
              <w:widowControl/>
              <w:ind w:left="562"/>
              <w:rPr>
                <w:rStyle w:val="FontStyle38"/>
              </w:rPr>
            </w:pPr>
            <w:r w:rsidRPr="006B2E65">
              <w:rPr>
                <w:rStyle w:val="FontStyle38"/>
              </w:rPr>
              <w:t>Primary Key</w:t>
            </w:r>
          </w:p>
        </w:tc>
      </w:tr>
      <w:tr w:rsidR="00AD4902" w:rsidTr="00AD4902">
        <w:tc>
          <w:tcPr>
            <w:tcW w:w="3128" w:type="dxa"/>
          </w:tcPr>
          <w:p w:rsidR="00AD4902" w:rsidRPr="006B2E65" w:rsidRDefault="00AD4902" w:rsidP="00E621C1">
            <w:pPr>
              <w:pStyle w:val="Style15"/>
              <w:widowControl/>
              <w:jc w:val="center"/>
              <w:rPr>
                <w:rStyle w:val="FontStyle38"/>
              </w:rPr>
            </w:pPr>
            <w:r w:rsidRPr="006B2E65">
              <w:rPr>
                <w:rStyle w:val="FontStyle38"/>
              </w:rPr>
              <w:t>ProdId</w:t>
            </w:r>
          </w:p>
        </w:tc>
        <w:tc>
          <w:tcPr>
            <w:tcW w:w="3128" w:type="dxa"/>
          </w:tcPr>
          <w:p w:rsidR="00AD4902" w:rsidRPr="006B2E65" w:rsidRDefault="00AD4902" w:rsidP="00E621C1">
            <w:pPr>
              <w:pStyle w:val="Style15"/>
              <w:widowControl/>
              <w:jc w:val="center"/>
              <w:rPr>
                <w:rStyle w:val="FontStyle38"/>
              </w:rPr>
            </w:pPr>
            <w:r w:rsidRPr="006B2E65">
              <w:rPr>
                <w:rStyle w:val="FontStyle38"/>
              </w:rPr>
              <w:t>Number</w:t>
            </w:r>
          </w:p>
        </w:tc>
        <w:tc>
          <w:tcPr>
            <w:tcW w:w="3129" w:type="dxa"/>
          </w:tcPr>
          <w:p w:rsidR="00AD4902" w:rsidRPr="006B2E65" w:rsidRDefault="00AD4902" w:rsidP="00E621C1">
            <w:pPr>
              <w:pStyle w:val="Style15"/>
              <w:widowControl/>
              <w:ind w:left="566"/>
              <w:rPr>
                <w:rStyle w:val="FontStyle38"/>
              </w:rPr>
            </w:pPr>
            <w:r w:rsidRPr="006B2E65">
              <w:rPr>
                <w:rStyle w:val="FontStyle38"/>
              </w:rPr>
              <w:t>Foreign Key</w:t>
            </w:r>
          </w:p>
        </w:tc>
      </w:tr>
      <w:tr w:rsidR="00AD4902" w:rsidTr="00AD4902">
        <w:tc>
          <w:tcPr>
            <w:tcW w:w="3128" w:type="dxa"/>
          </w:tcPr>
          <w:p w:rsidR="00AD4902" w:rsidRPr="006B2E65" w:rsidRDefault="00AD4902" w:rsidP="00E621C1">
            <w:pPr>
              <w:pStyle w:val="Style15"/>
              <w:widowControl/>
              <w:jc w:val="center"/>
              <w:rPr>
                <w:rStyle w:val="FontStyle38"/>
              </w:rPr>
            </w:pPr>
            <w:r w:rsidRPr="006B2E65">
              <w:rPr>
                <w:rStyle w:val="FontStyle38"/>
              </w:rPr>
              <w:t>SellerId</w:t>
            </w:r>
          </w:p>
        </w:tc>
        <w:tc>
          <w:tcPr>
            <w:tcW w:w="3128" w:type="dxa"/>
          </w:tcPr>
          <w:p w:rsidR="00AD4902" w:rsidRPr="006B2E65" w:rsidRDefault="00AD4902" w:rsidP="00E621C1">
            <w:pPr>
              <w:pStyle w:val="Style15"/>
              <w:widowControl/>
              <w:jc w:val="center"/>
              <w:rPr>
                <w:rStyle w:val="FontStyle38"/>
              </w:rPr>
            </w:pPr>
            <w:r w:rsidRPr="006B2E65">
              <w:rPr>
                <w:rStyle w:val="FontStyle38"/>
              </w:rPr>
              <w:t>Number</w:t>
            </w:r>
          </w:p>
        </w:tc>
        <w:tc>
          <w:tcPr>
            <w:tcW w:w="3129" w:type="dxa"/>
          </w:tcPr>
          <w:p w:rsidR="00AD4902" w:rsidRPr="006B2E65" w:rsidRDefault="00AD4902" w:rsidP="00E621C1">
            <w:pPr>
              <w:pStyle w:val="Style15"/>
              <w:widowControl/>
              <w:ind w:left="566"/>
              <w:rPr>
                <w:rStyle w:val="FontStyle38"/>
              </w:rPr>
            </w:pPr>
            <w:r w:rsidRPr="006B2E65">
              <w:rPr>
                <w:rStyle w:val="FontStyle38"/>
              </w:rPr>
              <w:t>Foreign Key</w:t>
            </w:r>
          </w:p>
        </w:tc>
      </w:tr>
      <w:tr w:rsidR="00AD4902" w:rsidTr="00AD4902">
        <w:tc>
          <w:tcPr>
            <w:tcW w:w="3128" w:type="dxa"/>
          </w:tcPr>
          <w:p w:rsidR="00AD4902" w:rsidRPr="006B2E65" w:rsidRDefault="00AD4902" w:rsidP="00E621C1">
            <w:pPr>
              <w:pStyle w:val="Style15"/>
              <w:widowControl/>
              <w:jc w:val="center"/>
              <w:rPr>
                <w:rStyle w:val="FontStyle38"/>
              </w:rPr>
            </w:pPr>
            <w:r w:rsidRPr="006B2E65">
              <w:rPr>
                <w:rStyle w:val="FontStyle38"/>
              </w:rPr>
              <w:t>SellerId</w:t>
            </w:r>
          </w:p>
        </w:tc>
        <w:tc>
          <w:tcPr>
            <w:tcW w:w="3128" w:type="dxa"/>
          </w:tcPr>
          <w:p w:rsidR="00AD4902" w:rsidRPr="006B2E65" w:rsidRDefault="00AD4902" w:rsidP="00E621C1">
            <w:pPr>
              <w:pStyle w:val="Style15"/>
              <w:widowControl/>
              <w:jc w:val="center"/>
              <w:rPr>
                <w:rStyle w:val="FontStyle38"/>
              </w:rPr>
            </w:pPr>
            <w:r w:rsidRPr="006B2E65">
              <w:rPr>
                <w:rStyle w:val="FontStyle38"/>
              </w:rPr>
              <w:t>Number</w:t>
            </w:r>
          </w:p>
        </w:tc>
        <w:tc>
          <w:tcPr>
            <w:tcW w:w="3129" w:type="dxa"/>
          </w:tcPr>
          <w:p w:rsidR="00AD4902" w:rsidRPr="006B2E65" w:rsidRDefault="00AD4902" w:rsidP="00E621C1">
            <w:pPr>
              <w:pStyle w:val="Style15"/>
              <w:widowControl/>
              <w:ind w:left="566"/>
              <w:rPr>
                <w:rStyle w:val="FontStyle38"/>
              </w:rPr>
            </w:pPr>
            <w:r w:rsidRPr="006B2E65">
              <w:rPr>
                <w:rStyle w:val="FontStyle38"/>
              </w:rPr>
              <w:t>Foreign Key</w:t>
            </w:r>
          </w:p>
        </w:tc>
      </w:tr>
      <w:tr w:rsidR="00AD4902" w:rsidTr="00AD4902">
        <w:tc>
          <w:tcPr>
            <w:tcW w:w="3128" w:type="dxa"/>
          </w:tcPr>
          <w:p w:rsidR="00AD4902" w:rsidRPr="006B2E65" w:rsidRDefault="00AD4902" w:rsidP="00E621C1">
            <w:pPr>
              <w:pStyle w:val="Style15"/>
              <w:widowControl/>
              <w:jc w:val="center"/>
              <w:rPr>
                <w:rStyle w:val="FontStyle38"/>
              </w:rPr>
            </w:pPr>
            <w:r w:rsidRPr="006B2E65">
              <w:rPr>
                <w:rStyle w:val="FontStyle38"/>
              </w:rPr>
              <w:t>FinalAmt</w:t>
            </w:r>
          </w:p>
        </w:tc>
        <w:tc>
          <w:tcPr>
            <w:tcW w:w="3128" w:type="dxa"/>
          </w:tcPr>
          <w:p w:rsidR="00AD4902" w:rsidRPr="006B2E65" w:rsidRDefault="00AD4902" w:rsidP="00E621C1">
            <w:pPr>
              <w:pStyle w:val="Style15"/>
              <w:widowControl/>
              <w:jc w:val="center"/>
              <w:rPr>
                <w:rStyle w:val="FontStyle38"/>
              </w:rPr>
            </w:pPr>
            <w:r w:rsidRPr="006B2E65">
              <w:rPr>
                <w:rStyle w:val="FontStyle38"/>
              </w:rPr>
              <w:t>Money</w:t>
            </w:r>
          </w:p>
        </w:tc>
        <w:tc>
          <w:tcPr>
            <w:tcW w:w="3129" w:type="dxa"/>
          </w:tcPr>
          <w:p w:rsidR="00AD4902" w:rsidRPr="006B2E65" w:rsidRDefault="00AD4902" w:rsidP="00E621C1">
            <w:pPr>
              <w:pStyle w:val="Style17"/>
              <w:widowControl/>
            </w:pPr>
          </w:p>
        </w:tc>
      </w:tr>
      <w:tr w:rsidR="00AD4902" w:rsidTr="00AD4902">
        <w:tc>
          <w:tcPr>
            <w:tcW w:w="3128" w:type="dxa"/>
          </w:tcPr>
          <w:p w:rsidR="00AD4902" w:rsidRPr="006B2E65" w:rsidRDefault="00AD4902" w:rsidP="00E621C1">
            <w:pPr>
              <w:pStyle w:val="Style15"/>
              <w:widowControl/>
              <w:jc w:val="center"/>
              <w:rPr>
                <w:rStyle w:val="FontStyle38"/>
              </w:rPr>
            </w:pPr>
            <w:r w:rsidRPr="006B2E65">
              <w:rPr>
                <w:rStyle w:val="FontStyle38"/>
              </w:rPr>
              <w:t>ClosedDate</w:t>
            </w:r>
          </w:p>
        </w:tc>
        <w:tc>
          <w:tcPr>
            <w:tcW w:w="3128" w:type="dxa"/>
          </w:tcPr>
          <w:p w:rsidR="00AD4902" w:rsidRPr="006B2E65" w:rsidRDefault="00AD4902" w:rsidP="00E621C1">
            <w:pPr>
              <w:pStyle w:val="Style15"/>
              <w:widowControl/>
              <w:jc w:val="center"/>
              <w:rPr>
                <w:rStyle w:val="FontStyle38"/>
              </w:rPr>
            </w:pPr>
            <w:r w:rsidRPr="006B2E65">
              <w:rPr>
                <w:rStyle w:val="FontStyle38"/>
              </w:rPr>
              <w:t>Date</w:t>
            </w:r>
            <w:r>
              <w:rPr>
                <w:rStyle w:val="FontStyle38"/>
              </w:rPr>
              <w:t>/</w:t>
            </w:r>
            <w:r w:rsidRPr="006B2E65">
              <w:rPr>
                <w:rStyle w:val="FontStyle38"/>
              </w:rPr>
              <w:t>Time</w:t>
            </w:r>
          </w:p>
        </w:tc>
        <w:tc>
          <w:tcPr>
            <w:tcW w:w="3129" w:type="dxa"/>
          </w:tcPr>
          <w:p w:rsidR="00AD4902" w:rsidRPr="006B2E65" w:rsidRDefault="00AD4902" w:rsidP="00E621C1">
            <w:pPr>
              <w:pStyle w:val="Style17"/>
              <w:widowControl/>
            </w:pPr>
          </w:p>
        </w:tc>
      </w:tr>
      <w:tr w:rsidR="00AD4902" w:rsidTr="00AD4902">
        <w:tc>
          <w:tcPr>
            <w:tcW w:w="3128" w:type="dxa"/>
          </w:tcPr>
          <w:p w:rsidR="00AD4902" w:rsidRPr="006B2E65" w:rsidRDefault="00AD4902" w:rsidP="00E621C1">
            <w:pPr>
              <w:pStyle w:val="Style15"/>
              <w:widowControl/>
              <w:jc w:val="center"/>
              <w:rPr>
                <w:rStyle w:val="FontStyle38"/>
              </w:rPr>
            </w:pPr>
            <w:r w:rsidRPr="006B2E65">
              <w:rPr>
                <w:rStyle w:val="FontStyle38"/>
              </w:rPr>
              <w:t>SellerNotify</w:t>
            </w:r>
          </w:p>
        </w:tc>
        <w:tc>
          <w:tcPr>
            <w:tcW w:w="3128" w:type="dxa"/>
          </w:tcPr>
          <w:p w:rsidR="00AD4902" w:rsidRPr="006B2E65" w:rsidRDefault="00AD4902" w:rsidP="00E621C1">
            <w:pPr>
              <w:pStyle w:val="Style15"/>
              <w:widowControl/>
              <w:jc w:val="center"/>
              <w:rPr>
                <w:rStyle w:val="FontStyle38"/>
              </w:rPr>
            </w:pPr>
            <w:r w:rsidRPr="006B2E65">
              <w:rPr>
                <w:rStyle w:val="FontStyle38"/>
              </w:rPr>
              <w:t>Bit</w:t>
            </w:r>
          </w:p>
        </w:tc>
        <w:tc>
          <w:tcPr>
            <w:tcW w:w="3129" w:type="dxa"/>
          </w:tcPr>
          <w:p w:rsidR="00AD4902" w:rsidRPr="006B2E65" w:rsidRDefault="00AD4902" w:rsidP="00E621C1">
            <w:pPr>
              <w:pStyle w:val="Style17"/>
              <w:widowControl/>
            </w:pPr>
          </w:p>
        </w:tc>
      </w:tr>
      <w:tr w:rsidR="00AD4902" w:rsidTr="00AD4902">
        <w:tc>
          <w:tcPr>
            <w:tcW w:w="3128" w:type="dxa"/>
          </w:tcPr>
          <w:p w:rsidR="00AD4902" w:rsidRPr="006B2E65" w:rsidRDefault="00AD4902" w:rsidP="00E621C1">
            <w:pPr>
              <w:pStyle w:val="Style15"/>
              <w:widowControl/>
              <w:jc w:val="center"/>
              <w:rPr>
                <w:rStyle w:val="FontStyle38"/>
              </w:rPr>
            </w:pPr>
            <w:r w:rsidRPr="006B2E65">
              <w:rPr>
                <w:rStyle w:val="FontStyle38"/>
              </w:rPr>
              <w:t>BidderNotify</w:t>
            </w:r>
          </w:p>
        </w:tc>
        <w:tc>
          <w:tcPr>
            <w:tcW w:w="3128" w:type="dxa"/>
          </w:tcPr>
          <w:p w:rsidR="00AD4902" w:rsidRPr="006B2E65" w:rsidRDefault="00AD4902" w:rsidP="00E621C1">
            <w:pPr>
              <w:pStyle w:val="Style15"/>
              <w:widowControl/>
              <w:jc w:val="center"/>
              <w:rPr>
                <w:rStyle w:val="FontStyle38"/>
              </w:rPr>
            </w:pPr>
            <w:r w:rsidRPr="006B2E65">
              <w:rPr>
                <w:rStyle w:val="FontStyle38"/>
              </w:rPr>
              <w:t>Bit</w:t>
            </w:r>
          </w:p>
        </w:tc>
        <w:tc>
          <w:tcPr>
            <w:tcW w:w="3129" w:type="dxa"/>
          </w:tcPr>
          <w:p w:rsidR="00AD4902" w:rsidRPr="006B2E65" w:rsidRDefault="00AD4902" w:rsidP="00E621C1">
            <w:pPr>
              <w:pStyle w:val="Style17"/>
              <w:widowControl/>
            </w:pPr>
          </w:p>
        </w:tc>
      </w:tr>
      <w:tr w:rsidR="00AD4902" w:rsidTr="00AD4902">
        <w:tc>
          <w:tcPr>
            <w:tcW w:w="3128" w:type="dxa"/>
          </w:tcPr>
          <w:p w:rsidR="00AD4902" w:rsidRPr="006B2E65" w:rsidRDefault="00AD4902" w:rsidP="00E621C1">
            <w:pPr>
              <w:pStyle w:val="Style15"/>
              <w:widowControl/>
              <w:jc w:val="center"/>
              <w:rPr>
                <w:rStyle w:val="FontStyle38"/>
              </w:rPr>
            </w:pPr>
            <w:r w:rsidRPr="006B2E65">
              <w:rPr>
                <w:rStyle w:val="FontStyle38"/>
              </w:rPr>
              <w:t>TransNotify</w:t>
            </w:r>
          </w:p>
        </w:tc>
        <w:tc>
          <w:tcPr>
            <w:tcW w:w="3128" w:type="dxa"/>
          </w:tcPr>
          <w:p w:rsidR="00AD4902" w:rsidRPr="006B2E65" w:rsidRDefault="00AD4902" w:rsidP="00E621C1">
            <w:pPr>
              <w:pStyle w:val="Style15"/>
              <w:widowControl/>
              <w:jc w:val="center"/>
              <w:rPr>
                <w:rStyle w:val="FontStyle38"/>
              </w:rPr>
            </w:pPr>
            <w:r w:rsidRPr="006B2E65">
              <w:rPr>
                <w:rStyle w:val="FontStyle38"/>
              </w:rPr>
              <w:t>Bit</w:t>
            </w:r>
          </w:p>
        </w:tc>
        <w:tc>
          <w:tcPr>
            <w:tcW w:w="3129" w:type="dxa"/>
          </w:tcPr>
          <w:p w:rsidR="00AD4902" w:rsidRPr="006B2E65" w:rsidRDefault="00AD4902" w:rsidP="00E621C1">
            <w:pPr>
              <w:pStyle w:val="Style17"/>
              <w:widowControl/>
            </w:pPr>
          </w:p>
        </w:tc>
      </w:tr>
    </w:tbl>
    <w:p w:rsidR="00AD4902" w:rsidRDefault="00AD4902" w:rsidP="00AD4902">
      <w:pPr>
        <w:pStyle w:val="Style8"/>
        <w:widowControl/>
        <w:rPr>
          <w:rStyle w:val="FontStyle38"/>
        </w:rPr>
      </w:pPr>
    </w:p>
    <w:p w:rsidR="00AD4902" w:rsidRDefault="00AD4902" w:rsidP="00AD4902">
      <w:pPr>
        <w:pStyle w:val="Style8"/>
        <w:widowControl/>
        <w:rPr>
          <w:rStyle w:val="FontStyle38"/>
        </w:rPr>
      </w:pPr>
      <w:r>
        <w:rPr>
          <w:rStyle w:val="FontStyle38"/>
        </w:rPr>
        <w:t>The above table stores the Closed Bid details</w:t>
      </w:r>
      <w:r w:rsidR="003B6A64">
        <w:rPr>
          <w:rStyle w:val="FontStyle38"/>
        </w:rPr>
        <w:t>.</w:t>
      </w:r>
    </w:p>
    <w:p w:rsidR="003B6A64" w:rsidRDefault="003B6A64"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AA7DAD" w:rsidRDefault="00AA7DAD" w:rsidP="00AD4902">
      <w:pPr>
        <w:pStyle w:val="Style8"/>
        <w:widowControl/>
        <w:rPr>
          <w:rStyle w:val="FontStyle38"/>
        </w:rPr>
      </w:pPr>
    </w:p>
    <w:p w:rsidR="00E04585" w:rsidRPr="00A077B4" w:rsidRDefault="00E04585" w:rsidP="00A077B4">
      <w:pPr>
        <w:rPr>
          <w:rFonts w:ascii="Times New Roman" w:hAnsi="Times New Roman" w:cs="Times New Roman"/>
          <w:b/>
          <w:sz w:val="24"/>
          <w:szCs w:val="24"/>
        </w:rPr>
      </w:pPr>
    </w:p>
    <w:p w:rsidR="003D2D51" w:rsidRPr="003D5A38" w:rsidRDefault="00AA7DAD" w:rsidP="00A077B4">
      <w:pPr>
        <w:rPr>
          <w:rFonts w:ascii="Times New Roman" w:hAnsi="Times New Roman" w:cs="Times New Roman"/>
          <w:b/>
          <w:color w:val="7030A0"/>
          <w:sz w:val="28"/>
          <w:szCs w:val="28"/>
        </w:rPr>
      </w:pPr>
      <w:r w:rsidRPr="003D5A38">
        <w:rPr>
          <w:rFonts w:ascii="Times New Roman" w:hAnsi="Times New Roman" w:cs="Times New Roman"/>
          <w:b/>
          <w:color w:val="7030A0"/>
          <w:sz w:val="28"/>
          <w:szCs w:val="28"/>
        </w:rPr>
        <w:t>3</w:t>
      </w:r>
      <w:r w:rsidR="00A055A0" w:rsidRPr="003D5A38">
        <w:rPr>
          <w:rFonts w:ascii="Times New Roman" w:hAnsi="Times New Roman" w:cs="Times New Roman"/>
          <w:b/>
          <w:color w:val="7030A0"/>
          <w:sz w:val="28"/>
          <w:szCs w:val="28"/>
        </w:rPr>
        <w:t xml:space="preserve">.4 </w:t>
      </w:r>
      <w:r w:rsidR="007E551B" w:rsidRPr="003D5A38">
        <w:rPr>
          <w:rFonts w:ascii="Times New Roman" w:hAnsi="Times New Roman" w:cs="Times New Roman"/>
          <w:b/>
          <w:color w:val="7030A0"/>
          <w:sz w:val="28"/>
          <w:szCs w:val="28"/>
        </w:rPr>
        <w:t>Software Designing</w:t>
      </w:r>
      <w:r w:rsidR="00A055A0" w:rsidRPr="003D5A38">
        <w:rPr>
          <w:rFonts w:ascii="Times New Roman" w:hAnsi="Times New Roman" w:cs="Times New Roman"/>
          <w:b/>
          <w:color w:val="7030A0"/>
          <w:sz w:val="28"/>
          <w:szCs w:val="28"/>
        </w:rPr>
        <w:t>:</w:t>
      </w:r>
    </w:p>
    <w:p w:rsidR="007E551B" w:rsidRDefault="007E551B" w:rsidP="007E551B">
      <w:pPr>
        <w:spacing w:line="0" w:lineRule="atLeast"/>
        <w:rPr>
          <w:rFonts w:ascii="Times New Roman" w:eastAsia="Times New Roman" w:hAnsi="Times New Roman"/>
          <w:b/>
          <w:sz w:val="24"/>
          <w:szCs w:val="24"/>
        </w:rPr>
      </w:pPr>
      <w:r w:rsidRPr="007E551B">
        <w:rPr>
          <w:rFonts w:ascii="Times New Roman" w:eastAsia="Times New Roman" w:hAnsi="Times New Roman"/>
          <w:b/>
          <w:sz w:val="24"/>
          <w:szCs w:val="24"/>
        </w:rPr>
        <w:t>Use-case Diagram for Admin</w:t>
      </w:r>
    </w:p>
    <w:p w:rsidR="007E551B" w:rsidRDefault="007E551B" w:rsidP="007E551B">
      <w:pPr>
        <w:spacing w:line="0" w:lineRule="atLeast"/>
        <w:rPr>
          <w:rFonts w:ascii="Times New Roman" w:eastAsia="Times New Roman" w:hAnsi="Times New Roman"/>
          <w:b/>
          <w:sz w:val="24"/>
          <w:szCs w:val="24"/>
        </w:rPr>
      </w:pPr>
      <w:r>
        <w:rPr>
          <w:rFonts w:ascii="Times New Roman" w:eastAsia="Times New Roman" w:hAnsi="Times New Roman"/>
          <w:b/>
          <w:noProof/>
          <w:sz w:val="24"/>
          <w:szCs w:val="24"/>
          <w:lang w:val="en-IN" w:eastAsia="en-IN"/>
        </w:rPr>
        <w:drawing>
          <wp:anchor distT="0" distB="0" distL="114300" distR="114300" simplePos="0" relativeHeight="251659264" behindDoc="1" locked="0" layoutInCell="1" allowOverlap="1">
            <wp:simplePos x="0" y="0"/>
            <wp:positionH relativeFrom="column">
              <wp:posOffset>1073425</wp:posOffset>
            </wp:positionH>
            <wp:positionV relativeFrom="paragraph">
              <wp:posOffset>294226</wp:posOffset>
            </wp:positionV>
            <wp:extent cx="3880169" cy="4023360"/>
            <wp:effectExtent l="19050" t="0" r="6031" b="0"/>
            <wp:wrapNone/>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3880025" cy="4023211"/>
                    </a:xfrm>
                    <a:prstGeom prst="rect">
                      <a:avLst/>
                    </a:prstGeom>
                    <a:noFill/>
                  </pic:spPr>
                </pic:pic>
              </a:graphicData>
            </a:graphic>
          </wp:anchor>
        </w:drawing>
      </w: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AA7DAD" w:rsidRDefault="00AA7DAD" w:rsidP="007E551B">
      <w:pPr>
        <w:spacing w:line="0" w:lineRule="atLeast"/>
        <w:rPr>
          <w:rFonts w:ascii="Times New Roman" w:eastAsia="Times New Roman" w:hAnsi="Times New Roman"/>
          <w:b/>
          <w:sz w:val="24"/>
          <w:szCs w:val="24"/>
        </w:rPr>
      </w:pPr>
    </w:p>
    <w:p w:rsidR="007E551B" w:rsidRPr="007E551B" w:rsidRDefault="007E551B" w:rsidP="007E551B">
      <w:pPr>
        <w:spacing w:line="0" w:lineRule="atLeast"/>
        <w:rPr>
          <w:rFonts w:ascii="Times New Roman" w:eastAsia="Times New Roman" w:hAnsi="Times New Roman"/>
          <w:b/>
          <w:sz w:val="24"/>
          <w:szCs w:val="24"/>
        </w:rPr>
      </w:pPr>
      <w:r w:rsidRPr="007E551B">
        <w:rPr>
          <w:rFonts w:ascii="Times New Roman" w:eastAsia="Times New Roman" w:hAnsi="Times New Roman"/>
          <w:b/>
          <w:sz w:val="24"/>
          <w:szCs w:val="24"/>
        </w:rPr>
        <w:t>Use-case Diagram for Bidder</w:t>
      </w: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r>
        <w:rPr>
          <w:rFonts w:ascii="Times New Roman" w:eastAsia="Times New Roman" w:hAnsi="Times New Roman"/>
          <w:b/>
          <w:noProof/>
          <w:sz w:val="24"/>
          <w:szCs w:val="24"/>
          <w:lang w:val="en-IN" w:eastAsia="en-IN"/>
        </w:rPr>
        <w:drawing>
          <wp:anchor distT="0" distB="0" distL="114300" distR="114300" simplePos="0" relativeHeight="251660288" behindDoc="1" locked="0" layoutInCell="1" allowOverlap="1">
            <wp:simplePos x="0" y="0"/>
            <wp:positionH relativeFrom="column">
              <wp:posOffset>209881</wp:posOffset>
            </wp:positionH>
            <wp:positionV relativeFrom="paragraph">
              <wp:posOffset>174598</wp:posOffset>
            </wp:positionV>
            <wp:extent cx="4877684" cy="5716988"/>
            <wp:effectExtent l="19050" t="0" r="0" b="0"/>
            <wp:wrapNone/>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srcRect/>
                    <a:stretch>
                      <a:fillRect/>
                    </a:stretch>
                  </pic:blipFill>
                  <pic:spPr bwMode="auto">
                    <a:xfrm>
                      <a:off x="0" y="0"/>
                      <a:ext cx="4877684" cy="5716988"/>
                    </a:xfrm>
                    <a:prstGeom prst="rect">
                      <a:avLst/>
                    </a:prstGeom>
                    <a:noFill/>
                  </pic:spPr>
                </pic:pic>
              </a:graphicData>
            </a:graphic>
          </wp:anchor>
        </w:drawing>
      </w: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r w:rsidRPr="007E551B">
        <w:rPr>
          <w:rFonts w:ascii="Times New Roman" w:eastAsia="Times New Roman" w:hAnsi="Times New Roman"/>
          <w:b/>
          <w:sz w:val="24"/>
          <w:szCs w:val="24"/>
        </w:rPr>
        <w:t>Use-case Diagram for Seller</w:t>
      </w: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r>
        <w:rPr>
          <w:rFonts w:ascii="Times New Roman" w:eastAsia="Times New Roman" w:hAnsi="Times New Roman"/>
          <w:b/>
          <w:noProof/>
          <w:sz w:val="24"/>
          <w:szCs w:val="24"/>
          <w:lang w:val="en-IN" w:eastAsia="en-IN"/>
        </w:rPr>
        <w:drawing>
          <wp:anchor distT="0" distB="0" distL="114300" distR="114300" simplePos="0" relativeHeight="251661312" behindDoc="1" locked="0" layoutInCell="1" allowOverlap="1">
            <wp:simplePos x="0" y="0"/>
            <wp:positionH relativeFrom="column">
              <wp:posOffset>209881</wp:posOffset>
            </wp:positionH>
            <wp:positionV relativeFrom="paragraph">
              <wp:posOffset>118938</wp:posOffset>
            </wp:positionV>
            <wp:extent cx="4195141" cy="5406887"/>
            <wp:effectExtent l="19050" t="0" r="0" b="0"/>
            <wp:wrapNone/>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srcRect/>
                    <a:stretch>
                      <a:fillRect/>
                    </a:stretch>
                  </pic:blipFill>
                  <pic:spPr bwMode="auto">
                    <a:xfrm>
                      <a:off x="0" y="0"/>
                      <a:ext cx="4195141" cy="5406887"/>
                    </a:xfrm>
                    <a:prstGeom prst="rect">
                      <a:avLst/>
                    </a:prstGeom>
                    <a:noFill/>
                  </pic:spPr>
                </pic:pic>
              </a:graphicData>
            </a:graphic>
          </wp:anchor>
        </w:drawing>
      </w: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Pr="007E551B" w:rsidRDefault="007E551B" w:rsidP="007E551B">
      <w:pPr>
        <w:spacing w:line="0" w:lineRule="atLeast"/>
        <w:rPr>
          <w:rFonts w:ascii="Times New Roman" w:eastAsia="Times New Roman" w:hAnsi="Times New Roman"/>
          <w:b/>
          <w:sz w:val="24"/>
          <w:szCs w:val="24"/>
        </w:rPr>
      </w:pPr>
      <w:r w:rsidRPr="007E551B">
        <w:rPr>
          <w:rFonts w:ascii="Times New Roman" w:eastAsia="Times New Roman" w:hAnsi="Times New Roman"/>
          <w:b/>
          <w:sz w:val="24"/>
          <w:szCs w:val="24"/>
        </w:rPr>
        <w:t>Activity Diagram for Admin</w:t>
      </w:r>
    </w:p>
    <w:p w:rsidR="007E551B" w:rsidRDefault="007E551B" w:rsidP="007E551B">
      <w:pPr>
        <w:spacing w:line="0" w:lineRule="atLeast"/>
        <w:rPr>
          <w:rFonts w:ascii="Times New Roman" w:eastAsia="Times New Roman" w:hAnsi="Times New Roman"/>
          <w:b/>
          <w:sz w:val="24"/>
          <w:szCs w:val="24"/>
        </w:rPr>
      </w:pPr>
    </w:p>
    <w:p w:rsidR="007E551B" w:rsidRPr="007E551B" w:rsidRDefault="007E551B" w:rsidP="007E551B">
      <w:pPr>
        <w:spacing w:line="0" w:lineRule="atLeast"/>
        <w:rPr>
          <w:rFonts w:ascii="Times New Roman" w:eastAsia="Times New Roman" w:hAnsi="Times New Roman"/>
          <w:b/>
          <w:sz w:val="24"/>
          <w:szCs w:val="24"/>
        </w:rPr>
      </w:pPr>
      <w:r>
        <w:rPr>
          <w:rFonts w:ascii="Times New Roman" w:eastAsia="Times New Roman" w:hAnsi="Times New Roman"/>
          <w:b/>
          <w:noProof/>
          <w:sz w:val="24"/>
          <w:szCs w:val="24"/>
          <w:lang w:val="en-IN" w:eastAsia="en-IN"/>
        </w:rPr>
        <w:drawing>
          <wp:anchor distT="0" distB="0" distL="114300" distR="114300" simplePos="0" relativeHeight="251662336" behindDoc="1" locked="0" layoutInCell="1" allowOverlap="1">
            <wp:simplePos x="0" y="0"/>
            <wp:positionH relativeFrom="column">
              <wp:posOffset>381663</wp:posOffset>
            </wp:positionH>
            <wp:positionV relativeFrom="paragraph">
              <wp:posOffset>87243</wp:posOffset>
            </wp:positionV>
            <wp:extent cx="4588869" cy="5862137"/>
            <wp:effectExtent l="19050" t="0" r="2181" b="0"/>
            <wp:wrapNone/>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4593486" cy="5868035"/>
                    </a:xfrm>
                    <a:prstGeom prst="rect">
                      <a:avLst/>
                    </a:prstGeom>
                    <a:noFill/>
                  </pic:spPr>
                </pic:pic>
              </a:graphicData>
            </a:graphic>
          </wp:anchor>
        </w:drawing>
      </w: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F86E58" w:rsidRDefault="00F86E58"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Pr="007E551B" w:rsidRDefault="007E551B" w:rsidP="007E551B">
      <w:pPr>
        <w:spacing w:line="0" w:lineRule="atLeast"/>
        <w:rPr>
          <w:rFonts w:ascii="Times New Roman" w:eastAsia="Times New Roman" w:hAnsi="Times New Roman"/>
          <w:b/>
          <w:sz w:val="24"/>
          <w:szCs w:val="24"/>
        </w:rPr>
      </w:pPr>
      <w:r w:rsidRPr="007E551B">
        <w:rPr>
          <w:rFonts w:ascii="Times New Roman" w:eastAsia="Times New Roman" w:hAnsi="Times New Roman"/>
          <w:b/>
          <w:sz w:val="24"/>
          <w:szCs w:val="24"/>
        </w:rPr>
        <w:t>Activity Diagram for Bidder</w:t>
      </w: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3360" behindDoc="1" locked="0" layoutInCell="1" allowOverlap="1">
            <wp:simplePos x="0" y="0"/>
            <wp:positionH relativeFrom="column">
              <wp:posOffset>281305</wp:posOffset>
            </wp:positionH>
            <wp:positionV relativeFrom="paragraph">
              <wp:posOffset>15240</wp:posOffset>
            </wp:positionV>
            <wp:extent cx="4210685" cy="5295265"/>
            <wp:effectExtent l="19050" t="0" r="0" b="0"/>
            <wp:wrapNone/>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srcRect/>
                    <a:stretch>
                      <a:fillRect/>
                    </a:stretch>
                  </pic:blipFill>
                  <pic:spPr bwMode="auto">
                    <a:xfrm>
                      <a:off x="0" y="0"/>
                      <a:ext cx="4210685" cy="5295265"/>
                    </a:xfrm>
                    <a:prstGeom prst="rect">
                      <a:avLst/>
                    </a:prstGeom>
                    <a:noFill/>
                  </pic:spPr>
                </pic:pic>
              </a:graphicData>
            </a:graphic>
          </wp:anchor>
        </w:drawing>
      </w: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Pr="007E551B" w:rsidRDefault="007E551B" w:rsidP="007E551B">
      <w:pPr>
        <w:spacing w:line="0" w:lineRule="atLeast"/>
        <w:rPr>
          <w:rFonts w:ascii="Times New Roman" w:eastAsia="Times New Roman" w:hAnsi="Times New Roman"/>
          <w:b/>
          <w:sz w:val="24"/>
          <w:szCs w:val="24"/>
        </w:rPr>
      </w:pPr>
      <w:r w:rsidRPr="007E551B">
        <w:rPr>
          <w:rFonts w:ascii="Times New Roman" w:eastAsia="Times New Roman" w:hAnsi="Times New Roman"/>
          <w:b/>
          <w:sz w:val="24"/>
          <w:szCs w:val="24"/>
        </w:rPr>
        <w:t>Activity Diagram for Bidder for Bidding a Product</w:t>
      </w: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4384" behindDoc="1" locked="0" layoutInCell="1" allowOverlap="1">
            <wp:simplePos x="0" y="0"/>
            <wp:positionH relativeFrom="column">
              <wp:posOffset>90612</wp:posOffset>
            </wp:positionH>
            <wp:positionV relativeFrom="paragraph">
              <wp:posOffset>158805</wp:posOffset>
            </wp:positionV>
            <wp:extent cx="5189054" cy="4937760"/>
            <wp:effectExtent l="19050" t="0" r="0" b="0"/>
            <wp:wrapNone/>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5188585" cy="4937314"/>
                    </a:xfrm>
                    <a:prstGeom prst="rect">
                      <a:avLst/>
                    </a:prstGeom>
                    <a:noFill/>
                  </pic:spPr>
                </pic:pic>
              </a:graphicData>
            </a:graphic>
          </wp:anchor>
        </w:drawing>
      </w: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Pr="007E551B" w:rsidRDefault="007E551B" w:rsidP="007E551B">
      <w:pPr>
        <w:spacing w:line="0" w:lineRule="atLeast"/>
        <w:ind w:right="-339"/>
        <w:rPr>
          <w:rFonts w:ascii="Times New Roman" w:eastAsia="Times New Roman" w:hAnsi="Times New Roman"/>
          <w:b/>
          <w:sz w:val="24"/>
          <w:szCs w:val="24"/>
        </w:rPr>
      </w:pPr>
      <w:r w:rsidRPr="007E551B">
        <w:rPr>
          <w:rFonts w:ascii="Times New Roman" w:eastAsia="Times New Roman" w:hAnsi="Times New Roman"/>
          <w:b/>
          <w:sz w:val="24"/>
          <w:szCs w:val="24"/>
        </w:rPr>
        <w:t>Activity Diagram for Seller</w:t>
      </w: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5408" behindDoc="1" locked="0" layoutInCell="1" allowOverlap="1">
            <wp:simplePos x="0" y="0"/>
            <wp:positionH relativeFrom="column">
              <wp:posOffset>313248</wp:posOffset>
            </wp:positionH>
            <wp:positionV relativeFrom="paragraph">
              <wp:posOffset>222417</wp:posOffset>
            </wp:positionV>
            <wp:extent cx="4265433" cy="5478448"/>
            <wp:effectExtent l="19050" t="0" r="1767"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srcRect/>
                    <a:stretch>
                      <a:fillRect/>
                    </a:stretch>
                  </pic:blipFill>
                  <pic:spPr bwMode="auto">
                    <a:xfrm>
                      <a:off x="0" y="0"/>
                      <a:ext cx="4265930" cy="5479086"/>
                    </a:xfrm>
                    <a:prstGeom prst="rect">
                      <a:avLst/>
                    </a:prstGeom>
                    <a:noFill/>
                  </pic:spPr>
                </pic:pic>
              </a:graphicData>
            </a:graphic>
          </wp:anchor>
        </w:drawing>
      </w: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Pr="007E551B" w:rsidRDefault="007E551B" w:rsidP="007E551B">
      <w:pPr>
        <w:spacing w:line="0" w:lineRule="atLeast"/>
        <w:rPr>
          <w:rFonts w:ascii="Times New Roman" w:eastAsia="Times New Roman" w:hAnsi="Times New Roman"/>
          <w:b/>
          <w:sz w:val="24"/>
          <w:szCs w:val="24"/>
        </w:rPr>
      </w:pPr>
      <w:r w:rsidRPr="007E551B">
        <w:rPr>
          <w:rFonts w:ascii="Times New Roman" w:eastAsia="Times New Roman" w:hAnsi="Times New Roman"/>
          <w:b/>
          <w:sz w:val="24"/>
          <w:szCs w:val="24"/>
        </w:rPr>
        <w:t>Class Diagram</w:t>
      </w: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6432" behindDoc="1" locked="0" layoutInCell="1" allowOverlap="1">
            <wp:simplePos x="0" y="0"/>
            <wp:positionH relativeFrom="column">
              <wp:posOffset>90170</wp:posOffset>
            </wp:positionH>
            <wp:positionV relativeFrom="paragraph">
              <wp:posOffset>78740</wp:posOffset>
            </wp:positionV>
            <wp:extent cx="5260340" cy="4866005"/>
            <wp:effectExtent l="19050" t="0" r="0" b="0"/>
            <wp:wrapNone/>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srcRect/>
                    <a:stretch>
                      <a:fillRect/>
                    </a:stretch>
                  </pic:blipFill>
                  <pic:spPr bwMode="auto">
                    <a:xfrm>
                      <a:off x="0" y="0"/>
                      <a:ext cx="5260340" cy="4866005"/>
                    </a:xfrm>
                    <a:prstGeom prst="rect">
                      <a:avLst/>
                    </a:prstGeom>
                    <a:noFill/>
                  </pic:spPr>
                </pic:pic>
              </a:graphicData>
            </a:graphic>
          </wp:anchor>
        </w:drawing>
      </w: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eastAsia="Times New Roman" w:hAnsi="Times New Roman"/>
          <w:b/>
          <w:sz w:val="24"/>
          <w:szCs w:val="24"/>
        </w:rPr>
      </w:pPr>
      <w:r w:rsidRPr="007E551B">
        <w:rPr>
          <w:rFonts w:ascii="Times New Roman" w:eastAsia="Times New Roman" w:hAnsi="Times New Roman"/>
          <w:b/>
          <w:sz w:val="24"/>
          <w:szCs w:val="24"/>
        </w:rPr>
        <w:t>Sequence Diagram for Admin</w:t>
      </w:r>
    </w:p>
    <w:p w:rsidR="007E551B" w:rsidRDefault="007E551B" w:rsidP="007E551B">
      <w:pPr>
        <w:spacing w:line="0" w:lineRule="atLeast"/>
        <w:rPr>
          <w:rFonts w:ascii="Times New Roman" w:eastAsia="Times New Roman" w:hAnsi="Times New Roman"/>
          <w:b/>
          <w:sz w:val="24"/>
          <w:szCs w:val="24"/>
        </w:rPr>
      </w:pPr>
    </w:p>
    <w:p w:rsidR="007E551B" w:rsidRDefault="006E2D76" w:rsidP="007E551B">
      <w:pPr>
        <w:spacing w:line="0" w:lineRule="atLeast"/>
        <w:rPr>
          <w:rFonts w:ascii="Times New Roman" w:eastAsia="Times New Roman" w:hAnsi="Times New Roman"/>
          <w:b/>
          <w:sz w:val="24"/>
          <w:szCs w:val="24"/>
        </w:rPr>
      </w:pPr>
      <w:r>
        <w:rPr>
          <w:rFonts w:ascii="Times New Roman" w:eastAsia="Times New Roman" w:hAnsi="Times New Roman"/>
          <w:b/>
          <w:noProof/>
          <w:sz w:val="24"/>
          <w:szCs w:val="24"/>
          <w:lang w:val="en-IN" w:eastAsia="en-IN"/>
        </w:rPr>
        <w:drawing>
          <wp:anchor distT="0" distB="0" distL="114300" distR="114300" simplePos="0" relativeHeight="251667456" behindDoc="1" locked="0" layoutInCell="1" allowOverlap="1">
            <wp:simplePos x="0" y="0"/>
            <wp:positionH relativeFrom="column">
              <wp:posOffset>82660</wp:posOffset>
            </wp:positionH>
            <wp:positionV relativeFrom="paragraph">
              <wp:posOffset>15683</wp:posOffset>
            </wp:positionV>
            <wp:extent cx="5443497" cy="5414838"/>
            <wp:effectExtent l="19050" t="0" r="4803" b="0"/>
            <wp:wrapNone/>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srcRect/>
                    <a:stretch>
                      <a:fillRect/>
                    </a:stretch>
                  </pic:blipFill>
                  <pic:spPr bwMode="auto">
                    <a:xfrm>
                      <a:off x="0" y="0"/>
                      <a:ext cx="5443241" cy="5414583"/>
                    </a:xfrm>
                    <a:prstGeom prst="rect">
                      <a:avLst/>
                    </a:prstGeom>
                    <a:noFill/>
                  </pic:spPr>
                </pic:pic>
              </a:graphicData>
            </a:graphic>
          </wp:anchor>
        </w:drawing>
      </w: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r w:rsidRPr="006E2D76">
        <w:rPr>
          <w:rFonts w:ascii="Times New Roman" w:eastAsia="Times New Roman" w:hAnsi="Times New Roman" w:cs="Times New Roman"/>
          <w:b/>
          <w:sz w:val="24"/>
          <w:szCs w:val="24"/>
        </w:rPr>
        <w:t>Sequence Diagram for Bidder</w:t>
      </w: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r>
        <w:rPr>
          <w:rFonts w:ascii="Times New Roman" w:eastAsia="Times New Roman" w:hAnsi="Times New Roman"/>
          <w:b/>
          <w:noProof/>
          <w:sz w:val="24"/>
          <w:szCs w:val="24"/>
          <w:lang w:val="en-IN" w:eastAsia="en-IN"/>
        </w:rPr>
        <w:drawing>
          <wp:anchor distT="0" distB="0" distL="114300" distR="114300" simplePos="0" relativeHeight="251668480" behindDoc="1" locked="0" layoutInCell="1" allowOverlap="1">
            <wp:simplePos x="0" y="0"/>
            <wp:positionH relativeFrom="column">
              <wp:posOffset>320675</wp:posOffset>
            </wp:positionH>
            <wp:positionV relativeFrom="paragraph">
              <wp:posOffset>-635</wp:posOffset>
            </wp:positionV>
            <wp:extent cx="4600575" cy="4834255"/>
            <wp:effectExtent l="19050" t="0" r="9525" b="0"/>
            <wp:wrapNone/>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srcRect/>
                    <a:stretch>
                      <a:fillRect/>
                    </a:stretch>
                  </pic:blipFill>
                  <pic:spPr bwMode="auto">
                    <a:xfrm>
                      <a:off x="0" y="0"/>
                      <a:ext cx="4600575" cy="4834255"/>
                    </a:xfrm>
                    <a:prstGeom prst="rect">
                      <a:avLst/>
                    </a:prstGeom>
                    <a:noFill/>
                  </pic:spPr>
                </pic:pic>
              </a:graphicData>
            </a:graphic>
          </wp:anchor>
        </w:drawing>
      </w: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p>
    <w:p w:rsidR="006E2D76" w:rsidRDefault="006E2D76" w:rsidP="006E2D76">
      <w:pPr>
        <w:spacing w:line="0" w:lineRule="atLeast"/>
        <w:rPr>
          <w:rFonts w:ascii="Times New Roman" w:eastAsia="Times New Roman" w:hAnsi="Times New Roman"/>
          <w:b/>
          <w:sz w:val="24"/>
          <w:szCs w:val="24"/>
        </w:rPr>
      </w:pPr>
      <w:r w:rsidRPr="006E2D76">
        <w:rPr>
          <w:rFonts w:ascii="Times New Roman" w:eastAsia="Times New Roman" w:hAnsi="Times New Roman" w:cs="Times New Roman"/>
          <w:b/>
          <w:sz w:val="24"/>
          <w:szCs w:val="24"/>
        </w:rPr>
        <w:t>Sequence Diagram for Seller</w:t>
      </w:r>
    </w:p>
    <w:p w:rsidR="006E2D76" w:rsidRPr="006E2D76" w:rsidRDefault="006E2D76" w:rsidP="006E2D76">
      <w:pPr>
        <w:spacing w:line="0" w:lineRule="atLeast"/>
        <w:rPr>
          <w:rFonts w:ascii="Times New Roman" w:eastAsia="Times New Roman" w:hAnsi="Times New Roman" w:cs="Times New Roman"/>
          <w:b/>
          <w:sz w:val="24"/>
          <w:szCs w:val="24"/>
        </w:rPr>
      </w:pPr>
    </w:p>
    <w:p w:rsidR="006E2D76" w:rsidRDefault="006E2D76" w:rsidP="006E2D76">
      <w:pPr>
        <w:spacing w:line="0" w:lineRule="atLeast"/>
        <w:rPr>
          <w:rFonts w:ascii="Times New Roman" w:eastAsia="Times New Roman" w:hAnsi="Times New Roman"/>
          <w:b/>
          <w:sz w:val="24"/>
          <w:szCs w:val="24"/>
        </w:rPr>
      </w:pPr>
      <w:r>
        <w:rPr>
          <w:rFonts w:ascii="Times New Roman" w:eastAsia="Times New Roman" w:hAnsi="Times New Roman"/>
          <w:b/>
          <w:noProof/>
          <w:sz w:val="24"/>
          <w:szCs w:val="24"/>
          <w:lang w:val="en-IN" w:eastAsia="en-IN"/>
        </w:rPr>
        <w:drawing>
          <wp:anchor distT="0" distB="0" distL="114300" distR="114300" simplePos="0" relativeHeight="251669504" behindDoc="1" locked="0" layoutInCell="1" allowOverlap="1">
            <wp:simplePos x="0" y="0"/>
            <wp:positionH relativeFrom="column">
              <wp:posOffset>320675</wp:posOffset>
            </wp:positionH>
            <wp:positionV relativeFrom="paragraph">
              <wp:posOffset>39370</wp:posOffset>
            </wp:positionV>
            <wp:extent cx="4751705" cy="5780405"/>
            <wp:effectExtent l="19050" t="0" r="0" b="0"/>
            <wp:wrapNone/>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srcRect/>
                    <a:stretch>
                      <a:fillRect/>
                    </a:stretch>
                  </pic:blipFill>
                  <pic:spPr bwMode="auto">
                    <a:xfrm>
                      <a:off x="0" y="0"/>
                      <a:ext cx="4751705" cy="5780405"/>
                    </a:xfrm>
                    <a:prstGeom prst="rect">
                      <a:avLst/>
                    </a:prstGeom>
                    <a:noFill/>
                  </pic:spPr>
                </pic:pic>
              </a:graphicData>
            </a:graphic>
          </wp:anchor>
        </w:drawing>
      </w:r>
    </w:p>
    <w:p w:rsidR="006E2D76" w:rsidRPr="006E2D76" w:rsidRDefault="006E2D76" w:rsidP="006E2D76">
      <w:pPr>
        <w:spacing w:line="0" w:lineRule="atLeast"/>
        <w:rPr>
          <w:rFonts w:ascii="Times New Roman" w:eastAsia="Times New Roman" w:hAnsi="Times New Roman" w:cs="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eastAsia="Times New Roman" w:hAnsi="Times New Roman"/>
          <w:b/>
          <w:sz w:val="24"/>
          <w:szCs w:val="24"/>
        </w:rPr>
      </w:pPr>
    </w:p>
    <w:p w:rsidR="007E551B" w:rsidRPr="007E551B" w:rsidRDefault="007E551B" w:rsidP="007E551B">
      <w:pPr>
        <w:spacing w:line="0" w:lineRule="atLeast"/>
        <w:rPr>
          <w:rFonts w:ascii="Times New Roman" w:eastAsia="Times New Roman" w:hAnsi="Times New Roman"/>
          <w:b/>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7E551B" w:rsidRDefault="007E551B" w:rsidP="007E551B">
      <w:pPr>
        <w:spacing w:line="0" w:lineRule="atLeast"/>
        <w:rPr>
          <w:rFonts w:ascii="Times New Roman" w:hAnsi="Times New Roman" w:cs="Times New Roman"/>
          <w:sz w:val="24"/>
          <w:szCs w:val="24"/>
        </w:rPr>
      </w:pPr>
    </w:p>
    <w:p w:rsidR="006E2D76" w:rsidRDefault="006E2D76" w:rsidP="007E551B">
      <w:pPr>
        <w:spacing w:line="0" w:lineRule="atLeast"/>
        <w:rPr>
          <w:rFonts w:ascii="Times New Roman" w:hAnsi="Times New Roman" w:cs="Times New Roman"/>
          <w:sz w:val="24"/>
          <w:szCs w:val="24"/>
        </w:rPr>
      </w:pPr>
    </w:p>
    <w:p w:rsidR="006E2D76" w:rsidRDefault="006E2D76" w:rsidP="007E551B">
      <w:pPr>
        <w:spacing w:line="0" w:lineRule="atLeast"/>
        <w:rPr>
          <w:rFonts w:ascii="Times New Roman" w:hAnsi="Times New Roman" w:cs="Times New Roman"/>
          <w:sz w:val="24"/>
          <w:szCs w:val="24"/>
        </w:rPr>
      </w:pPr>
    </w:p>
    <w:p w:rsidR="006E2D76" w:rsidRDefault="006E2D76" w:rsidP="007E551B">
      <w:pPr>
        <w:spacing w:line="0" w:lineRule="atLeast"/>
        <w:rPr>
          <w:rFonts w:ascii="Times New Roman" w:hAnsi="Times New Roman" w:cs="Times New Roman"/>
          <w:sz w:val="24"/>
          <w:szCs w:val="24"/>
        </w:rPr>
      </w:pPr>
    </w:p>
    <w:p w:rsidR="005C4561" w:rsidRDefault="005C4561" w:rsidP="005C4561">
      <w:pPr>
        <w:spacing w:line="0" w:lineRule="atLeast"/>
        <w:rPr>
          <w:rFonts w:ascii="Times New Roman" w:hAnsi="Times New Roman" w:cs="Times New Roman"/>
          <w:sz w:val="24"/>
          <w:szCs w:val="24"/>
        </w:rPr>
      </w:pPr>
    </w:p>
    <w:p w:rsidR="006E2D76" w:rsidRPr="003D5A38" w:rsidRDefault="00AA7DAD" w:rsidP="007E551B">
      <w:pPr>
        <w:spacing w:line="0" w:lineRule="atLeast"/>
        <w:rPr>
          <w:rFonts w:ascii="Times New Roman" w:hAnsi="Times New Roman" w:cs="Times New Roman"/>
          <w:b/>
          <w:color w:val="7030A0"/>
          <w:sz w:val="28"/>
          <w:szCs w:val="28"/>
        </w:rPr>
      </w:pPr>
      <w:r w:rsidRPr="003D5A38">
        <w:rPr>
          <w:rFonts w:ascii="Times New Roman" w:hAnsi="Times New Roman" w:cs="Times New Roman"/>
          <w:b/>
          <w:color w:val="7030A0"/>
          <w:sz w:val="28"/>
          <w:szCs w:val="28"/>
        </w:rPr>
        <w:t>3</w:t>
      </w:r>
      <w:r w:rsidR="00AB50B3" w:rsidRPr="003D5A38">
        <w:rPr>
          <w:rFonts w:ascii="Times New Roman" w:hAnsi="Times New Roman" w:cs="Times New Roman"/>
          <w:b/>
          <w:color w:val="7030A0"/>
          <w:sz w:val="28"/>
          <w:szCs w:val="28"/>
        </w:rPr>
        <w:t>.5 Prototype Model:</w:t>
      </w:r>
    </w:p>
    <w:p w:rsidR="00AB3B01" w:rsidRDefault="00AB3B01" w:rsidP="007E551B">
      <w:pPr>
        <w:spacing w:line="0" w:lineRule="atLeast"/>
        <w:rPr>
          <w:rFonts w:ascii="Times New Roman" w:hAnsi="Times New Roman" w:cs="Times New Roman"/>
          <w:b/>
          <w:sz w:val="28"/>
          <w:szCs w:val="28"/>
        </w:rPr>
      </w:pPr>
    </w:p>
    <w:p w:rsidR="00AB3B01" w:rsidRDefault="00AB3B01" w:rsidP="007E551B">
      <w:pPr>
        <w:spacing w:line="0" w:lineRule="atLeast"/>
        <w:rPr>
          <w:rFonts w:ascii="Times New Roman" w:hAnsi="Times New Roman" w:cs="Times New Roman"/>
          <w:b/>
          <w:sz w:val="28"/>
          <w:szCs w:val="28"/>
        </w:rPr>
      </w:pPr>
      <w:r>
        <w:rPr>
          <w:noProof/>
          <w:lang w:val="en-IN" w:eastAsia="en-IN"/>
        </w:rPr>
        <w:drawing>
          <wp:inline distT="0" distB="0" distL="0" distR="0">
            <wp:extent cx="4664268" cy="2862469"/>
            <wp:effectExtent l="19050" t="0" r="2982"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srcRect/>
                    <a:stretch>
                      <a:fillRect/>
                    </a:stretch>
                  </pic:blipFill>
                  <pic:spPr bwMode="auto">
                    <a:xfrm>
                      <a:off x="0" y="0"/>
                      <a:ext cx="4672220" cy="2867349"/>
                    </a:xfrm>
                    <a:prstGeom prst="rect">
                      <a:avLst/>
                    </a:prstGeom>
                    <a:noFill/>
                    <a:ln w="9525">
                      <a:noFill/>
                      <a:miter lim="800000"/>
                      <a:headEnd/>
                      <a:tailEnd/>
                    </a:ln>
                  </pic:spPr>
                </pic:pic>
              </a:graphicData>
            </a:graphic>
          </wp:inline>
        </w:drawing>
      </w:r>
    </w:p>
    <w:p w:rsidR="00AB3B01" w:rsidRDefault="00AB3B01" w:rsidP="007E551B">
      <w:pPr>
        <w:spacing w:line="0" w:lineRule="atLeast"/>
        <w:rPr>
          <w:rFonts w:ascii="Times New Roman" w:hAnsi="Times New Roman" w:cs="Times New Roman"/>
          <w:b/>
          <w:sz w:val="24"/>
          <w:szCs w:val="24"/>
        </w:rPr>
      </w:pPr>
      <w:r w:rsidRPr="00AB3B01">
        <w:rPr>
          <w:rFonts w:ascii="Times New Roman" w:hAnsi="Times New Roman" w:cs="Times New Roman"/>
          <w:b/>
          <w:sz w:val="24"/>
          <w:szCs w:val="24"/>
        </w:rPr>
        <w:t xml:space="preserve">Sample prototype for E-Bidding project </w:t>
      </w:r>
    </w:p>
    <w:p w:rsidR="00064BFD" w:rsidRPr="00AB3B01" w:rsidRDefault="00064BFD" w:rsidP="007E551B">
      <w:pPr>
        <w:spacing w:line="0" w:lineRule="atLeast"/>
        <w:rPr>
          <w:rFonts w:ascii="Times New Roman" w:hAnsi="Times New Roman" w:cs="Times New Roman"/>
          <w:b/>
          <w:sz w:val="24"/>
          <w:szCs w:val="24"/>
        </w:rPr>
      </w:pPr>
    </w:p>
    <w:p w:rsidR="00064BFD" w:rsidRDefault="00064BFD" w:rsidP="00064BFD">
      <w:pPr>
        <w:spacing w:line="0" w:lineRule="atLeast"/>
        <w:jc w:val="both"/>
        <w:rPr>
          <w:rFonts w:ascii="Times New Roman" w:eastAsia="Times New Roman" w:hAnsi="Times New Roman" w:cs="Times New Roman"/>
          <w:b/>
          <w:bCs/>
          <w:color w:val="0084D1"/>
          <w:sz w:val="24"/>
          <w:szCs w:val="24"/>
        </w:rPr>
      </w:pPr>
      <w:r w:rsidRPr="00C55597">
        <w:rPr>
          <w:rFonts w:ascii="Times New Roman" w:eastAsia="Times New Roman" w:hAnsi="Times New Roman" w:cs="Times New Roman"/>
          <w:b/>
          <w:bCs/>
          <w:color w:val="0084D1"/>
          <w:sz w:val="24"/>
          <w:szCs w:val="24"/>
        </w:rPr>
        <w:t>Applications:</w:t>
      </w:r>
    </w:p>
    <w:p w:rsidR="00064BFD" w:rsidRPr="00064BFD" w:rsidRDefault="00064BFD" w:rsidP="00064BFD">
      <w:pPr>
        <w:spacing w:line="0" w:lineRule="atLeast"/>
        <w:jc w:val="both"/>
        <w:rPr>
          <w:rFonts w:ascii="Times New Roman" w:eastAsia="Times New Roman" w:hAnsi="Times New Roman" w:cs="Times New Roman"/>
          <w:b/>
          <w:bCs/>
          <w:color w:val="0084D1"/>
          <w:sz w:val="24"/>
          <w:szCs w:val="24"/>
        </w:rPr>
      </w:pPr>
      <w:r w:rsidRPr="00064BFD">
        <w:rPr>
          <w:rFonts w:ascii="Times New Roman" w:hAnsi="Times New Roman" w:cs="Times New Roman"/>
          <w:sz w:val="24"/>
          <w:szCs w:val="24"/>
        </w:rPr>
        <w:t xml:space="preserve">1. This project is useful </w:t>
      </w:r>
      <w:r w:rsidRPr="00064BFD">
        <w:rPr>
          <w:rStyle w:val="FontStyle38"/>
          <w:sz w:val="24"/>
          <w:szCs w:val="24"/>
        </w:rPr>
        <w:t>people from far &amp; wide and even across the continent can participate in auction.</w:t>
      </w:r>
    </w:p>
    <w:p w:rsidR="00AB3B01" w:rsidRDefault="00AB3B01" w:rsidP="007E551B">
      <w:pPr>
        <w:spacing w:line="0" w:lineRule="atLeast"/>
        <w:rPr>
          <w:rFonts w:ascii="Times New Roman" w:hAnsi="Times New Roman" w:cs="Times New Roman"/>
          <w:b/>
          <w:sz w:val="28"/>
          <w:szCs w:val="28"/>
        </w:rPr>
      </w:pPr>
    </w:p>
    <w:p w:rsidR="00AB3B01" w:rsidRDefault="00AB3B01" w:rsidP="007E551B">
      <w:pPr>
        <w:spacing w:line="0" w:lineRule="atLeast"/>
        <w:rPr>
          <w:rFonts w:ascii="Times New Roman" w:hAnsi="Times New Roman" w:cs="Times New Roman"/>
          <w:b/>
          <w:sz w:val="28"/>
          <w:szCs w:val="28"/>
        </w:rPr>
      </w:pPr>
    </w:p>
    <w:p w:rsidR="003D5A38" w:rsidRDefault="003D5A38" w:rsidP="007E551B">
      <w:pPr>
        <w:spacing w:line="0" w:lineRule="atLeast"/>
        <w:rPr>
          <w:rFonts w:ascii="Times New Roman" w:hAnsi="Times New Roman" w:cs="Times New Roman"/>
          <w:b/>
          <w:sz w:val="28"/>
          <w:szCs w:val="28"/>
        </w:rPr>
      </w:pPr>
    </w:p>
    <w:p w:rsidR="003D5A38" w:rsidRDefault="003D5A38" w:rsidP="007E551B">
      <w:pPr>
        <w:spacing w:line="0" w:lineRule="atLeast"/>
        <w:rPr>
          <w:rFonts w:ascii="Times New Roman" w:hAnsi="Times New Roman" w:cs="Times New Roman"/>
          <w:b/>
          <w:sz w:val="28"/>
          <w:szCs w:val="28"/>
        </w:rPr>
      </w:pPr>
    </w:p>
    <w:p w:rsidR="003D5A38" w:rsidRDefault="003D5A38" w:rsidP="007E551B">
      <w:pPr>
        <w:spacing w:line="0" w:lineRule="atLeast"/>
        <w:rPr>
          <w:rFonts w:ascii="Times New Roman" w:hAnsi="Times New Roman" w:cs="Times New Roman"/>
          <w:b/>
          <w:sz w:val="28"/>
          <w:szCs w:val="28"/>
        </w:rPr>
      </w:pPr>
    </w:p>
    <w:p w:rsidR="003D5A38" w:rsidRDefault="003D5A38" w:rsidP="007E551B">
      <w:pPr>
        <w:spacing w:line="0" w:lineRule="atLeast"/>
        <w:rPr>
          <w:rFonts w:ascii="Times New Roman" w:hAnsi="Times New Roman" w:cs="Times New Roman"/>
          <w:b/>
          <w:sz w:val="28"/>
          <w:szCs w:val="28"/>
        </w:rPr>
      </w:pPr>
    </w:p>
    <w:p w:rsidR="003D5A38" w:rsidRDefault="003D5A38" w:rsidP="007E551B">
      <w:pPr>
        <w:spacing w:line="0" w:lineRule="atLeast"/>
        <w:rPr>
          <w:rFonts w:ascii="Times New Roman" w:hAnsi="Times New Roman" w:cs="Times New Roman"/>
          <w:b/>
          <w:sz w:val="28"/>
          <w:szCs w:val="28"/>
        </w:rPr>
      </w:pPr>
    </w:p>
    <w:p w:rsidR="003D5A38" w:rsidRDefault="003D5A38" w:rsidP="007E551B">
      <w:pPr>
        <w:spacing w:line="0" w:lineRule="atLeast"/>
        <w:rPr>
          <w:rFonts w:ascii="Times New Roman" w:hAnsi="Times New Roman" w:cs="Times New Roman"/>
          <w:b/>
          <w:sz w:val="28"/>
          <w:szCs w:val="28"/>
        </w:rPr>
      </w:pPr>
    </w:p>
    <w:p w:rsidR="00064BFD" w:rsidRDefault="00064BFD" w:rsidP="00761C1E">
      <w:pPr>
        <w:spacing w:line="0" w:lineRule="atLeast"/>
        <w:rPr>
          <w:rFonts w:ascii="Times New Roman" w:eastAsia="Times New Roman" w:hAnsi="Times New Roman" w:cs="Times New Roman"/>
          <w:b/>
          <w:color w:val="FF0000"/>
          <w:sz w:val="32"/>
          <w:szCs w:val="32"/>
          <w:u w:val="single"/>
        </w:rPr>
      </w:pPr>
    </w:p>
    <w:p w:rsidR="00761C1E" w:rsidRPr="003D5A38" w:rsidRDefault="00761C1E" w:rsidP="00761C1E">
      <w:pPr>
        <w:spacing w:line="0" w:lineRule="atLeast"/>
        <w:rPr>
          <w:rFonts w:ascii="Times New Roman" w:hAnsi="Times New Roman" w:cs="Times New Roman"/>
          <w:b/>
          <w:color w:val="FF0000"/>
          <w:sz w:val="28"/>
          <w:szCs w:val="28"/>
        </w:rPr>
      </w:pPr>
      <w:r w:rsidRPr="003D5A38">
        <w:rPr>
          <w:rFonts w:ascii="Times New Roman" w:eastAsia="Times New Roman" w:hAnsi="Times New Roman" w:cs="Times New Roman"/>
          <w:b/>
          <w:color w:val="FF0000"/>
          <w:sz w:val="32"/>
          <w:szCs w:val="32"/>
          <w:u w:val="single"/>
        </w:rPr>
        <w:lastRenderedPageBreak/>
        <w:t>Experiment No.4</w:t>
      </w:r>
      <w:r w:rsidRPr="003D5A38">
        <w:rPr>
          <w:rFonts w:ascii="Times New Roman" w:eastAsia="Times New Roman" w:hAnsi="Times New Roman" w:cs="Times New Roman"/>
          <w:b/>
          <w:color w:val="FF0000"/>
          <w:sz w:val="32"/>
          <w:szCs w:val="32"/>
        </w:rPr>
        <w:t xml:space="preserve">               Electronic Cash Counter</w:t>
      </w:r>
    </w:p>
    <w:p w:rsidR="00761C1E" w:rsidRDefault="00761C1E" w:rsidP="007E551B">
      <w:pPr>
        <w:spacing w:line="0" w:lineRule="atLeast"/>
        <w:rPr>
          <w:rFonts w:ascii="Times New Roman" w:eastAsia="Times New Roman" w:hAnsi="Times New Roman" w:cs="Times New Roman"/>
          <w:b/>
          <w:color w:val="333333"/>
          <w:sz w:val="32"/>
          <w:szCs w:val="32"/>
          <w:u w:val="single"/>
        </w:rPr>
      </w:pPr>
    </w:p>
    <w:p w:rsidR="00AB3B01" w:rsidRDefault="00761C1E" w:rsidP="00761C1E">
      <w:pPr>
        <w:autoSpaceDE w:val="0"/>
        <w:autoSpaceDN w:val="0"/>
        <w:adjustRightInd w:val="0"/>
        <w:spacing w:after="0"/>
        <w:rPr>
          <w:rFonts w:ascii="Times New Roman" w:hAnsi="Times New Roman" w:cs="Times New Roman"/>
          <w:sz w:val="24"/>
          <w:szCs w:val="24"/>
        </w:rPr>
      </w:pPr>
      <w:r>
        <w:rPr>
          <w:rFonts w:ascii="Times New Roman" w:hAnsi="Times New Roman" w:cs="Times New Roman"/>
          <w:b/>
          <w:sz w:val="28"/>
          <w:szCs w:val="28"/>
        </w:rPr>
        <w:t xml:space="preserve">Aim: </w:t>
      </w:r>
      <w:r w:rsidRPr="00761C1E">
        <w:rPr>
          <w:rFonts w:ascii="Times New Roman" w:hAnsi="Times New Roman" w:cs="Times New Roman"/>
          <w:sz w:val="24"/>
          <w:szCs w:val="24"/>
        </w:rPr>
        <w:t>This system is aimed to give a better out</w:t>
      </w:r>
      <w:r>
        <w:rPr>
          <w:rFonts w:ascii="Times New Roman" w:hAnsi="Times New Roman" w:cs="Times New Roman"/>
          <w:sz w:val="24"/>
          <w:szCs w:val="24"/>
        </w:rPr>
        <w:t xml:space="preserve"> </w:t>
      </w:r>
      <w:r w:rsidRPr="00761C1E">
        <w:rPr>
          <w:rFonts w:ascii="Times New Roman" w:hAnsi="Times New Roman" w:cs="Times New Roman"/>
          <w:sz w:val="24"/>
          <w:szCs w:val="24"/>
        </w:rPr>
        <w:t>look to the user interfaces and to implement all the banking transactions</w:t>
      </w:r>
      <w:r>
        <w:rPr>
          <w:rFonts w:ascii="Times New Roman" w:hAnsi="Times New Roman" w:cs="Times New Roman"/>
          <w:sz w:val="24"/>
          <w:szCs w:val="24"/>
        </w:rPr>
        <w:t>.</w:t>
      </w:r>
    </w:p>
    <w:p w:rsidR="00761C1E" w:rsidRDefault="00761C1E" w:rsidP="00761C1E">
      <w:pPr>
        <w:autoSpaceDE w:val="0"/>
        <w:autoSpaceDN w:val="0"/>
        <w:adjustRightInd w:val="0"/>
        <w:spacing w:after="0"/>
        <w:rPr>
          <w:rFonts w:ascii="Times New Roman" w:hAnsi="Times New Roman" w:cs="Times New Roman"/>
          <w:sz w:val="24"/>
          <w:szCs w:val="24"/>
        </w:rPr>
      </w:pPr>
    </w:p>
    <w:p w:rsidR="00761C1E" w:rsidRDefault="00761C1E" w:rsidP="00761C1E">
      <w:pPr>
        <w:autoSpaceDE w:val="0"/>
        <w:autoSpaceDN w:val="0"/>
        <w:adjustRightInd w:val="0"/>
        <w:spacing w:after="0"/>
        <w:rPr>
          <w:rFonts w:ascii="Times New Roman" w:hAnsi="Times New Roman" w:cs="Times New Roman"/>
          <w:b/>
          <w:sz w:val="24"/>
          <w:szCs w:val="24"/>
        </w:rPr>
      </w:pPr>
    </w:p>
    <w:p w:rsidR="00761C1E" w:rsidRPr="003D5A38" w:rsidRDefault="00761C1E" w:rsidP="00761C1E">
      <w:pPr>
        <w:jc w:val="both"/>
        <w:rPr>
          <w:rFonts w:ascii="Times New Roman" w:hAnsi="Times New Roman" w:cs="Times New Roman"/>
          <w:b/>
          <w:color w:val="7030A0"/>
          <w:sz w:val="28"/>
          <w:szCs w:val="28"/>
        </w:rPr>
      </w:pPr>
      <w:r w:rsidRPr="003D5A38">
        <w:rPr>
          <w:rFonts w:ascii="Times New Roman" w:hAnsi="Times New Roman" w:cs="Times New Roman"/>
          <w:b/>
          <w:color w:val="7030A0"/>
          <w:sz w:val="28"/>
          <w:szCs w:val="28"/>
        </w:rPr>
        <w:t>4.1 Problem Analysis and Project Planning</w:t>
      </w:r>
    </w:p>
    <w:p w:rsidR="00761C1E" w:rsidRDefault="00761C1E" w:rsidP="00761C1E">
      <w:pPr>
        <w:shd w:val="clear" w:color="auto" w:fill="FFFFFF"/>
        <w:spacing w:after="0"/>
        <w:jc w:val="both"/>
        <w:rPr>
          <w:rFonts w:ascii="Times New Roman" w:eastAsia="Times New Roman" w:hAnsi="Times New Roman" w:cs="Times New Roman"/>
          <w:color w:val="333333"/>
          <w:sz w:val="24"/>
          <w:szCs w:val="24"/>
        </w:rPr>
      </w:pPr>
      <w:r w:rsidRPr="00761C1E">
        <w:rPr>
          <w:rFonts w:ascii="Times New Roman" w:eastAsia="Times New Roman" w:hAnsi="Times New Roman" w:cs="Times New Roman"/>
          <w:color w:val="333333"/>
          <w:sz w:val="24"/>
          <w:szCs w:val="24"/>
        </w:rPr>
        <w:t>This proje</w:t>
      </w:r>
      <w:r w:rsidR="007E5BD3">
        <w:rPr>
          <w:rFonts w:ascii="Times New Roman" w:eastAsia="Times New Roman" w:hAnsi="Times New Roman" w:cs="Times New Roman"/>
          <w:color w:val="333333"/>
          <w:sz w:val="24"/>
          <w:szCs w:val="24"/>
        </w:rPr>
        <w:t xml:space="preserve">ct is mainly developed for the account </w:t>
      </w:r>
      <w:r w:rsidR="007E5BD3" w:rsidRPr="007E5BD3">
        <w:rPr>
          <w:rFonts w:ascii="Times New Roman" w:eastAsia="Times New Roman" w:hAnsi="Times New Roman" w:cs="Times New Roman"/>
          <w:color w:val="333333"/>
          <w:sz w:val="24"/>
          <w:szCs w:val="24"/>
        </w:rPr>
        <w:t>d</w:t>
      </w:r>
      <w:r w:rsidRPr="007E5BD3">
        <w:rPr>
          <w:rFonts w:ascii="Times New Roman" w:eastAsia="Times New Roman" w:hAnsi="Times New Roman" w:cs="Times New Roman"/>
          <w:color w:val="333333"/>
          <w:sz w:val="24"/>
          <w:szCs w:val="24"/>
        </w:rPr>
        <w:t>ivision of </w:t>
      </w:r>
      <w:r w:rsidRPr="007E5BD3">
        <w:rPr>
          <w:rFonts w:ascii="Times New Roman" w:eastAsia="Times New Roman" w:hAnsi="Times New Roman" w:cs="Times New Roman"/>
          <w:bCs/>
          <w:color w:val="333333"/>
          <w:sz w:val="24"/>
          <w:szCs w:val="24"/>
        </w:rPr>
        <w:t>a </w:t>
      </w:r>
      <w:r w:rsidR="007E5BD3" w:rsidRPr="007E5BD3">
        <w:rPr>
          <w:rFonts w:ascii="Times New Roman" w:eastAsia="Times New Roman" w:hAnsi="Times New Roman" w:cs="Times New Roman"/>
          <w:color w:val="333333"/>
          <w:sz w:val="24"/>
          <w:szCs w:val="24"/>
        </w:rPr>
        <w:t>b</w:t>
      </w:r>
      <w:r w:rsidRPr="007E5BD3">
        <w:rPr>
          <w:rFonts w:ascii="Times New Roman" w:eastAsia="Times New Roman" w:hAnsi="Times New Roman" w:cs="Times New Roman"/>
          <w:color w:val="333333"/>
          <w:sz w:val="24"/>
          <w:szCs w:val="24"/>
        </w:rPr>
        <w:t>anking</w:t>
      </w:r>
      <w:r w:rsidRPr="00761C1E">
        <w:rPr>
          <w:rFonts w:ascii="Times New Roman" w:eastAsia="Times New Roman" w:hAnsi="Times New Roman" w:cs="Times New Roman"/>
          <w:color w:val="333333"/>
          <w:sz w:val="24"/>
          <w:szCs w:val="24"/>
        </w:rPr>
        <w:t xml:space="preserve"> sector to provide better interface of the entire banking transactions. This system is aimed to give a better out look to the user interfaces and to implement all the banking transactions like:</w:t>
      </w:r>
    </w:p>
    <w:p w:rsidR="00761C1E" w:rsidRPr="00761C1E" w:rsidRDefault="00761C1E" w:rsidP="00761C1E">
      <w:pPr>
        <w:shd w:val="clear" w:color="auto" w:fill="FFFFFF"/>
        <w:spacing w:after="0"/>
        <w:jc w:val="both"/>
        <w:rPr>
          <w:rFonts w:ascii="Times New Roman" w:eastAsia="Times New Roman" w:hAnsi="Times New Roman" w:cs="Times New Roman"/>
          <w:color w:val="333333"/>
          <w:sz w:val="24"/>
          <w:szCs w:val="24"/>
        </w:rPr>
      </w:pPr>
    </w:p>
    <w:p w:rsidR="00761C1E" w:rsidRPr="00761C1E" w:rsidRDefault="00761C1E" w:rsidP="00690AED">
      <w:pPr>
        <w:pStyle w:val="ListParagraph"/>
        <w:numPr>
          <w:ilvl w:val="0"/>
          <w:numId w:val="25"/>
        </w:numPr>
        <w:shd w:val="clear" w:color="auto" w:fill="FFFFFF"/>
        <w:spacing w:after="0"/>
        <w:jc w:val="both"/>
        <w:rPr>
          <w:rFonts w:ascii="Times New Roman" w:eastAsia="Times New Roman" w:hAnsi="Times New Roman" w:cs="Times New Roman"/>
          <w:color w:val="333333"/>
          <w:sz w:val="24"/>
          <w:szCs w:val="24"/>
        </w:rPr>
      </w:pPr>
      <w:r w:rsidRPr="00761C1E">
        <w:rPr>
          <w:rFonts w:ascii="Times New Roman" w:eastAsia="Times New Roman" w:hAnsi="Times New Roman" w:cs="Times New Roman"/>
          <w:color w:val="333333"/>
          <w:sz w:val="24"/>
          <w:szCs w:val="24"/>
        </w:rPr>
        <w:t>Supply of Account Information</w:t>
      </w:r>
    </w:p>
    <w:p w:rsidR="00761C1E" w:rsidRPr="00761C1E" w:rsidRDefault="00761C1E" w:rsidP="00690AED">
      <w:pPr>
        <w:numPr>
          <w:ilvl w:val="0"/>
          <w:numId w:val="25"/>
        </w:numPr>
        <w:shd w:val="clear" w:color="auto" w:fill="FFFFFF"/>
        <w:spacing w:after="0"/>
        <w:jc w:val="both"/>
        <w:rPr>
          <w:rFonts w:ascii="Times New Roman" w:eastAsia="Times New Roman" w:hAnsi="Times New Roman" w:cs="Times New Roman"/>
          <w:color w:val="333333"/>
          <w:sz w:val="24"/>
          <w:szCs w:val="24"/>
        </w:rPr>
      </w:pPr>
      <w:r w:rsidRPr="00761C1E">
        <w:rPr>
          <w:rFonts w:ascii="Times New Roman" w:eastAsia="Times New Roman" w:hAnsi="Times New Roman" w:cs="Times New Roman"/>
          <w:color w:val="333333"/>
          <w:sz w:val="24"/>
          <w:szCs w:val="24"/>
        </w:rPr>
        <w:t>New Account Creations</w:t>
      </w:r>
    </w:p>
    <w:p w:rsidR="00761C1E" w:rsidRPr="00761C1E" w:rsidRDefault="00761C1E" w:rsidP="00690AED">
      <w:pPr>
        <w:numPr>
          <w:ilvl w:val="0"/>
          <w:numId w:val="25"/>
        </w:numPr>
        <w:shd w:val="clear" w:color="auto" w:fill="FFFFFF"/>
        <w:spacing w:after="0"/>
        <w:jc w:val="both"/>
        <w:rPr>
          <w:rFonts w:ascii="Times New Roman" w:eastAsia="Times New Roman" w:hAnsi="Times New Roman" w:cs="Times New Roman"/>
          <w:color w:val="333333"/>
          <w:sz w:val="24"/>
          <w:szCs w:val="24"/>
        </w:rPr>
      </w:pPr>
      <w:r w:rsidRPr="00761C1E">
        <w:rPr>
          <w:rFonts w:ascii="Times New Roman" w:eastAsia="Times New Roman" w:hAnsi="Times New Roman" w:cs="Times New Roman"/>
          <w:color w:val="333333"/>
          <w:sz w:val="24"/>
          <w:szCs w:val="24"/>
        </w:rPr>
        <w:t>Deposits</w:t>
      </w:r>
    </w:p>
    <w:p w:rsidR="00761C1E" w:rsidRPr="00761C1E" w:rsidRDefault="00761C1E" w:rsidP="00690AED">
      <w:pPr>
        <w:numPr>
          <w:ilvl w:val="0"/>
          <w:numId w:val="25"/>
        </w:numPr>
        <w:shd w:val="clear" w:color="auto" w:fill="FFFFFF"/>
        <w:spacing w:after="0"/>
        <w:jc w:val="both"/>
        <w:rPr>
          <w:rFonts w:ascii="Times New Roman" w:eastAsia="Times New Roman" w:hAnsi="Times New Roman" w:cs="Times New Roman"/>
          <w:color w:val="333333"/>
          <w:sz w:val="24"/>
          <w:szCs w:val="24"/>
        </w:rPr>
      </w:pPr>
      <w:r w:rsidRPr="00761C1E">
        <w:rPr>
          <w:rFonts w:ascii="Times New Roman" w:eastAsia="Times New Roman" w:hAnsi="Times New Roman" w:cs="Times New Roman"/>
          <w:color w:val="333333"/>
          <w:sz w:val="24"/>
          <w:szCs w:val="24"/>
        </w:rPr>
        <w:t>Withdraws</w:t>
      </w:r>
    </w:p>
    <w:p w:rsidR="00761C1E" w:rsidRPr="00761C1E" w:rsidRDefault="00761C1E" w:rsidP="00690AED">
      <w:pPr>
        <w:numPr>
          <w:ilvl w:val="0"/>
          <w:numId w:val="25"/>
        </w:numPr>
        <w:shd w:val="clear" w:color="auto" w:fill="FFFFFF"/>
        <w:spacing w:after="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Cheque</w:t>
      </w:r>
      <w:r w:rsidRPr="00761C1E">
        <w:rPr>
          <w:rFonts w:ascii="Times New Roman" w:eastAsia="Times New Roman" w:hAnsi="Times New Roman" w:cs="Times New Roman"/>
          <w:color w:val="333333"/>
          <w:sz w:val="24"/>
          <w:szCs w:val="24"/>
        </w:rPr>
        <w:t xml:space="preserve"> book issues</w:t>
      </w:r>
    </w:p>
    <w:p w:rsidR="00761C1E" w:rsidRPr="00761C1E" w:rsidRDefault="00761C1E" w:rsidP="00690AED">
      <w:pPr>
        <w:numPr>
          <w:ilvl w:val="0"/>
          <w:numId w:val="25"/>
        </w:numPr>
        <w:shd w:val="clear" w:color="auto" w:fill="FFFFFF"/>
        <w:spacing w:after="0"/>
        <w:jc w:val="both"/>
        <w:rPr>
          <w:rFonts w:ascii="Times New Roman" w:eastAsia="Times New Roman" w:hAnsi="Times New Roman" w:cs="Times New Roman"/>
          <w:color w:val="333333"/>
          <w:sz w:val="24"/>
          <w:szCs w:val="24"/>
        </w:rPr>
      </w:pPr>
      <w:r w:rsidRPr="00761C1E">
        <w:rPr>
          <w:rFonts w:ascii="Times New Roman" w:eastAsia="Times New Roman" w:hAnsi="Times New Roman" w:cs="Times New Roman"/>
          <w:color w:val="333333"/>
          <w:sz w:val="24"/>
          <w:szCs w:val="24"/>
        </w:rPr>
        <w:t>Stop payments</w:t>
      </w:r>
    </w:p>
    <w:p w:rsidR="00761C1E" w:rsidRPr="00761C1E" w:rsidRDefault="00761C1E" w:rsidP="00690AED">
      <w:pPr>
        <w:numPr>
          <w:ilvl w:val="0"/>
          <w:numId w:val="25"/>
        </w:numPr>
        <w:shd w:val="clear" w:color="auto" w:fill="FFFFFF"/>
        <w:spacing w:after="0"/>
        <w:jc w:val="both"/>
        <w:rPr>
          <w:rFonts w:ascii="Times New Roman" w:eastAsia="Times New Roman" w:hAnsi="Times New Roman" w:cs="Times New Roman"/>
          <w:color w:val="333333"/>
          <w:sz w:val="24"/>
          <w:szCs w:val="24"/>
        </w:rPr>
      </w:pPr>
      <w:r w:rsidRPr="00761C1E">
        <w:rPr>
          <w:rFonts w:ascii="Times New Roman" w:eastAsia="Times New Roman" w:hAnsi="Times New Roman" w:cs="Times New Roman"/>
          <w:color w:val="333333"/>
          <w:sz w:val="24"/>
          <w:szCs w:val="24"/>
        </w:rPr>
        <w:t>Transfer of accounts</w:t>
      </w:r>
    </w:p>
    <w:p w:rsidR="00761C1E" w:rsidRDefault="00761C1E" w:rsidP="00690AED">
      <w:pPr>
        <w:numPr>
          <w:ilvl w:val="0"/>
          <w:numId w:val="25"/>
        </w:numPr>
        <w:shd w:val="clear" w:color="auto" w:fill="FFFFFF"/>
        <w:spacing w:after="0"/>
        <w:jc w:val="both"/>
        <w:rPr>
          <w:rFonts w:ascii="Times New Roman" w:eastAsia="Times New Roman" w:hAnsi="Times New Roman" w:cs="Times New Roman"/>
          <w:color w:val="333333"/>
          <w:sz w:val="24"/>
          <w:szCs w:val="24"/>
        </w:rPr>
      </w:pPr>
      <w:r w:rsidRPr="00761C1E">
        <w:rPr>
          <w:rFonts w:ascii="Times New Roman" w:eastAsia="Times New Roman" w:hAnsi="Times New Roman" w:cs="Times New Roman"/>
          <w:color w:val="333333"/>
          <w:sz w:val="24"/>
          <w:szCs w:val="24"/>
        </w:rPr>
        <w:t>Report Generations.</w:t>
      </w:r>
    </w:p>
    <w:p w:rsidR="00761C1E" w:rsidRPr="00761C1E" w:rsidRDefault="00761C1E" w:rsidP="00761C1E">
      <w:pPr>
        <w:shd w:val="clear" w:color="auto" w:fill="FFFFFF"/>
        <w:spacing w:after="0"/>
        <w:ind w:left="720"/>
        <w:jc w:val="both"/>
        <w:rPr>
          <w:rFonts w:ascii="Times New Roman" w:eastAsia="Times New Roman" w:hAnsi="Times New Roman" w:cs="Times New Roman"/>
          <w:color w:val="333333"/>
          <w:sz w:val="24"/>
          <w:szCs w:val="24"/>
        </w:rPr>
      </w:pPr>
    </w:p>
    <w:p w:rsidR="00761C1E" w:rsidRPr="00761C1E" w:rsidRDefault="00761C1E" w:rsidP="00761C1E">
      <w:pPr>
        <w:shd w:val="clear" w:color="auto" w:fill="FFFFFF"/>
        <w:spacing w:after="188"/>
        <w:jc w:val="both"/>
        <w:rPr>
          <w:rFonts w:ascii="Times New Roman" w:eastAsia="Times New Roman" w:hAnsi="Times New Roman" w:cs="Times New Roman"/>
          <w:color w:val="333333"/>
          <w:sz w:val="24"/>
          <w:szCs w:val="24"/>
        </w:rPr>
      </w:pPr>
      <w:r w:rsidRPr="00761C1E">
        <w:rPr>
          <w:rFonts w:ascii="Times New Roman" w:eastAsia="Times New Roman" w:hAnsi="Times New Roman" w:cs="Times New Roman"/>
          <w:color w:val="333333"/>
          <w:sz w:val="24"/>
          <w:szCs w:val="24"/>
        </w:rPr>
        <w:t>This service is open only to savings bank customers and not for current account holders. The customer is privileged to use most of the system only as a viewing phase, the only online transactions the customer can do are Cheque book requisition and fund transf</w:t>
      </w:r>
      <w:r>
        <w:rPr>
          <w:rFonts w:ascii="Times New Roman" w:eastAsia="Times New Roman" w:hAnsi="Times New Roman" w:cs="Times New Roman"/>
          <w:color w:val="333333"/>
          <w:sz w:val="24"/>
          <w:szCs w:val="24"/>
        </w:rPr>
        <w:t>er among his personal accounts. The project ha</w:t>
      </w:r>
      <w:r w:rsidRPr="00761C1E">
        <w:rPr>
          <w:rFonts w:ascii="Times New Roman" w:eastAsia="Times New Roman" w:hAnsi="Times New Roman" w:cs="Times New Roman"/>
          <w:color w:val="333333"/>
          <w:sz w:val="24"/>
          <w:szCs w:val="24"/>
        </w:rPr>
        <w:t>s been planned to be having the view of distributed architecture, with centralized storage of the database. The application for the storage of the data has been planned. Using the constructs of MS-SQLServer2000 and all the user interfaces has been designed using the ASP.Net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      </w:t>
      </w:r>
    </w:p>
    <w:p w:rsidR="00761C1E" w:rsidRDefault="00761C1E" w:rsidP="00761C1E">
      <w:pPr>
        <w:shd w:val="clear" w:color="auto" w:fill="FFFFFF"/>
        <w:spacing w:after="188"/>
        <w:jc w:val="both"/>
        <w:rPr>
          <w:rFonts w:ascii="Times New Roman" w:eastAsia="Times New Roman" w:hAnsi="Times New Roman" w:cs="Times New Roman"/>
          <w:color w:val="333333"/>
          <w:sz w:val="24"/>
          <w:szCs w:val="24"/>
        </w:rPr>
      </w:pPr>
      <w:r w:rsidRPr="00761C1E">
        <w:rPr>
          <w:rFonts w:ascii="Times New Roman" w:eastAsia="Times New Roman" w:hAnsi="Times New Roman" w:cs="Times New Roman"/>
          <w:color w:val="333333"/>
          <w:sz w:val="24"/>
          <w:szCs w:val="24"/>
        </w:rPr>
        <w:t xml:space="preserve">The entire project has been developed keeping in view of the distributed client server computing technology, in mind. The specification has been normalized up to 3NF to eliminate all the anomalies that may arise due to the database transaction that are executed by the general users and the organizational administration. The user interfaces are browser specific to give distributed accessibility for the overall system. The internal database has been selected as MS-SQL server 200.The basic constructs of table spaces, clusters and indexes have been exploited to provide </w:t>
      </w:r>
      <w:r w:rsidRPr="00761C1E">
        <w:rPr>
          <w:rFonts w:ascii="Times New Roman" w:eastAsia="Times New Roman" w:hAnsi="Times New Roman" w:cs="Times New Roman"/>
          <w:color w:val="333333"/>
          <w:sz w:val="24"/>
          <w:szCs w:val="24"/>
        </w:rPr>
        <w:lastRenderedPageBreak/>
        <w:t>higher consistency and reliability for the data storage. The MS-SQL server 200 was a choice as it provides the constructs of high-level reliability and security. The total front end was dominated using the ASP.Net technologies. At all proper levels high care was taken to check that the system manages the data consistency with proper business rules or validations. The database connectivity was planned using the latest “SQL Connection” technology provided by Microsoft Corporation. The authentication and authorization was crosschecked at all the relevant stages. The user level accessibility has been restricted into two zones namely.</w:t>
      </w:r>
    </w:p>
    <w:p w:rsidR="00761C1E" w:rsidRPr="00761C1E" w:rsidRDefault="00761C1E" w:rsidP="00761C1E">
      <w:pPr>
        <w:shd w:val="clear" w:color="auto" w:fill="FFFFFF"/>
        <w:spacing w:after="188"/>
        <w:jc w:val="both"/>
        <w:rPr>
          <w:rFonts w:ascii="Times New Roman" w:eastAsia="Times New Roman" w:hAnsi="Times New Roman" w:cs="Times New Roman"/>
          <w:color w:val="333333"/>
          <w:sz w:val="24"/>
          <w:szCs w:val="24"/>
        </w:rPr>
      </w:pPr>
    </w:p>
    <w:p w:rsidR="00761C1E" w:rsidRDefault="009135A4" w:rsidP="00690AED">
      <w:pPr>
        <w:pStyle w:val="ListParagraph"/>
        <w:numPr>
          <w:ilvl w:val="2"/>
          <w:numId w:val="17"/>
        </w:numPr>
        <w:jc w:val="both"/>
        <w:rPr>
          <w:rStyle w:val="FontStyle38"/>
          <w:b/>
        </w:rPr>
      </w:pPr>
      <w:r>
        <w:rPr>
          <w:rStyle w:val="FontStyle38"/>
          <w:b/>
        </w:rPr>
        <w:t>P</w:t>
      </w:r>
      <w:r w:rsidRPr="00761C1E">
        <w:rPr>
          <w:rStyle w:val="FontStyle38"/>
          <w:b/>
        </w:rPr>
        <w:t>roblems</w:t>
      </w:r>
      <w:r>
        <w:rPr>
          <w:rStyle w:val="FontStyle38"/>
          <w:b/>
        </w:rPr>
        <w:t xml:space="preserve"> in the</w:t>
      </w:r>
      <w:r w:rsidRPr="00761C1E">
        <w:rPr>
          <w:rStyle w:val="FontStyle38"/>
          <w:b/>
        </w:rPr>
        <w:t xml:space="preserve"> </w:t>
      </w:r>
      <w:r>
        <w:rPr>
          <w:rStyle w:val="FontStyle38"/>
          <w:b/>
        </w:rPr>
        <w:t>Existing System</w:t>
      </w:r>
    </w:p>
    <w:p w:rsidR="009135A4" w:rsidRPr="009135A4" w:rsidRDefault="009135A4" w:rsidP="00690AED">
      <w:pPr>
        <w:pStyle w:val="NormalWeb"/>
        <w:numPr>
          <w:ilvl w:val="0"/>
          <w:numId w:val="27"/>
        </w:numPr>
        <w:shd w:val="clear" w:color="auto" w:fill="FFFFFF"/>
        <w:spacing w:before="0" w:beforeAutospacing="0" w:after="188" w:afterAutospacing="0"/>
        <w:jc w:val="both"/>
        <w:rPr>
          <w:color w:val="333333"/>
        </w:rPr>
      </w:pPr>
      <w:r w:rsidRPr="009135A4">
        <w:rPr>
          <w:color w:val="333333"/>
        </w:rPr>
        <w:t>It is limited to a single system.</w:t>
      </w:r>
    </w:p>
    <w:p w:rsidR="009135A4" w:rsidRPr="009135A4" w:rsidRDefault="009135A4" w:rsidP="00690AED">
      <w:pPr>
        <w:pStyle w:val="NormalWeb"/>
        <w:numPr>
          <w:ilvl w:val="0"/>
          <w:numId w:val="27"/>
        </w:numPr>
        <w:shd w:val="clear" w:color="auto" w:fill="FFFFFF"/>
        <w:spacing w:before="0" w:beforeAutospacing="0" w:after="188" w:afterAutospacing="0"/>
        <w:jc w:val="both"/>
        <w:rPr>
          <w:color w:val="333333"/>
        </w:rPr>
      </w:pPr>
      <w:r w:rsidRPr="009135A4">
        <w:rPr>
          <w:color w:val="333333"/>
        </w:rPr>
        <w:t>It is less user-friendly.</w:t>
      </w:r>
    </w:p>
    <w:p w:rsidR="00E621C1" w:rsidRDefault="00E621C1" w:rsidP="00690AED">
      <w:pPr>
        <w:pStyle w:val="NormalWeb"/>
        <w:numPr>
          <w:ilvl w:val="0"/>
          <w:numId w:val="27"/>
        </w:numPr>
        <w:shd w:val="clear" w:color="auto" w:fill="FFFFFF"/>
        <w:spacing w:before="0" w:beforeAutospacing="0" w:after="188" w:afterAutospacing="0"/>
        <w:jc w:val="both"/>
        <w:rPr>
          <w:color w:val="333333"/>
        </w:rPr>
      </w:pPr>
      <w:r>
        <w:rPr>
          <w:color w:val="333333"/>
        </w:rPr>
        <w:t>I</w:t>
      </w:r>
      <w:r w:rsidR="009135A4" w:rsidRPr="009135A4">
        <w:rPr>
          <w:color w:val="333333"/>
        </w:rPr>
        <w:t>t is having lots of manual work (Manual system does not mean that you are working with pen and paper, it also include working on spread sheets and other simple software's).</w:t>
      </w:r>
    </w:p>
    <w:p w:rsidR="009135A4" w:rsidRPr="009135A4" w:rsidRDefault="009135A4" w:rsidP="00690AED">
      <w:pPr>
        <w:pStyle w:val="NormalWeb"/>
        <w:numPr>
          <w:ilvl w:val="0"/>
          <w:numId w:val="27"/>
        </w:numPr>
        <w:shd w:val="clear" w:color="auto" w:fill="FFFFFF"/>
        <w:spacing w:before="0" w:beforeAutospacing="0" w:after="188" w:afterAutospacing="0"/>
        <w:jc w:val="both"/>
        <w:rPr>
          <w:color w:val="333333"/>
        </w:rPr>
      </w:pPr>
      <w:r w:rsidRPr="009135A4">
        <w:rPr>
          <w:color w:val="333333"/>
        </w:rPr>
        <w:t>The present system is very less secure.</w:t>
      </w:r>
    </w:p>
    <w:p w:rsidR="009135A4" w:rsidRPr="009135A4" w:rsidRDefault="009135A4" w:rsidP="00690AED">
      <w:pPr>
        <w:pStyle w:val="NormalWeb"/>
        <w:numPr>
          <w:ilvl w:val="0"/>
          <w:numId w:val="27"/>
        </w:numPr>
        <w:shd w:val="clear" w:color="auto" w:fill="FFFFFF"/>
        <w:spacing w:before="0" w:beforeAutospacing="0" w:after="188" w:afterAutospacing="0"/>
        <w:jc w:val="both"/>
        <w:rPr>
          <w:color w:val="333333"/>
        </w:rPr>
      </w:pPr>
      <w:r w:rsidRPr="009135A4">
        <w:rPr>
          <w:color w:val="333333"/>
        </w:rPr>
        <w:t>It is unable to generate different kinds of report.</w:t>
      </w:r>
    </w:p>
    <w:p w:rsidR="009135A4" w:rsidRDefault="009135A4" w:rsidP="00690AED">
      <w:pPr>
        <w:pStyle w:val="NormalWeb"/>
        <w:numPr>
          <w:ilvl w:val="0"/>
          <w:numId w:val="28"/>
        </w:numPr>
        <w:shd w:val="clear" w:color="auto" w:fill="FFFFFF"/>
        <w:spacing w:before="0" w:beforeAutospacing="0" w:after="188" w:afterAutospacing="0"/>
        <w:jc w:val="both"/>
        <w:rPr>
          <w:color w:val="333333"/>
        </w:rPr>
      </w:pPr>
      <w:r w:rsidRPr="009135A4">
        <w:rPr>
          <w:color w:val="333333"/>
        </w:rPr>
        <w:t>It doesn’t have the mail and file upload feature</w:t>
      </w:r>
      <w:r w:rsidR="00E621C1" w:rsidRPr="00E621C1">
        <w:rPr>
          <w:color w:val="333333"/>
        </w:rPr>
        <w:t>.</w:t>
      </w:r>
    </w:p>
    <w:p w:rsidR="00E621C1" w:rsidRDefault="00E621C1" w:rsidP="00E621C1">
      <w:pPr>
        <w:spacing w:after="0"/>
        <w:jc w:val="both"/>
        <w:rPr>
          <w:rStyle w:val="FontStyle38"/>
          <w:b/>
          <w:sz w:val="24"/>
          <w:szCs w:val="24"/>
        </w:rPr>
      </w:pPr>
    </w:p>
    <w:p w:rsidR="00E621C1" w:rsidRDefault="00E621C1" w:rsidP="00690AED">
      <w:pPr>
        <w:pStyle w:val="ListParagraph"/>
        <w:numPr>
          <w:ilvl w:val="2"/>
          <w:numId w:val="17"/>
        </w:numPr>
        <w:spacing w:after="0"/>
        <w:jc w:val="both"/>
        <w:rPr>
          <w:rStyle w:val="FontStyle38"/>
          <w:b/>
          <w:sz w:val="24"/>
          <w:szCs w:val="24"/>
        </w:rPr>
      </w:pPr>
      <w:r w:rsidRPr="00E621C1">
        <w:rPr>
          <w:rStyle w:val="FontStyle38"/>
          <w:b/>
          <w:sz w:val="24"/>
          <w:szCs w:val="24"/>
        </w:rPr>
        <w:t>Proposed System</w:t>
      </w:r>
      <w:r>
        <w:rPr>
          <w:rStyle w:val="FontStyle38"/>
          <w:b/>
          <w:sz w:val="24"/>
          <w:szCs w:val="24"/>
        </w:rPr>
        <w:t xml:space="preserve"> </w:t>
      </w:r>
    </w:p>
    <w:p w:rsidR="00E621C1" w:rsidRDefault="00E621C1" w:rsidP="00E621C1">
      <w:pPr>
        <w:spacing w:after="0"/>
        <w:jc w:val="both"/>
        <w:rPr>
          <w:rStyle w:val="FontStyle38"/>
          <w:b/>
          <w:sz w:val="24"/>
          <w:szCs w:val="24"/>
        </w:rPr>
      </w:pPr>
    </w:p>
    <w:p w:rsidR="00E621C1" w:rsidRPr="00E621C1" w:rsidRDefault="00E621C1" w:rsidP="00E621C1">
      <w:pPr>
        <w:pStyle w:val="NormalWeb"/>
        <w:shd w:val="clear" w:color="auto" w:fill="FFFFFF"/>
        <w:spacing w:before="0" w:beforeAutospacing="0" w:after="188" w:afterAutospacing="0" w:line="276" w:lineRule="auto"/>
        <w:jc w:val="both"/>
        <w:rPr>
          <w:color w:val="333333"/>
        </w:rPr>
      </w:pPr>
      <w:r w:rsidRPr="00E621C1">
        <w:rPr>
          <w:color w:val="333333"/>
        </w:rPr>
        <w:t>The development of the new system contains the following activities, which try to automate the entire process keeping in view of the database integration approach.</w:t>
      </w:r>
    </w:p>
    <w:p w:rsidR="00E621C1" w:rsidRPr="00E621C1" w:rsidRDefault="00E621C1" w:rsidP="00690AED">
      <w:pPr>
        <w:pStyle w:val="NormalWeb"/>
        <w:numPr>
          <w:ilvl w:val="0"/>
          <w:numId w:val="29"/>
        </w:numPr>
        <w:shd w:val="clear" w:color="auto" w:fill="FFFFFF"/>
        <w:spacing w:before="0" w:beforeAutospacing="0" w:after="188" w:afterAutospacing="0"/>
        <w:jc w:val="both"/>
        <w:rPr>
          <w:color w:val="333333"/>
        </w:rPr>
      </w:pPr>
      <w:r w:rsidRPr="00E621C1">
        <w:rPr>
          <w:color w:val="333333"/>
        </w:rPr>
        <w:t>User friendliness is provided in the application with various controls.</w:t>
      </w:r>
    </w:p>
    <w:p w:rsidR="00E621C1" w:rsidRPr="00E621C1" w:rsidRDefault="00E621C1" w:rsidP="00690AED">
      <w:pPr>
        <w:pStyle w:val="NormalWeb"/>
        <w:numPr>
          <w:ilvl w:val="0"/>
          <w:numId w:val="29"/>
        </w:numPr>
        <w:shd w:val="clear" w:color="auto" w:fill="FFFFFF"/>
        <w:spacing w:before="0" w:beforeAutospacing="0" w:after="188" w:afterAutospacing="0"/>
        <w:jc w:val="both"/>
        <w:rPr>
          <w:color w:val="333333"/>
        </w:rPr>
      </w:pPr>
      <w:r w:rsidRPr="00E621C1">
        <w:rPr>
          <w:color w:val="333333"/>
        </w:rPr>
        <w:t>The system makes the overall project management much easier and flexible.</w:t>
      </w:r>
    </w:p>
    <w:p w:rsidR="00E621C1" w:rsidRPr="00E621C1" w:rsidRDefault="00E621C1" w:rsidP="00690AED">
      <w:pPr>
        <w:pStyle w:val="NormalWeb"/>
        <w:numPr>
          <w:ilvl w:val="0"/>
          <w:numId w:val="29"/>
        </w:numPr>
        <w:shd w:val="clear" w:color="auto" w:fill="FFFFFF"/>
        <w:spacing w:before="0" w:beforeAutospacing="0" w:after="188" w:afterAutospacing="0"/>
        <w:jc w:val="both"/>
        <w:rPr>
          <w:color w:val="333333"/>
        </w:rPr>
      </w:pPr>
      <w:r w:rsidRPr="00E621C1">
        <w:rPr>
          <w:color w:val="333333"/>
        </w:rPr>
        <w:t>It can be accessed over the Internet.</w:t>
      </w:r>
    </w:p>
    <w:p w:rsidR="00E621C1" w:rsidRPr="00E621C1" w:rsidRDefault="00E621C1" w:rsidP="00690AED">
      <w:pPr>
        <w:pStyle w:val="NormalWeb"/>
        <w:numPr>
          <w:ilvl w:val="0"/>
          <w:numId w:val="29"/>
        </w:numPr>
        <w:shd w:val="clear" w:color="auto" w:fill="FFFFFF"/>
        <w:spacing w:before="0" w:beforeAutospacing="0" w:after="188" w:afterAutospacing="0"/>
        <w:jc w:val="both"/>
        <w:rPr>
          <w:color w:val="333333"/>
        </w:rPr>
      </w:pPr>
      <w:r w:rsidRPr="00E621C1">
        <w:rPr>
          <w:color w:val="333333"/>
        </w:rPr>
        <w:t>Various classes have been used to provide file upload and mail features.</w:t>
      </w:r>
    </w:p>
    <w:p w:rsidR="00E621C1" w:rsidRPr="00E621C1" w:rsidRDefault="00E621C1" w:rsidP="00690AED">
      <w:pPr>
        <w:pStyle w:val="NormalWeb"/>
        <w:numPr>
          <w:ilvl w:val="0"/>
          <w:numId w:val="29"/>
        </w:numPr>
        <w:shd w:val="clear" w:color="auto" w:fill="FFFFFF"/>
        <w:spacing w:before="0" w:beforeAutospacing="0" w:after="188" w:afterAutospacing="0"/>
        <w:jc w:val="both"/>
        <w:rPr>
          <w:color w:val="333333"/>
        </w:rPr>
      </w:pPr>
      <w:r w:rsidRPr="00E621C1">
        <w:rPr>
          <w:color w:val="333333"/>
        </w:rPr>
        <w:t>There is no risk of data mismanagement at any level while the project development is under process.</w:t>
      </w:r>
    </w:p>
    <w:p w:rsidR="00E621C1" w:rsidRPr="00E621C1" w:rsidRDefault="00E621C1" w:rsidP="00690AED">
      <w:pPr>
        <w:pStyle w:val="NormalWeb"/>
        <w:numPr>
          <w:ilvl w:val="0"/>
          <w:numId w:val="29"/>
        </w:numPr>
        <w:shd w:val="clear" w:color="auto" w:fill="FFFFFF"/>
        <w:spacing w:before="0" w:beforeAutospacing="0" w:after="188" w:afterAutospacing="0"/>
        <w:jc w:val="both"/>
        <w:rPr>
          <w:color w:val="333333"/>
        </w:rPr>
      </w:pPr>
      <w:r w:rsidRPr="00E621C1">
        <w:rPr>
          <w:color w:val="333333"/>
        </w:rPr>
        <w:t>Report generation feature is provided using Crystal Reports to generate different kinds of reports like bar graphs, pie charts and table type charts etc.</w:t>
      </w:r>
    </w:p>
    <w:p w:rsidR="00E621C1" w:rsidRDefault="00E621C1" w:rsidP="00E621C1">
      <w:pPr>
        <w:pStyle w:val="NormalWeb"/>
        <w:shd w:val="clear" w:color="auto" w:fill="FFFFFF"/>
        <w:spacing w:before="0" w:beforeAutospacing="0" w:after="188" w:afterAutospacing="0"/>
        <w:jc w:val="both"/>
        <w:rPr>
          <w:color w:val="333333"/>
        </w:rPr>
      </w:pPr>
      <w:r w:rsidRPr="00E621C1">
        <w:rPr>
          <w:color w:val="333333"/>
        </w:rPr>
        <w:t>It provides high level of security using different protocols like https etc.</w:t>
      </w:r>
    </w:p>
    <w:p w:rsidR="009F0230" w:rsidRDefault="009F0230" w:rsidP="00E621C1">
      <w:pPr>
        <w:pStyle w:val="NormalWeb"/>
        <w:shd w:val="clear" w:color="auto" w:fill="FFFFFF"/>
        <w:spacing w:before="0" w:beforeAutospacing="0" w:after="188" w:afterAutospacing="0"/>
        <w:jc w:val="both"/>
        <w:rPr>
          <w:color w:val="333333"/>
        </w:rPr>
      </w:pPr>
    </w:p>
    <w:p w:rsidR="009F0230" w:rsidRDefault="009F0230" w:rsidP="00E621C1">
      <w:pPr>
        <w:pStyle w:val="NormalWeb"/>
        <w:shd w:val="clear" w:color="auto" w:fill="FFFFFF"/>
        <w:spacing w:before="0" w:beforeAutospacing="0" w:after="188" w:afterAutospacing="0"/>
        <w:jc w:val="both"/>
        <w:rPr>
          <w:color w:val="333333"/>
        </w:rPr>
      </w:pPr>
    </w:p>
    <w:p w:rsidR="009F0230" w:rsidRDefault="009F0230" w:rsidP="00E621C1">
      <w:pPr>
        <w:pStyle w:val="NormalWeb"/>
        <w:shd w:val="clear" w:color="auto" w:fill="FFFFFF"/>
        <w:spacing w:before="0" w:beforeAutospacing="0" w:after="188" w:afterAutospacing="0"/>
        <w:jc w:val="both"/>
        <w:rPr>
          <w:color w:val="333333"/>
        </w:rPr>
      </w:pPr>
      <w:r>
        <w:rPr>
          <w:rFonts w:eastAsia="Calibri"/>
          <w:b/>
        </w:rPr>
        <w:t>4</w:t>
      </w:r>
      <w:r w:rsidRPr="001B1F00">
        <w:rPr>
          <w:rFonts w:eastAsia="Calibri"/>
          <w:b/>
        </w:rPr>
        <w:t>.1.3 Project Infrastructure</w:t>
      </w:r>
    </w:p>
    <w:p w:rsidR="0064033C" w:rsidRDefault="0064033C" w:rsidP="00E621C1">
      <w:pPr>
        <w:pStyle w:val="NormalWeb"/>
        <w:shd w:val="clear" w:color="auto" w:fill="FFFFFF"/>
        <w:spacing w:before="0" w:beforeAutospacing="0" w:after="188" w:afterAutospacing="0"/>
        <w:jc w:val="both"/>
        <w:rPr>
          <w:color w:val="333333"/>
        </w:rPr>
      </w:pPr>
    </w:p>
    <w:p w:rsidR="0064033C" w:rsidRDefault="0064033C" w:rsidP="00E621C1">
      <w:pPr>
        <w:pStyle w:val="NormalWeb"/>
        <w:shd w:val="clear" w:color="auto" w:fill="FFFFFF"/>
        <w:spacing w:before="0" w:beforeAutospacing="0" w:after="188" w:afterAutospacing="0"/>
        <w:jc w:val="both"/>
        <w:rPr>
          <w:color w:val="333333"/>
        </w:rPr>
      </w:pPr>
      <w:r>
        <w:rPr>
          <w:noProof/>
          <w:color w:val="333333"/>
          <w:lang w:val="en-IN" w:eastAsia="en-IN"/>
        </w:rPr>
        <w:drawing>
          <wp:inline distT="0" distB="0" distL="0" distR="0">
            <wp:extent cx="5943600" cy="3988306"/>
            <wp:effectExtent l="19050" t="0" r="0" b="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5943600" cy="3988306"/>
                    </a:xfrm>
                    <a:prstGeom prst="rect">
                      <a:avLst/>
                    </a:prstGeom>
                    <a:noFill/>
                    <a:ln w="9525">
                      <a:noFill/>
                      <a:miter lim="800000"/>
                      <a:headEnd/>
                      <a:tailEnd/>
                    </a:ln>
                  </pic:spPr>
                </pic:pic>
              </a:graphicData>
            </a:graphic>
          </wp:inline>
        </w:drawing>
      </w:r>
    </w:p>
    <w:p w:rsidR="00E621C1" w:rsidRDefault="00E621C1" w:rsidP="00E621C1">
      <w:pPr>
        <w:pStyle w:val="NormalWeb"/>
        <w:shd w:val="clear" w:color="auto" w:fill="FFFFFF"/>
        <w:spacing w:before="0" w:beforeAutospacing="0" w:after="188" w:afterAutospacing="0"/>
        <w:jc w:val="both"/>
        <w:rPr>
          <w:color w:val="333333"/>
        </w:rPr>
      </w:pPr>
    </w:p>
    <w:p w:rsidR="003D5A38" w:rsidRDefault="003D5A38" w:rsidP="00E621C1">
      <w:pPr>
        <w:pStyle w:val="NormalWeb"/>
        <w:shd w:val="clear" w:color="auto" w:fill="FFFFFF"/>
        <w:spacing w:before="0" w:beforeAutospacing="0" w:after="188" w:afterAutospacing="0"/>
        <w:jc w:val="both"/>
        <w:rPr>
          <w:color w:val="333333"/>
        </w:rPr>
      </w:pPr>
    </w:p>
    <w:p w:rsidR="003D5A38" w:rsidRDefault="003D5A38" w:rsidP="00E621C1">
      <w:pPr>
        <w:pStyle w:val="NormalWeb"/>
        <w:shd w:val="clear" w:color="auto" w:fill="FFFFFF"/>
        <w:spacing w:before="0" w:beforeAutospacing="0" w:after="188" w:afterAutospacing="0"/>
        <w:jc w:val="both"/>
        <w:rPr>
          <w:color w:val="333333"/>
        </w:rPr>
      </w:pPr>
    </w:p>
    <w:p w:rsidR="00E621C1" w:rsidRPr="003D5A38" w:rsidRDefault="00E621C1" w:rsidP="00690AED">
      <w:pPr>
        <w:pStyle w:val="ListParagraph"/>
        <w:numPr>
          <w:ilvl w:val="1"/>
          <w:numId w:val="17"/>
        </w:numPr>
        <w:rPr>
          <w:rFonts w:ascii="Times New Roman" w:hAnsi="Times New Roman" w:cs="Times New Roman"/>
          <w:b/>
          <w:color w:val="7030A0"/>
          <w:sz w:val="28"/>
          <w:szCs w:val="28"/>
          <w:shd w:val="clear" w:color="auto" w:fill="FFFFFF"/>
        </w:rPr>
      </w:pPr>
      <w:r w:rsidRPr="003D5A38">
        <w:rPr>
          <w:rFonts w:ascii="Times New Roman" w:hAnsi="Times New Roman" w:cs="Times New Roman"/>
          <w:b/>
          <w:color w:val="7030A0"/>
          <w:sz w:val="28"/>
          <w:szCs w:val="28"/>
          <w:shd w:val="clear" w:color="auto" w:fill="FFFFFF"/>
        </w:rPr>
        <w:t>Software Requirement Analysis</w:t>
      </w:r>
    </w:p>
    <w:p w:rsidR="00E621C1" w:rsidRDefault="00E621C1" w:rsidP="00E621C1">
      <w:pPr>
        <w:rPr>
          <w:rFonts w:ascii="Times New Roman" w:eastAsia="Times New Roman" w:hAnsi="Times New Roman" w:cs="Times New Roman"/>
          <w:b/>
          <w:sz w:val="24"/>
          <w:szCs w:val="24"/>
        </w:rPr>
      </w:pPr>
    </w:p>
    <w:p w:rsidR="00E621C1" w:rsidRDefault="00E621C1" w:rsidP="00690AED">
      <w:pPr>
        <w:pStyle w:val="ListParagraph"/>
        <w:numPr>
          <w:ilvl w:val="2"/>
          <w:numId w:val="17"/>
        </w:numPr>
        <w:rPr>
          <w:rFonts w:ascii="Times New Roman" w:eastAsia="Times New Roman" w:hAnsi="Times New Roman" w:cs="Times New Roman"/>
          <w:b/>
          <w:sz w:val="24"/>
          <w:szCs w:val="24"/>
        </w:rPr>
      </w:pPr>
      <w:r w:rsidRPr="00E621C1">
        <w:rPr>
          <w:rFonts w:ascii="Times New Roman" w:eastAsia="Times New Roman" w:hAnsi="Times New Roman" w:cs="Times New Roman"/>
          <w:b/>
          <w:sz w:val="24"/>
          <w:szCs w:val="24"/>
        </w:rPr>
        <w:t>System Modules</w:t>
      </w:r>
      <w:r>
        <w:rPr>
          <w:rFonts w:ascii="Times New Roman" w:eastAsia="Times New Roman" w:hAnsi="Times New Roman" w:cs="Times New Roman"/>
          <w:b/>
          <w:sz w:val="24"/>
          <w:szCs w:val="24"/>
        </w:rPr>
        <w:t xml:space="preserve"> </w:t>
      </w:r>
    </w:p>
    <w:p w:rsidR="00E621C1" w:rsidRPr="00E621C1" w:rsidRDefault="00E621C1" w:rsidP="00690AED">
      <w:pPr>
        <w:pStyle w:val="NormalWeb"/>
        <w:numPr>
          <w:ilvl w:val="0"/>
          <w:numId w:val="30"/>
        </w:numPr>
        <w:shd w:val="clear" w:color="auto" w:fill="FFFFFF"/>
        <w:spacing w:before="0" w:beforeAutospacing="0" w:after="188" w:afterAutospacing="0"/>
        <w:jc w:val="both"/>
        <w:rPr>
          <w:color w:val="333333"/>
        </w:rPr>
      </w:pPr>
      <w:r w:rsidRPr="00E621C1">
        <w:rPr>
          <w:color w:val="333333"/>
        </w:rPr>
        <w:t>Account Information</w:t>
      </w:r>
    </w:p>
    <w:p w:rsidR="00E621C1" w:rsidRPr="00E621C1" w:rsidRDefault="00E621C1" w:rsidP="00690AED">
      <w:pPr>
        <w:pStyle w:val="NormalWeb"/>
        <w:numPr>
          <w:ilvl w:val="0"/>
          <w:numId w:val="30"/>
        </w:numPr>
        <w:shd w:val="clear" w:color="auto" w:fill="FFFFFF"/>
        <w:spacing w:before="0" w:beforeAutospacing="0" w:after="188" w:afterAutospacing="0"/>
        <w:jc w:val="both"/>
        <w:rPr>
          <w:color w:val="333333"/>
        </w:rPr>
      </w:pPr>
      <w:r w:rsidRPr="00E621C1">
        <w:rPr>
          <w:color w:val="333333"/>
        </w:rPr>
        <w:t>New Account Creations</w:t>
      </w:r>
    </w:p>
    <w:p w:rsidR="00E621C1" w:rsidRPr="00E621C1" w:rsidRDefault="00E621C1" w:rsidP="00690AED">
      <w:pPr>
        <w:pStyle w:val="NormalWeb"/>
        <w:numPr>
          <w:ilvl w:val="0"/>
          <w:numId w:val="30"/>
        </w:numPr>
        <w:shd w:val="clear" w:color="auto" w:fill="FFFFFF"/>
        <w:spacing w:before="0" w:beforeAutospacing="0" w:after="188" w:afterAutospacing="0"/>
        <w:jc w:val="both"/>
        <w:rPr>
          <w:color w:val="333333"/>
        </w:rPr>
      </w:pPr>
      <w:r w:rsidRPr="00E621C1">
        <w:rPr>
          <w:color w:val="333333"/>
        </w:rPr>
        <w:t>Deposits</w:t>
      </w:r>
    </w:p>
    <w:p w:rsidR="00E621C1" w:rsidRPr="00E621C1" w:rsidRDefault="00E621C1" w:rsidP="00690AED">
      <w:pPr>
        <w:pStyle w:val="NormalWeb"/>
        <w:numPr>
          <w:ilvl w:val="0"/>
          <w:numId w:val="30"/>
        </w:numPr>
        <w:shd w:val="clear" w:color="auto" w:fill="FFFFFF"/>
        <w:spacing w:before="0" w:beforeAutospacing="0" w:after="188" w:afterAutospacing="0"/>
        <w:jc w:val="both"/>
        <w:rPr>
          <w:color w:val="333333"/>
        </w:rPr>
      </w:pPr>
      <w:r w:rsidRPr="00E621C1">
        <w:rPr>
          <w:color w:val="333333"/>
        </w:rPr>
        <w:t>Withdraws</w:t>
      </w:r>
    </w:p>
    <w:p w:rsidR="00E621C1" w:rsidRPr="00E621C1" w:rsidRDefault="00E621C1" w:rsidP="00690AED">
      <w:pPr>
        <w:pStyle w:val="NormalWeb"/>
        <w:numPr>
          <w:ilvl w:val="0"/>
          <w:numId w:val="30"/>
        </w:numPr>
        <w:shd w:val="clear" w:color="auto" w:fill="FFFFFF"/>
        <w:spacing w:before="0" w:beforeAutospacing="0" w:after="188" w:afterAutospacing="0"/>
        <w:jc w:val="both"/>
        <w:rPr>
          <w:color w:val="333333"/>
        </w:rPr>
      </w:pPr>
      <w:r w:rsidRPr="00E621C1">
        <w:rPr>
          <w:color w:val="333333"/>
        </w:rPr>
        <w:lastRenderedPageBreak/>
        <w:t>Cheque book issues</w:t>
      </w:r>
    </w:p>
    <w:p w:rsidR="00E621C1" w:rsidRPr="00E621C1" w:rsidRDefault="00E621C1" w:rsidP="00690AED">
      <w:pPr>
        <w:pStyle w:val="NormalWeb"/>
        <w:numPr>
          <w:ilvl w:val="0"/>
          <w:numId w:val="30"/>
        </w:numPr>
        <w:shd w:val="clear" w:color="auto" w:fill="FFFFFF"/>
        <w:spacing w:before="0" w:beforeAutospacing="0" w:after="188" w:afterAutospacing="0"/>
        <w:jc w:val="both"/>
        <w:rPr>
          <w:color w:val="333333"/>
        </w:rPr>
      </w:pPr>
      <w:r w:rsidRPr="00E621C1">
        <w:rPr>
          <w:color w:val="333333"/>
        </w:rPr>
        <w:t>Stop payments</w:t>
      </w:r>
    </w:p>
    <w:p w:rsidR="00E621C1" w:rsidRPr="00E621C1" w:rsidRDefault="00E621C1" w:rsidP="00690AED">
      <w:pPr>
        <w:pStyle w:val="NormalWeb"/>
        <w:numPr>
          <w:ilvl w:val="0"/>
          <w:numId w:val="30"/>
        </w:numPr>
        <w:shd w:val="clear" w:color="auto" w:fill="FFFFFF"/>
        <w:spacing w:before="0" w:beforeAutospacing="0" w:after="188" w:afterAutospacing="0"/>
        <w:jc w:val="both"/>
        <w:rPr>
          <w:color w:val="333333"/>
        </w:rPr>
      </w:pPr>
      <w:r w:rsidRPr="00E621C1">
        <w:rPr>
          <w:color w:val="333333"/>
        </w:rPr>
        <w:t>Transfer of accounts</w:t>
      </w:r>
    </w:p>
    <w:p w:rsidR="00E621C1" w:rsidRDefault="00E621C1" w:rsidP="00690AED">
      <w:pPr>
        <w:pStyle w:val="NormalWeb"/>
        <w:numPr>
          <w:ilvl w:val="0"/>
          <w:numId w:val="30"/>
        </w:numPr>
        <w:shd w:val="clear" w:color="auto" w:fill="FFFFFF"/>
        <w:spacing w:before="0" w:beforeAutospacing="0" w:after="188" w:afterAutospacing="0"/>
        <w:jc w:val="both"/>
        <w:rPr>
          <w:rFonts w:ascii="Helvetica" w:hAnsi="Helvetica"/>
          <w:color w:val="333333"/>
          <w:sz w:val="15"/>
          <w:szCs w:val="15"/>
        </w:rPr>
      </w:pPr>
      <w:r w:rsidRPr="00E621C1">
        <w:rPr>
          <w:color w:val="333333"/>
        </w:rPr>
        <w:t>Report Generations</w:t>
      </w:r>
    </w:p>
    <w:p w:rsidR="00227B45" w:rsidRDefault="00227B45" w:rsidP="00227B45">
      <w:pPr>
        <w:pStyle w:val="NormalWeb"/>
        <w:shd w:val="clear" w:color="auto" w:fill="FFFFFF"/>
        <w:spacing w:before="0" w:beforeAutospacing="0" w:after="188" w:afterAutospacing="0"/>
        <w:jc w:val="both"/>
        <w:rPr>
          <w:b/>
          <w:sz w:val="28"/>
          <w:szCs w:val="28"/>
          <w:shd w:val="clear" w:color="auto" w:fill="FFFFFF"/>
        </w:rPr>
      </w:pPr>
    </w:p>
    <w:p w:rsidR="00227B45" w:rsidRDefault="00E621C1" w:rsidP="00227B45">
      <w:pPr>
        <w:pStyle w:val="NormalWeb"/>
        <w:shd w:val="clear" w:color="auto" w:fill="FFFFFF"/>
        <w:spacing w:before="0" w:beforeAutospacing="0" w:after="188" w:afterAutospacing="0" w:line="276" w:lineRule="auto"/>
        <w:jc w:val="both"/>
        <w:rPr>
          <w:b/>
          <w:color w:val="333333"/>
        </w:rPr>
      </w:pPr>
      <w:r w:rsidRPr="00E621C1">
        <w:rPr>
          <w:b/>
          <w:sz w:val="28"/>
          <w:szCs w:val="28"/>
          <w:shd w:val="clear" w:color="auto" w:fill="FFFFFF"/>
        </w:rPr>
        <w:t xml:space="preserve"> </w:t>
      </w:r>
      <w:r w:rsidR="00227B45" w:rsidRPr="00227B45">
        <w:rPr>
          <w:b/>
          <w:color w:val="333333"/>
        </w:rPr>
        <w:t>Account Information</w:t>
      </w:r>
      <w:r w:rsidR="00227B45">
        <w:rPr>
          <w:b/>
          <w:color w:val="333333"/>
        </w:rPr>
        <w:t>:</w:t>
      </w:r>
    </w:p>
    <w:p w:rsidR="00227B45" w:rsidRDefault="00227B45" w:rsidP="00227B45">
      <w:pPr>
        <w:pStyle w:val="NormalWeb"/>
        <w:shd w:val="clear" w:color="auto" w:fill="FFFFFF"/>
        <w:spacing w:before="0" w:beforeAutospacing="0" w:after="188" w:afterAutospacing="0" w:line="276" w:lineRule="auto"/>
        <w:jc w:val="both"/>
        <w:rPr>
          <w:color w:val="333333"/>
          <w:shd w:val="clear" w:color="auto" w:fill="FFFFFF"/>
        </w:rPr>
      </w:pPr>
      <w:r w:rsidRPr="00227B45">
        <w:rPr>
          <w:color w:val="333333"/>
          <w:shd w:val="clear" w:color="auto" w:fill="FFFFFF"/>
        </w:rPr>
        <w:t>The account information service will provide customers a summary of their accounts. These accounts could be saving of current Deposit account. The customers can get details of each account, a snapshot of the balances, a record of payment and transfers made, whenever they require.</w:t>
      </w:r>
      <w:r w:rsidRPr="00227B45">
        <w:rPr>
          <w:color w:val="333333"/>
        </w:rPr>
        <w:br/>
      </w:r>
      <w:r w:rsidRPr="00227B45">
        <w:rPr>
          <w:color w:val="333333"/>
          <w:shd w:val="clear" w:color="auto" w:fill="FFFFFF"/>
        </w:rPr>
        <w:t>In addition to displaying the account balance information, the clients would get a warning when the account Balance falls below the minimum limit. This limit is decided by the bank.</w:t>
      </w:r>
      <w:r w:rsidRPr="00227B45">
        <w:rPr>
          <w:color w:val="333333"/>
        </w:rPr>
        <w:br/>
      </w:r>
      <w:r w:rsidRPr="00227B45">
        <w:rPr>
          <w:color w:val="333333"/>
          <w:shd w:val="clear" w:color="auto" w:fill="FFFFFF"/>
        </w:rPr>
        <w:t>The customers will also be provided account statements and transaction reports based on any user-defined criteria. Moreover, this system will make tracking of transactions easy, the User would be able to get details of the various transactions based on the Account number, the transaction date, the period of the transaction, and so on.</w:t>
      </w:r>
    </w:p>
    <w:p w:rsidR="00227B45" w:rsidRPr="00227B45" w:rsidRDefault="00227B45" w:rsidP="00227B45">
      <w:pPr>
        <w:pStyle w:val="NormalWeb"/>
        <w:shd w:val="clear" w:color="auto" w:fill="FFFFFF"/>
        <w:spacing w:before="0" w:beforeAutospacing="0" w:after="188" w:afterAutospacing="0" w:line="276" w:lineRule="auto"/>
        <w:jc w:val="both"/>
        <w:rPr>
          <w:b/>
          <w:color w:val="333333"/>
        </w:rPr>
      </w:pPr>
      <w:r w:rsidRPr="00227B45">
        <w:rPr>
          <w:b/>
          <w:color w:val="333333"/>
        </w:rPr>
        <w:t>New Account Creations</w:t>
      </w:r>
    </w:p>
    <w:p w:rsidR="00227B45" w:rsidRDefault="00227B45" w:rsidP="00227B45">
      <w:pPr>
        <w:pStyle w:val="NormalWeb"/>
        <w:shd w:val="clear" w:color="auto" w:fill="FFFFFF"/>
        <w:spacing w:before="0" w:beforeAutospacing="0" w:after="188" w:afterAutospacing="0" w:line="276" w:lineRule="auto"/>
        <w:jc w:val="both"/>
        <w:rPr>
          <w:color w:val="333333"/>
          <w:shd w:val="clear" w:color="auto" w:fill="FFFFFF"/>
        </w:rPr>
      </w:pPr>
      <w:r w:rsidRPr="00227B45">
        <w:rPr>
          <w:color w:val="333333"/>
          <w:shd w:val="clear" w:color="auto" w:fill="FFFFFF"/>
        </w:rPr>
        <w:t>Whenever a new customer comes, this system facilitates to create an account in his name. The customer must provide information regarding the type of account he wants to open, amount of deposit, his address and optionally his photo copy and digital signature.</w:t>
      </w:r>
    </w:p>
    <w:p w:rsidR="00227B45" w:rsidRDefault="00227B45" w:rsidP="00227B45">
      <w:pPr>
        <w:pStyle w:val="NormalWeb"/>
        <w:shd w:val="clear" w:color="auto" w:fill="FFFFFF"/>
        <w:spacing w:line="276" w:lineRule="auto"/>
        <w:rPr>
          <w:rStyle w:val="Strong"/>
          <w:color w:val="333333"/>
        </w:rPr>
      </w:pPr>
      <w:r w:rsidRPr="00227B45">
        <w:rPr>
          <w:rStyle w:val="Strong"/>
          <w:color w:val="333333"/>
        </w:rPr>
        <w:t>Deposits:</w:t>
      </w:r>
    </w:p>
    <w:p w:rsidR="00227B45" w:rsidRPr="00227B45" w:rsidRDefault="00227B45" w:rsidP="00227B45">
      <w:pPr>
        <w:pStyle w:val="NormalWeb"/>
        <w:shd w:val="clear" w:color="auto" w:fill="FFFFFF"/>
        <w:spacing w:line="276" w:lineRule="auto"/>
        <w:rPr>
          <w:color w:val="333333"/>
        </w:rPr>
      </w:pPr>
      <w:r w:rsidRPr="00227B45">
        <w:rPr>
          <w:color w:val="333333"/>
        </w:rPr>
        <w:t> All sort of banking deposits need to be implemented in the system. The user needs to enter the information like account number, the mode of deposit and the amount.</w:t>
      </w:r>
    </w:p>
    <w:p w:rsidR="00227B45" w:rsidRDefault="00227B45" w:rsidP="00227B45">
      <w:pPr>
        <w:pStyle w:val="NormalWeb"/>
        <w:shd w:val="clear" w:color="auto" w:fill="FFFFFF"/>
        <w:spacing w:line="276" w:lineRule="auto"/>
        <w:rPr>
          <w:color w:val="333333"/>
        </w:rPr>
      </w:pPr>
      <w:r w:rsidRPr="00227B45">
        <w:rPr>
          <w:rStyle w:val="Strong"/>
          <w:b w:val="0"/>
          <w:color w:val="333333"/>
        </w:rPr>
        <w:t>Withdrawals:</w:t>
      </w:r>
      <w:r w:rsidRPr="00227B45">
        <w:rPr>
          <w:color w:val="333333"/>
        </w:rPr>
        <w:t> All sort of banking withdrawals need to be implemented in the system. The user needs to enter the information like account number and the amount. The system must maintain the minimum amount for each account.</w:t>
      </w:r>
    </w:p>
    <w:p w:rsidR="00227B45" w:rsidRDefault="00227B45" w:rsidP="00227B45">
      <w:pPr>
        <w:pStyle w:val="NormalWeb"/>
        <w:shd w:val="clear" w:color="auto" w:fill="FFFFFF"/>
        <w:spacing w:line="276" w:lineRule="auto"/>
        <w:rPr>
          <w:color w:val="333333"/>
        </w:rPr>
      </w:pPr>
      <w:r w:rsidRPr="00227B45">
        <w:rPr>
          <w:color w:val="333333"/>
        </w:rPr>
        <w:br/>
      </w:r>
      <w:r w:rsidRPr="00227B45">
        <w:rPr>
          <w:b/>
          <w:color w:val="333333"/>
        </w:rPr>
        <w:t>Cheque-Book Issues:</w:t>
      </w:r>
      <w:r w:rsidRPr="00227B45">
        <w:rPr>
          <w:color w:val="333333"/>
        </w:rPr>
        <w:t xml:space="preserve"> </w:t>
      </w:r>
    </w:p>
    <w:p w:rsidR="00227B45" w:rsidRPr="00227B45" w:rsidRDefault="00227B45" w:rsidP="00227B45">
      <w:pPr>
        <w:pStyle w:val="NormalWeb"/>
        <w:shd w:val="clear" w:color="auto" w:fill="FFFFFF"/>
        <w:spacing w:line="276" w:lineRule="auto"/>
        <w:rPr>
          <w:color w:val="333333"/>
        </w:rPr>
      </w:pPr>
      <w:r w:rsidRPr="00227B45">
        <w:rPr>
          <w:color w:val="333333"/>
        </w:rPr>
        <w:t>Cheque books should be issued to an account holder whenever he requests and it should be on the basis of the minimum balance. The Cheque book number generated by the system must be unique.</w:t>
      </w:r>
    </w:p>
    <w:p w:rsidR="00227B45" w:rsidRDefault="00227B45" w:rsidP="00227B45">
      <w:pPr>
        <w:pStyle w:val="NormalWeb"/>
        <w:shd w:val="clear" w:color="auto" w:fill="FFFFFF"/>
        <w:spacing w:line="276" w:lineRule="auto"/>
        <w:rPr>
          <w:color w:val="333333"/>
        </w:rPr>
      </w:pPr>
      <w:r w:rsidRPr="00227B45">
        <w:rPr>
          <w:rStyle w:val="Strong"/>
          <w:color w:val="333333"/>
        </w:rPr>
        <w:lastRenderedPageBreak/>
        <w:t>Stop Payments:</w:t>
      </w:r>
      <w:r w:rsidRPr="00227B45">
        <w:rPr>
          <w:color w:val="333333"/>
        </w:rPr>
        <w:t> </w:t>
      </w:r>
    </w:p>
    <w:p w:rsidR="00227B45" w:rsidRDefault="00227B45" w:rsidP="00227B45">
      <w:pPr>
        <w:pStyle w:val="NormalWeb"/>
        <w:shd w:val="clear" w:color="auto" w:fill="FFFFFF"/>
        <w:spacing w:line="276" w:lineRule="auto"/>
        <w:rPr>
          <w:color w:val="333333"/>
        </w:rPr>
      </w:pPr>
      <w:r w:rsidRPr="00227B45">
        <w:rPr>
          <w:color w:val="333333"/>
        </w:rPr>
        <w:t>Withdraws on a particular Cheque must be stopped upon the request made by the customer.</w:t>
      </w:r>
    </w:p>
    <w:p w:rsidR="00227B45" w:rsidRDefault="00227B45" w:rsidP="00227B45">
      <w:pPr>
        <w:pStyle w:val="NormalWeb"/>
        <w:shd w:val="clear" w:color="auto" w:fill="FFFFFF"/>
        <w:spacing w:line="276" w:lineRule="auto"/>
        <w:rPr>
          <w:b/>
          <w:color w:val="333333"/>
        </w:rPr>
      </w:pPr>
      <w:r w:rsidRPr="00227B45">
        <w:rPr>
          <w:b/>
          <w:color w:val="333333"/>
        </w:rPr>
        <w:t>Transfer of Amount from one Account to Other:</w:t>
      </w:r>
    </w:p>
    <w:p w:rsidR="00227B45" w:rsidRPr="00227B45" w:rsidRDefault="00227B45" w:rsidP="00227B45">
      <w:pPr>
        <w:pStyle w:val="NormalWeb"/>
        <w:shd w:val="clear" w:color="auto" w:fill="FFFFFF"/>
        <w:spacing w:line="276" w:lineRule="auto"/>
        <w:rPr>
          <w:color w:val="333333"/>
        </w:rPr>
      </w:pPr>
      <w:r w:rsidRPr="00227B45">
        <w:rPr>
          <w:color w:val="333333"/>
        </w:rPr>
        <w:t xml:space="preserve"> The system should transfer the amount transfers from one account to another. Here the user need to enter both the from account number and to account number. Both accounts should get updated during the transaction.</w:t>
      </w:r>
    </w:p>
    <w:p w:rsidR="00227B45" w:rsidRDefault="00227B45" w:rsidP="00227B45">
      <w:pPr>
        <w:pStyle w:val="NormalWeb"/>
        <w:shd w:val="clear" w:color="auto" w:fill="FFFFFF"/>
        <w:spacing w:line="276" w:lineRule="auto"/>
        <w:rPr>
          <w:color w:val="333333"/>
        </w:rPr>
      </w:pPr>
      <w:r w:rsidRPr="00227B45">
        <w:rPr>
          <w:rStyle w:val="Strong"/>
          <w:color w:val="333333"/>
        </w:rPr>
        <w:t>Report Generation:</w:t>
      </w:r>
      <w:r w:rsidRPr="00227B45">
        <w:rPr>
          <w:color w:val="333333"/>
        </w:rPr>
        <w:t> </w:t>
      </w:r>
    </w:p>
    <w:p w:rsidR="00227B45" w:rsidRDefault="00227B45" w:rsidP="00227B45">
      <w:pPr>
        <w:pStyle w:val="NormalWeb"/>
        <w:shd w:val="clear" w:color="auto" w:fill="FFFFFF"/>
        <w:spacing w:line="276" w:lineRule="auto"/>
        <w:rPr>
          <w:color w:val="333333"/>
        </w:rPr>
      </w:pPr>
      <w:r w:rsidRPr="00227B45">
        <w:rPr>
          <w:color w:val="333333"/>
        </w:rPr>
        <w:t>Reports are very essential for the banking organization. It needs to generate different reports of banking information from the stored information. These reports can be printed and also can be stored as soft copies in the system for future use.</w:t>
      </w:r>
    </w:p>
    <w:p w:rsidR="004E0FAF" w:rsidRPr="00227B45" w:rsidRDefault="004E0FAF" w:rsidP="00227B45">
      <w:pPr>
        <w:pStyle w:val="NormalWeb"/>
        <w:shd w:val="clear" w:color="auto" w:fill="FFFFFF"/>
        <w:spacing w:line="276" w:lineRule="auto"/>
        <w:rPr>
          <w:color w:val="333333"/>
        </w:rPr>
      </w:pPr>
    </w:p>
    <w:p w:rsidR="004E0FAF" w:rsidRPr="00A077B4" w:rsidRDefault="004E0FAF" w:rsidP="004E0FAF">
      <w:pPr>
        <w:tabs>
          <w:tab w:val="left" w:pos="760"/>
        </w:tabs>
        <w:spacing w:after="0"/>
        <w:rPr>
          <w:rFonts w:ascii="Times New Roman" w:eastAsia="Wingdings" w:hAnsi="Times New Roman" w:cs="Times New Roman"/>
          <w:sz w:val="24"/>
          <w:szCs w:val="24"/>
        </w:rPr>
      </w:pPr>
      <w:r>
        <w:rPr>
          <w:rFonts w:ascii="Times New Roman" w:eastAsia="Times New Roman" w:hAnsi="Times New Roman" w:cs="Times New Roman"/>
          <w:b/>
          <w:sz w:val="24"/>
          <w:szCs w:val="24"/>
        </w:rPr>
        <w:t xml:space="preserve">4.2.2 </w:t>
      </w:r>
      <w:r w:rsidRPr="00A077B4">
        <w:rPr>
          <w:rFonts w:ascii="Times New Roman" w:eastAsia="Times New Roman" w:hAnsi="Times New Roman" w:cs="Times New Roman"/>
          <w:b/>
          <w:sz w:val="24"/>
          <w:szCs w:val="24"/>
        </w:rPr>
        <w:t>Hardware &amp; Software Requirements</w:t>
      </w:r>
    </w:p>
    <w:p w:rsidR="00E621C1" w:rsidRPr="00E621C1" w:rsidRDefault="00E621C1" w:rsidP="00E621C1">
      <w:pPr>
        <w:rPr>
          <w:rFonts w:ascii="Times New Roman" w:hAnsi="Times New Roman" w:cs="Times New Roman"/>
          <w:b/>
          <w:sz w:val="28"/>
          <w:szCs w:val="28"/>
          <w:shd w:val="clear" w:color="auto" w:fill="FFFFFF"/>
        </w:rPr>
      </w:pPr>
    </w:p>
    <w:p w:rsidR="004E0FAF" w:rsidRDefault="004E0FAF" w:rsidP="004E0FAF">
      <w:pPr>
        <w:tabs>
          <w:tab w:val="left" w:pos="1100"/>
        </w:tabs>
        <w:spacing w:after="0"/>
        <w:rPr>
          <w:rFonts w:ascii="Times New Roman" w:eastAsia="Times New Roman" w:hAnsi="Times New Roman" w:cs="Times New Roman"/>
          <w:b/>
          <w:sz w:val="24"/>
          <w:szCs w:val="24"/>
        </w:rPr>
      </w:pPr>
      <w:r w:rsidRPr="00A077B4">
        <w:rPr>
          <w:rFonts w:ascii="Times New Roman" w:eastAsia="Times New Roman" w:hAnsi="Times New Roman" w:cs="Times New Roman"/>
          <w:b/>
          <w:sz w:val="24"/>
          <w:szCs w:val="24"/>
        </w:rPr>
        <w:t>Hardware Requirements</w:t>
      </w:r>
    </w:p>
    <w:p w:rsidR="004E0FAF" w:rsidRPr="004E0FAF" w:rsidRDefault="004E0FAF" w:rsidP="004E0FAF">
      <w:pPr>
        <w:shd w:val="clear" w:color="auto" w:fill="FFFFFF"/>
        <w:spacing w:after="0" w:line="240" w:lineRule="auto"/>
        <w:jc w:val="both"/>
        <w:rPr>
          <w:rFonts w:ascii="Times New Roman" w:eastAsia="Times New Roman" w:hAnsi="Times New Roman" w:cs="Times New Roman"/>
          <w:color w:val="333333"/>
          <w:sz w:val="24"/>
          <w:szCs w:val="24"/>
        </w:rPr>
      </w:pPr>
    </w:p>
    <w:p w:rsidR="004E0FAF" w:rsidRPr="004E0FAF" w:rsidRDefault="004E0FAF" w:rsidP="00690AED">
      <w:pPr>
        <w:pStyle w:val="ListParagraph"/>
        <w:numPr>
          <w:ilvl w:val="0"/>
          <w:numId w:val="31"/>
        </w:numPr>
        <w:shd w:val="clear" w:color="auto" w:fill="FFFFFF"/>
        <w:spacing w:after="0" w:line="240" w:lineRule="auto"/>
        <w:jc w:val="both"/>
        <w:rPr>
          <w:rFonts w:ascii="Times New Roman" w:eastAsia="Times New Roman" w:hAnsi="Times New Roman" w:cs="Times New Roman"/>
          <w:color w:val="333333"/>
          <w:sz w:val="24"/>
          <w:szCs w:val="24"/>
        </w:rPr>
      </w:pPr>
      <w:r w:rsidRPr="004E0FAF">
        <w:rPr>
          <w:rFonts w:ascii="Times New Roman" w:eastAsia="Times New Roman" w:hAnsi="Times New Roman" w:cs="Times New Roman"/>
          <w:color w:val="333333"/>
          <w:sz w:val="24"/>
          <w:szCs w:val="24"/>
        </w:rPr>
        <w:t>PIV 2.8 GHz Processor and Above</w:t>
      </w:r>
    </w:p>
    <w:p w:rsidR="004E0FAF" w:rsidRPr="004E0FAF" w:rsidRDefault="004E0FAF" w:rsidP="00690AED">
      <w:pPr>
        <w:pStyle w:val="ListParagraph"/>
        <w:numPr>
          <w:ilvl w:val="0"/>
          <w:numId w:val="31"/>
        </w:numPr>
        <w:shd w:val="clear" w:color="auto" w:fill="FFFFFF"/>
        <w:spacing w:after="0" w:line="240" w:lineRule="auto"/>
        <w:jc w:val="both"/>
        <w:rPr>
          <w:rFonts w:ascii="Times New Roman" w:eastAsia="Times New Roman" w:hAnsi="Times New Roman" w:cs="Times New Roman"/>
          <w:color w:val="333333"/>
          <w:sz w:val="24"/>
          <w:szCs w:val="24"/>
        </w:rPr>
      </w:pPr>
      <w:r w:rsidRPr="004E0FAF">
        <w:rPr>
          <w:rFonts w:ascii="Times New Roman" w:eastAsia="Times New Roman" w:hAnsi="Times New Roman" w:cs="Times New Roman"/>
          <w:color w:val="333333"/>
          <w:sz w:val="24"/>
          <w:szCs w:val="24"/>
        </w:rPr>
        <w:t>RAM 1GB and Above</w:t>
      </w:r>
    </w:p>
    <w:p w:rsidR="004E0FAF" w:rsidRDefault="004E0FAF" w:rsidP="00690AED">
      <w:pPr>
        <w:pStyle w:val="ListParagraph"/>
        <w:numPr>
          <w:ilvl w:val="0"/>
          <w:numId w:val="31"/>
        </w:numPr>
        <w:shd w:val="clear" w:color="auto" w:fill="FFFFFF"/>
        <w:spacing w:after="0" w:line="240" w:lineRule="auto"/>
        <w:jc w:val="both"/>
        <w:rPr>
          <w:rFonts w:ascii="Times New Roman" w:eastAsia="Times New Roman" w:hAnsi="Times New Roman" w:cs="Times New Roman"/>
          <w:color w:val="333333"/>
          <w:sz w:val="24"/>
          <w:szCs w:val="24"/>
        </w:rPr>
      </w:pPr>
      <w:r w:rsidRPr="004E0FAF">
        <w:rPr>
          <w:rFonts w:ascii="Times New Roman" w:eastAsia="Times New Roman" w:hAnsi="Times New Roman" w:cs="Times New Roman"/>
          <w:color w:val="333333"/>
          <w:sz w:val="24"/>
          <w:szCs w:val="24"/>
        </w:rPr>
        <w:t>HDD 20 GB Hard Disk Space and Above</w:t>
      </w:r>
    </w:p>
    <w:p w:rsidR="0064033C" w:rsidRPr="0064033C" w:rsidRDefault="0064033C" w:rsidP="0064033C">
      <w:pPr>
        <w:shd w:val="clear" w:color="auto" w:fill="FFFFFF"/>
        <w:spacing w:after="0" w:line="240" w:lineRule="auto"/>
        <w:jc w:val="both"/>
        <w:rPr>
          <w:rFonts w:ascii="Times New Roman" w:eastAsia="Times New Roman" w:hAnsi="Times New Roman" w:cs="Times New Roman"/>
          <w:color w:val="333333"/>
          <w:sz w:val="24"/>
          <w:szCs w:val="24"/>
        </w:rPr>
      </w:pPr>
    </w:p>
    <w:p w:rsidR="004E0FAF" w:rsidRPr="004E0FAF" w:rsidRDefault="004E0FAF" w:rsidP="004E0FAF">
      <w:pPr>
        <w:shd w:val="clear" w:color="auto" w:fill="FFFFFF"/>
        <w:spacing w:after="0" w:line="240" w:lineRule="auto"/>
        <w:jc w:val="both"/>
        <w:rPr>
          <w:rFonts w:ascii="Times New Roman" w:eastAsia="Times New Roman" w:hAnsi="Times New Roman" w:cs="Times New Roman"/>
          <w:color w:val="333333"/>
          <w:sz w:val="24"/>
          <w:szCs w:val="24"/>
        </w:rPr>
      </w:pPr>
    </w:p>
    <w:p w:rsidR="004E0FAF" w:rsidRPr="00365D2A" w:rsidRDefault="004E0FAF" w:rsidP="004E0FAF">
      <w:pPr>
        <w:rPr>
          <w:rFonts w:ascii="Times New Roman" w:eastAsia="Times New Roman" w:hAnsi="Times New Roman" w:cs="Times New Roman"/>
          <w:sz w:val="24"/>
          <w:szCs w:val="24"/>
        </w:rPr>
      </w:pPr>
      <w:r w:rsidRPr="001868B2">
        <w:rPr>
          <w:rFonts w:ascii="Times New Roman" w:eastAsia="Times New Roman" w:hAnsi="Times New Roman" w:cs="Times New Roman"/>
          <w:b/>
          <w:sz w:val="24"/>
          <w:szCs w:val="24"/>
        </w:rPr>
        <w:t>Software Requirements</w:t>
      </w:r>
      <w:r w:rsidRPr="00365D2A">
        <w:rPr>
          <w:rFonts w:ascii="Times New Roman" w:eastAsia="Calibri" w:hAnsi="Times New Roman" w:cs="Times New Roman"/>
          <w:b/>
          <w:sz w:val="24"/>
          <w:szCs w:val="24"/>
        </w:rPr>
        <w:t xml:space="preserve">            </w:t>
      </w:r>
      <w:r w:rsidRPr="00365D2A">
        <w:rPr>
          <w:rFonts w:ascii="Times New Roman" w:eastAsia="Calibri" w:hAnsi="Times New Roman" w:cs="Times New Roman"/>
          <w:sz w:val="24"/>
          <w:szCs w:val="24"/>
        </w:rPr>
        <w:t xml:space="preserve"> </w:t>
      </w:r>
    </w:p>
    <w:p w:rsidR="004E0FAF" w:rsidRDefault="004E0FAF" w:rsidP="004E0FAF">
      <w:pPr>
        <w:shd w:val="clear" w:color="auto" w:fill="FFFFFF"/>
        <w:spacing w:after="0" w:line="240" w:lineRule="auto"/>
        <w:jc w:val="both"/>
        <w:rPr>
          <w:rFonts w:ascii="Times New Roman" w:eastAsia="Times New Roman" w:hAnsi="Times New Roman" w:cs="Times New Roman"/>
          <w:color w:val="333333"/>
          <w:sz w:val="24"/>
          <w:szCs w:val="24"/>
        </w:rPr>
      </w:pPr>
      <w:r w:rsidRPr="004E0FAF">
        <w:rPr>
          <w:rFonts w:ascii="Times New Roman" w:eastAsia="Times New Roman" w:hAnsi="Times New Roman" w:cs="Times New Roman"/>
          <w:color w:val="333333"/>
          <w:sz w:val="24"/>
          <w:szCs w:val="24"/>
        </w:rPr>
        <w:t>     </w:t>
      </w:r>
    </w:p>
    <w:p w:rsidR="004E0FAF" w:rsidRPr="004E0FAF" w:rsidRDefault="004E0FAF" w:rsidP="004E0FAF">
      <w:pPr>
        <w:shd w:val="clear" w:color="auto" w:fill="FFFFFF"/>
        <w:spacing w:after="0" w:line="240" w:lineRule="auto"/>
        <w:jc w:val="both"/>
        <w:rPr>
          <w:rFonts w:ascii="Times New Roman" w:eastAsia="Times New Roman" w:hAnsi="Times New Roman" w:cs="Times New Roman"/>
          <w:color w:val="333333"/>
          <w:sz w:val="24"/>
          <w:szCs w:val="24"/>
        </w:rPr>
      </w:pPr>
      <w:r w:rsidRPr="004E0FAF">
        <w:rPr>
          <w:rFonts w:ascii="Times New Roman" w:eastAsia="Times New Roman" w:hAnsi="Times New Roman" w:cs="Times New Roman"/>
          <w:color w:val="333333"/>
          <w:sz w:val="24"/>
          <w:szCs w:val="24"/>
        </w:rPr>
        <w:t xml:space="preserve">          </w:t>
      </w:r>
    </w:p>
    <w:p w:rsidR="004E0FAF" w:rsidRPr="0064033C" w:rsidRDefault="004E0FAF" w:rsidP="00690AED">
      <w:pPr>
        <w:pStyle w:val="ListParagraph"/>
        <w:numPr>
          <w:ilvl w:val="0"/>
          <w:numId w:val="32"/>
        </w:numPr>
        <w:shd w:val="clear" w:color="auto" w:fill="FFFFFF"/>
        <w:spacing w:after="0" w:line="240" w:lineRule="auto"/>
        <w:jc w:val="both"/>
        <w:rPr>
          <w:rFonts w:ascii="Times New Roman" w:eastAsia="Times New Roman" w:hAnsi="Times New Roman" w:cs="Times New Roman"/>
          <w:color w:val="333333"/>
          <w:sz w:val="24"/>
          <w:szCs w:val="24"/>
        </w:rPr>
      </w:pPr>
      <w:r w:rsidRPr="0064033C">
        <w:rPr>
          <w:rFonts w:ascii="Times New Roman" w:eastAsia="Times New Roman" w:hAnsi="Times New Roman" w:cs="Times New Roman"/>
          <w:color w:val="333333"/>
          <w:sz w:val="24"/>
          <w:szCs w:val="24"/>
        </w:rPr>
        <w:t>WINDOWS OS (XP / 2000 / 200 Server / 2003 Server)</w:t>
      </w:r>
    </w:p>
    <w:p w:rsidR="004E0FAF" w:rsidRPr="0064033C" w:rsidRDefault="004E0FAF" w:rsidP="00690AED">
      <w:pPr>
        <w:pStyle w:val="ListParagraph"/>
        <w:numPr>
          <w:ilvl w:val="0"/>
          <w:numId w:val="32"/>
        </w:numPr>
        <w:shd w:val="clear" w:color="auto" w:fill="FFFFFF"/>
        <w:spacing w:after="0" w:line="240" w:lineRule="auto"/>
        <w:jc w:val="both"/>
        <w:rPr>
          <w:rFonts w:ascii="Times New Roman" w:eastAsia="Times New Roman" w:hAnsi="Times New Roman" w:cs="Times New Roman"/>
          <w:color w:val="333333"/>
          <w:sz w:val="24"/>
          <w:szCs w:val="24"/>
        </w:rPr>
      </w:pPr>
      <w:r w:rsidRPr="0064033C">
        <w:rPr>
          <w:rFonts w:ascii="Times New Roman" w:eastAsia="Times New Roman" w:hAnsi="Times New Roman" w:cs="Times New Roman"/>
          <w:color w:val="333333"/>
          <w:sz w:val="24"/>
          <w:szCs w:val="24"/>
        </w:rPr>
        <w:t>Visual Studio .Net 2008 Enterprise Edition</w:t>
      </w:r>
    </w:p>
    <w:p w:rsidR="004E0FAF" w:rsidRPr="0064033C" w:rsidRDefault="004E0FAF" w:rsidP="00690AED">
      <w:pPr>
        <w:pStyle w:val="ListParagraph"/>
        <w:numPr>
          <w:ilvl w:val="0"/>
          <w:numId w:val="32"/>
        </w:numPr>
        <w:shd w:val="clear" w:color="auto" w:fill="FFFFFF"/>
        <w:spacing w:after="0" w:line="240" w:lineRule="auto"/>
        <w:jc w:val="both"/>
        <w:rPr>
          <w:rFonts w:ascii="Times New Roman" w:eastAsia="Times New Roman" w:hAnsi="Times New Roman" w:cs="Times New Roman"/>
          <w:color w:val="333333"/>
          <w:sz w:val="24"/>
          <w:szCs w:val="24"/>
        </w:rPr>
      </w:pPr>
      <w:r w:rsidRPr="0064033C">
        <w:rPr>
          <w:rFonts w:ascii="Times New Roman" w:eastAsia="Times New Roman" w:hAnsi="Times New Roman" w:cs="Times New Roman"/>
          <w:color w:val="333333"/>
          <w:sz w:val="24"/>
          <w:szCs w:val="24"/>
        </w:rPr>
        <w:t>Internet Information Server 5.0 (IIS)</w:t>
      </w:r>
    </w:p>
    <w:p w:rsidR="004E0FAF" w:rsidRPr="0064033C" w:rsidRDefault="004E0FAF" w:rsidP="00690AED">
      <w:pPr>
        <w:pStyle w:val="ListParagraph"/>
        <w:numPr>
          <w:ilvl w:val="0"/>
          <w:numId w:val="32"/>
        </w:numPr>
        <w:shd w:val="clear" w:color="auto" w:fill="FFFFFF"/>
        <w:spacing w:after="0" w:line="240" w:lineRule="auto"/>
        <w:jc w:val="both"/>
        <w:rPr>
          <w:rFonts w:ascii="Times New Roman" w:eastAsia="Times New Roman" w:hAnsi="Times New Roman" w:cs="Times New Roman"/>
          <w:color w:val="333333"/>
          <w:sz w:val="24"/>
          <w:szCs w:val="24"/>
        </w:rPr>
      </w:pPr>
      <w:r w:rsidRPr="0064033C">
        <w:rPr>
          <w:rFonts w:ascii="Times New Roman" w:eastAsia="Times New Roman" w:hAnsi="Times New Roman" w:cs="Times New Roman"/>
          <w:color w:val="333333"/>
          <w:sz w:val="24"/>
          <w:szCs w:val="24"/>
        </w:rPr>
        <w:t>Visual Studio .Net Framework (Minimal for Deployment)                          </w:t>
      </w:r>
    </w:p>
    <w:p w:rsidR="004E0FAF" w:rsidRPr="0064033C" w:rsidRDefault="004E0FAF" w:rsidP="00690AED">
      <w:pPr>
        <w:pStyle w:val="ListParagraph"/>
        <w:numPr>
          <w:ilvl w:val="0"/>
          <w:numId w:val="32"/>
        </w:numPr>
        <w:shd w:val="clear" w:color="auto" w:fill="FFFFFF"/>
        <w:spacing w:after="0" w:line="240" w:lineRule="auto"/>
        <w:jc w:val="both"/>
        <w:rPr>
          <w:rFonts w:ascii="inherit" w:eastAsia="Times New Roman" w:hAnsi="inherit" w:cs="Times New Roman"/>
          <w:color w:val="333333"/>
          <w:sz w:val="15"/>
          <w:szCs w:val="15"/>
        </w:rPr>
      </w:pPr>
      <w:r w:rsidRPr="0064033C">
        <w:rPr>
          <w:rFonts w:ascii="Times New Roman" w:eastAsia="Times New Roman" w:hAnsi="Times New Roman" w:cs="Times New Roman"/>
          <w:color w:val="333333"/>
          <w:sz w:val="24"/>
          <w:szCs w:val="24"/>
        </w:rPr>
        <w:t>SQL Server 2005 Enterprise Edition</w:t>
      </w:r>
      <w:r w:rsidR="0064033C" w:rsidRPr="0064033C">
        <w:rPr>
          <w:rFonts w:ascii="Times New Roman" w:eastAsia="Times New Roman" w:hAnsi="Times New Roman" w:cs="Times New Roman"/>
          <w:color w:val="333333"/>
          <w:sz w:val="24"/>
          <w:szCs w:val="24"/>
        </w:rPr>
        <w:t xml:space="preserve"> </w:t>
      </w:r>
    </w:p>
    <w:p w:rsidR="0064033C" w:rsidRDefault="0064033C" w:rsidP="0064033C">
      <w:pPr>
        <w:shd w:val="clear" w:color="auto" w:fill="FFFFFF"/>
        <w:spacing w:after="0" w:line="240" w:lineRule="auto"/>
        <w:ind w:left="360"/>
        <w:jc w:val="both"/>
        <w:rPr>
          <w:rFonts w:ascii="inherit" w:eastAsia="Times New Roman" w:hAnsi="inherit" w:cs="Times New Roman"/>
          <w:color w:val="333333"/>
          <w:sz w:val="15"/>
          <w:szCs w:val="15"/>
        </w:rPr>
      </w:pPr>
    </w:p>
    <w:p w:rsidR="009F0230" w:rsidRPr="009F0230" w:rsidRDefault="009F0230" w:rsidP="0064033C">
      <w:pPr>
        <w:shd w:val="clear" w:color="auto" w:fill="FFFFFF"/>
        <w:spacing w:after="0" w:line="240" w:lineRule="auto"/>
        <w:ind w:left="360"/>
        <w:jc w:val="both"/>
        <w:rPr>
          <w:rFonts w:ascii="Times New Roman" w:eastAsia="Times New Roman" w:hAnsi="Times New Roman" w:cs="Times New Roman"/>
          <w:color w:val="333333"/>
          <w:sz w:val="24"/>
          <w:szCs w:val="24"/>
        </w:rPr>
      </w:pPr>
    </w:p>
    <w:p w:rsidR="009F0230" w:rsidRPr="009F0230" w:rsidRDefault="009F0230" w:rsidP="0064033C">
      <w:pPr>
        <w:shd w:val="clear" w:color="auto" w:fill="FFFFFF"/>
        <w:spacing w:after="0" w:line="240" w:lineRule="auto"/>
        <w:ind w:left="360"/>
        <w:jc w:val="both"/>
        <w:rPr>
          <w:rFonts w:ascii="Times New Roman" w:eastAsia="Times New Roman" w:hAnsi="Times New Roman" w:cs="Times New Roman"/>
          <w:color w:val="333333"/>
          <w:sz w:val="24"/>
          <w:szCs w:val="24"/>
        </w:rPr>
      </w:pPr>
    </w:p>
    <w:p w:rsidR="009F0230" w:rsidRPr="009F0230" w:rsidRDefault="009F0230" w:rsidP="0064033C">
      <w:pPr>
        <w:shd w:val="clear" w:color="auto" w:fill="FFFFFF"/>
        <w:spacing w:after="0" w:line="240" w:lineRule="auto"/>
        <w:ind w:left="360"/>
        <w:jc w:val="both"/>
        <w:rPr>
          <w:rFonts w:ascii="Times New Roman" w:eastAsia="Times New Roman" w:hAnsi="Times New Roman" w:cs="Times New Roman"/>
          <w:color w:val="333333"/>
          <w:sz w:val="24"/>
          <w:szCs w:val="24"/>
        </w:rPr>
      </w:pPr>
    </w:p>
    <w:p w:rsidR="009F0230" w:rsidRPr="009F0230" w:rsidRDefault="009F0230" w:rsidP="0064033C">
      <w:pPr>
        <w:shd w:val="clear" w:color="auto" w:fill="FFFFFF"/>
        <w:spacing w:after="0" w:line="240" w:lineRule="auto"/>
        <w:ind w:left="360"/>
        <w:jc w:val="both"/>
        <w:rPr>
          <w:rFonts w:ascii="Times New Roman" w:eastAsia="Times New Roman" w:hAnsi="Times New Roman" w:cs="Times New Roman"/>
          <w:color w:val="333333"/>
          <w:sz w:val="24"/>
          <w:szCs w:val="24"/>
        </w:rPr>
      </w:pPr>
    </w:p>
    <w:p w:rsidR="009F0230" w:rsidRPr="009F0230" w:rsidRDefault="009F0230" w:rsidP="0064033C">
      <w:pPr>
        <w:shd w:val="clear" w:color="auto" w:fill="FFFFFF"/>
        <w:spacing w:after="0" w:line="240" w:lineRule="auto"/>
        <w:ind w:left="360"/>
        <w:jc w:val="both"/>
        <w:rPr>
          <w:rFonts w:ascii="Times New Roman" w:eastAsia="Times New Roman" w:hAnsi="Times New Roman" w:cs="Times New Roman"/>
          <w:color w:val="333333"/>
          <w:sz w:val="24"/>
          <w:szCs w:val="24"/>
        </w:rPr>
      </w:pPr>
    </w:p>
    <w:p w:rsidR="009F0230" w:rsidRPr="009F0230" w:rsidRDefault="009F0230" w:rsidP="0064033C">
      <w:pPr>
        <w:shd w:val="clear" w:color="auto" w:fill="FFFFFF"/>
        <w:spacing w:after="0" w:line="240" w:lineRule="auto"/>
        <w:ind w:left="360"/>
        <w:jc w:val="both"/>
        <w:rPr>
          <w:rFonts w:ascii="Times New Roman" w:eastAsia="Times New Roman" w:hAnsi="Times New Roman" w:cs="Times New Roman"/>
          <w:color w:val="333333"/>
          <w:sz w:val="24"/>
          <w:szCs w:val="24"/>
        </w:rPr>
      </w:pPr>
    </w:p>
    <w:p w:rsidR="0064033C" w:rsidRPr="003D5A38" w:rsidRDefault="0064033C" w:rsidP="00690AED">
      <w:pPr>
        <w:pStyle w:val="ListParagraph"/>
        <w:numPr>
          <w:ilvl w:val="1"/>
          <w:numId w:val="17"/>
        </w:numPr>
        <w:tabs>
          <w:tab w:val="left" w:pos="440"/>
        </w:tabs>
        <w:spacing w:after="0"/>
        <w:jc w:val="both"/>
        <w:rPr>
          <w:rFonts w:ascii="Times New Roman" w:eastAsia="Times New Roman" w:hAnsi="Times New Roman" w:cs="Times New Roman"/>
          <w:b/>
          <w:color w:val="7030A0"/>
          <w:sz w:val="28"/>
          <w:szCs w:val="28"/>
        </w:rPr>
      </w:pPr>
      <w:r w:rsidRPr="003D5A38">
        <w:rPr>
          <w:rFonts w:ascii="Times New Roman" w:eastAsia="Times New Roman" w:hAnsi="Times New Roman" w:cs="Times New Roman"/>
          <w:b/>
          <w:color w:val="7030A0"/>
          <w:sz w:val="28"/>
          <w:szCs w:val="28"/>
        </w:rPr>
        <w:lastRenderedPageBreak/>
        <w:t>Data Modeling:</w:t>
      </w:r>
    </w:p>
    <w:p w:rsidR="0064033C" w:rsidRPr="0064033C" w:rsidRDefault="0064033C" w:rsidP="0064033C">
      <w:pPr>
        <w:tabs>
          <w:tab w:val="left" w:pos="440"/>
        </w:tabs>
        <w:spacing w:after="0"/>
        <w:jc w:val="both"/>
        <w:rPr>
          <w:rFonts w:ascii="Times New Roman" w:eastAsia="Times New Roman" w:hAnsi="Times New Roman" w:cs="Times New Roman"/>
          <w:b/>
          <w:sz w:val="28"/>
          <w:szCs w:val="28"/>
        </w:rPr>
      </w:pPr>
    </w:p>
    <w:p w:rsidR="0064033C" w:rsidRPr="0064033C" w:rsidRDefault="0064033C" w:rsidP="0064033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Pr="0064033C">
        <w:rPr>
          <w:rFonts w:ascii="Times New Roman" w:eastAsia="Times New Roman" w:hAnsi="Times New Roman" w:cs="Times New Roman"/>
          <w:b/>
          <w:sz w:val="24"/>
          <w:szCs w:val="24"/>
        </w:rPr>
        <w:t xml:space="preserve">.3.1 </w:t>
      </w:r>
      <w:r>
        <w:rPr>
          <w:rFonts w:ascii="Times New Roman" w:eastAsia="Times New Roman" w:hAnsi="Times New Roman" w:cs="Times New Roman"/>
          <w:b/>
          <w:sz w:val="24"/>
          <w:szCs w:val="24"/>
        </w:rPr>
        <w:t>User Specification</w:t>
      </w:r>
    </w:p>
    <w:p w:rsidR="0064033C" w:rsidRPr="0064033C" w:rsidRDefault="0064033C" w:rsidP="0064033C">
      <w:pPr>
        <w:shd w:val="clear" w:color="auto" w:fill="FFFFFF"/>
        <w:spacing w:after="188"/>
        <w:jc w:val="both"/>
        <w:rPr>
          <w:rFonts w:ascii="Times New Roman" w:eastAsia="Times New Roman" w:hAnsi="Times New Roman" w:cs="Times New Roman"/>
          <w:color w:val="333333"/>
          <w:sz w:val="24"/>
          <w:szCs w:val="24"/>
        </w:rPr>
      </w:pPr>
      <w:r w:rsidRPr="0064033C">
        <w:rPr>
          <w:rFonts w:ascii="Times New Roman" w:eastAsia="Times New Roman" w:hAnsi="Times New Roman" w:cs="Times New Roman"/>
          <w:color w:val="333333"/>
          <w:sz w:val="24"/>
          <w:szCs w:val="24"/>
        </w:rPr>
        <w:t>In the flexibility of the uses the interface has been developed a graphics concept in mind, associated through a browser interface. The GUI’S at the top level have been categorized as</w:t>
      </w:r>
    </w:p>
    <w:p w:rsidR="0064033C" w:rsidRPr="0064033C" w:rsidRDefault="0064033C" w:rsidP="00690AED">
      <w:pPr>
        <w:numPr>
          <w:ilvl w:val="0"/>
          <w:numId w:val="33"/>
        </w:numPr>
        <w:shd w:val="clear" w:color="auto" w:fill="FFFFFF"/>
        <w:spacing w:after="0"/>
        <w:jc w:val="both"/>
        <w:rPr>
          <w:rFonts w:ascii="Times New Roman" w:eastAsia="Times New Roman" w:hAnsi="Times New Roman" w:cs="Times New Roman"/>
          <w:color w:val="333333"/>
          <w:sz w:val="24"/>
          <w:szCs w:val="24"/>
        </w:rPr>
      </w:pPr>
      <w:r w:rsidRPr="0064033C">
        <w:rPr>
          <w:rFonts w:ascii="Times New Roman" w:eastAsia="Times New Roman" w:hAnsi="Times New Roman" w:cs="Times New Roman"/>
          <w:color w:val="333333"/>
          <w:sz w:val="24"/>
          <w:szCs w:val="24"/>
        </w:rPr>
        <w:t>Administrative user interface</w:t>
      </w:r>
    </w:p>
    <w:p w:rsidR="0064033C" w:rsidRDefault="0064033C" w:rsidP="00690AED">
      <w:pPr>
        <w:numPr>
          <w:ilvl w:val="0"/>
          <w:numId w:val="33"/>
        </w:numPr>
        <w:shd w:val="clear" w:color="auto" w:fill="FFFFFF"/>
        <w:spacing w:after="0"/>
        <w:jc w:val="both"/>
        <w:rPr>
          <w:rFonts w:ascii="Times New Roman" w:eastAsia="Times New Roman" w:hAnsi="Times New Roman" w:cs="Times New Roman"/>
          <w:color w:val="333333"/>
          <w:sz w:val="24"/>
          <w:szCs w:val="24"/>
        </w:rPr>
      </w:pPr>
      <w:r w:rsidRPr="0064033C">
        <w:rPr>
          <w:rFonts w:ascii="Times New Roman" w:eastAsia="Times New Roman" w:hAnsi="Times New Roman" w:cs="Times New Roman"/>
          <w:color w:val="333333"/>
          <w:sz w:val="24"/>
          <w:szCs w:val="24"/>
        </w:rPr>
        <w:t>The operational or generic user interface</w:t>
      </w:r>
    </w:p>
    <w:p w:rsidR="0064033C" w:rsidRPr="0064033C" w:rsidRDefault="0064033C" w:rsidP="0064033C">
      <w:pPr>
        <w:shd w:val="clear" w:color="auto" w:fill="FFFFFF"/>
        <w:spacing w:after="0"/>
        <w:jc w:val="both"/>
        <w:rPr>
          <w:rFonts w:ascii="Times New Roman" w:eastAsia="Times New Roman" w:hAnsi="Times New Roman" w:cs="Times New Roman"/>
          <w:color w:val="333333"/>
          <w:sz w:val="24"/>
          <w:szCs w:val="24"/>
        </w:rPr>
      </w:pPr>
    </w:p>
    <w:p w:rsidR="0064033C" w:rsidRPr="0064033C" w:rsidRDefault="0064033C" w:rsidP="0064033C">
      <w:pPr>
        <w:shd w:val="clear" w:color="auto" w:fill="FFFFFF"/>
        <w:spacing w:after="188"/>
        <w:jc w:val="both"/>
        <w:rPr>
          <w:rFonts w:ascii="Times New Roman" w:eastAsia="Times New Roman" w:hAnsi="Times New Roman" w:cs="Times New Roman"/>
          <w:color w:val="333333"/>
          <w:sz w:val="24"/>
          <w:szCs w:val="24"/>
        </w:rPr>
      </w:pPr>
      <w:r w:rsidRPr="0064033C">
        <w:rPr>
          <w:rFonts w:ascii="Times New Roman" w:eastAsia="Times New Roman" w:hAnsi="Times New Roman" w:cs="Times New Roman"/>
          <w:color w:val="333333"/>
          <w:sz w:val="24"/>
          <w:szCs w:val="24"/>
        </w:rPr>
        <w:t xml:space="preserve">The administrative user interface concentrates on the consistent information that is practically, part of the organizational activities and which needs proper authentication for the data collection. The interfaces help the administrations with all the transactional states like Data insertion, Data deletion and Date </w:t>
      </w:r>
      <w:r w:rsidR="009F0230" w:rsidRPr="0064033C">
        <w:rPr>
          <w:rFonts w:ascii="Times New Roman" w:eastAsia="Times New Roman" w:hAnsi="Times New Roman" w:cs="Times New Roman"/>
          <w:color w:val="333333"/>
          <w:sz w:val="24"/>
          <w:szCs w:val="24"/>
        </w:rPr>
        <w:t>updating</w:t>
      </w:r>
      <w:r w:rsidRPr="0064033C">
        <w:rPr>
          <w:rFonts w:ascii="Times New Roman" w:eastAsia="Times New Roman" w:hAnsi="Times New Roman" w:cs="Times New Roman"/>
          <w:color w:val="333333"/>
          <w:sz w:val="24"/>
          <w:szCs w:val="24"/>
        </w:rPr>
        <w:t xml:space="preserve"> along with the extensive data search capabilities.</w:t>
      </w:r>
    </w:p>
    <w:p w:rsidR="0064033C" w:rsidRDefault="0064033C" w:rsidP="0064033C">
      <w:pPr>
        <w:shd w:val="clear" w:color="auto" w:fill="FFFFFF"/>
        <w:spacing w:after="188"/>
        <w:jc w:val="both"/>
        <w:rPr>
          <w:rFonts w:ascii="Times New Roman" w:eastAsia="Times New Roman" w:hAnsi="Times New Roman" w:cs="Times New Roman"/>
          <w:color w:val="333333"/>
          <w:sz w:val="24"/>
          <w:szCs w:val="24"/>
        </w:rPr>
      </w:pPr>
      <w:r w:rsidRPr="0064033C">
        <w:rPr>
          <w:rFonts w:ascii="Times New Roman" w:eastAsia="Times New Roman" w:hAnsi="Times New Roman" w:cs="Times New Roman"/>
          <w:color w:val="333333"/>
          <w:sz w:val="24"/>
          <w:szCs w:val="24"/>
        </w:rPr>
        <w:t>The operational or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p>
    <w:p w:rsidR="009F0230" w:rsidRDefault="009F0230" w:rsidP="0064033C">
      <w:pPr>
        <w:shd w:val="clear" w:color="auto" w:fill="FFFFFF"/>
        <w:spacing w:after="188"/>
        <w:jc w:val="both"/>
        <w:rPr>
          <w:rFonts w:ascii="Times New Roman" w:eastAsia="Times New Roman" w:hAnsi="Times New Roman" w:cs="Times New Roman"/>
          <w:color w:val="333333"/>
          <w:sz w:val="24"/>
          <w:szCs w:val="24"/>
        </w:rPr>
      </w:pPr>
    </w:p>
    <w:p w:rsidR="009F0230" w:rsidRPr="009F0230" w:rsidRDefault="009F0230" w:rsidP="00690AED">
      <w:pPr>
        <w:pStyle w:val="ListParagraph"/>
        <w:numPr>
          <w:ilvl w:val="2"/>
          <w:numId w:val="34"/>
        </w:numPr>
        <w:tabs>
          <w:tab w:val="left" w:pos="440"/>
        </w:tabs>
        <w:spacing w:after="0"/>
        <w:jc w:val="both"/>
        <w:rPr>
          <w:rFonts w:ascii="Times New Roman" w:eastAsia="Times New Roman" w:hAnsi="Times New Roman" w:cs="Times New Roman"/>
          <w:b/>
          <w:sz w:val="24"/>
          <w:szCs w:val="24"/>
        </w:rPr>
      </w:pPr>
      <w:r w:rsidRPr="009F0230">
        <w:rPr>
          <w:rFonts w:ascii="Times New Roman" w:eastAsia="Times New Roman" w:hAnsi="Times New Roman" w:cs="Times New Roman"/>
          <w:b/>
          <w:sz w:val="24"/>
          <w:szCs w:val="24"/>
        </w:rPr>
        <w:t>Data Dictionary:</w:t>
      </w:r>
    </w:p>
    <w:p w:rsidR="00277562" w:rsidRDefault="00277562" w:rsidP="009F0230">
      <w:pPr>
        <w:tabs>
          <w:tab w:val="left" w:pos="440"/>
        </w:tabs>
        <w:spacing w:after="0"/>
        <w:jc w:val="both"/>
        <w:rPr>
          <w:rFonts w:ascii="Times New Roman" w:eastAsia="Times New Roman" w:hAnsi="Times New Roman" w:cs="Times New Roman"/>
          <w:b/>
          <w:sz w:val="24"/>
          <w:szCs w:val="24"/>
        </w:rPr>
      </w:pPr>
    </w:p>
    <w:p w:rsidR="00B21CC1" w:rsidRDefault="0021013B" w:rsidP="009F0230">
      <w:pPr>
        <w:tabs>
          <w:tab w:val="left" w:pos="440"/>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tbl>
      <w:tblPr>
        <w:tblStyle w:val="TableGrid"/>
        <w:tblW w:w="0" w:type="auto"/>
        <w:tblLook w:val="04A0"/>
      </w:tblPr>
      <w:tblGrid>
        <w:gridCol w:w="2898"/>
        <w:gridCol w:w="2700"/>
        <w:gridCol w:w="2610"/>
      </w:tblGrid>
      <w:tr w:rsidR="0021013B" w:rsidRPr="006B2E65" w:rsidTr="00A73D04">
        <w:tc>
          <w:tcPr>
            <w:tcW w:w="2898" w:type="dxa"/>
          </w:tcPr>
          <w:p w:rsidR="0021013B" w:rsidRPr="006B2E65" w:rsidRDefault="0021013B" w:rsidP="00A73D04">
            <w:pPr>
              <w:pStyle w:val="Style25"/>
              <w:widowControl/>
              <w:jc w:val="center"/>
              <w:rPr>
                <w:rStyle w:val="FontStyle37"/>
              </w:rPr>
            </w:pPr>
            <w:r w:rsidRPr="006B2E65">
              <w:rPr>
                <w:rStyle w:val="FontStyle37"/>
              </w:rPr>
              <w:t>Field</w:t>
            </w:r>
          </w:p>
        </w:tc>
        <w:tc>
          <w:tcPr>
            <w:tcW w:w="2700" w:type="dxa"/>
          </w:tcPr>
          <w:p w:rsidR="0021013B" w:rsidRDefault="0021013B" w:rsidP="00A73D04">
            <w:pPr>
              <w:pStyle w:val="Style8"/>
              <w:widowControl/>
              <w:spacing w:before="91"/>
              <w:rPr>
                <w:rStyle w:val="FontStyle38"/>
              </w:rPr>
            </w:pPr>
            <w:r>
              <w:rPr>
                <w:rStyle w:val="FontStyle37"/>
              </w:rPr>
              <w:t xml:space="preserve">               Type</w:t>
            </w:r>
          </w:p>
        </w:tc>
        <w:tc>
          <w:tcPr>
            <w:tcW w:w="2610" w:type="dxa"/>
          </w:tcPr>
          <w:p w:rsidR="0021013B" w:rsidRPr="006B2E65" w:rsidRDefault="0021013B" w:rsidP="00A73D04">
            <w:pPr>
              <w:pStyle w:val="Style25"/>
              <w:widowControl/>
              <w:ind w:left="485"/>
              <w:rPr>
                <w:rStyle w:val="FontStyle37"/>
              </w:rPr>
            </w:pPr>
            <w:r w:rsidRPr="006B2E65">
              <w:rPr>
                <w:rStyle w:val="FontStyle37"/>
              </w:rPr>
              <w:t>Constraints</w:t>
            </w:r>
          </w:p>
        </w:tc>
      </w:tr>
      <w:tr w:rsidR="0021013B" w:rsidRPr="006B2E65" w:rsidTr="00A73D04">
        <w:tc>
          <w:tcPr>
            <w:tcW w:w="2898" w:type="dxa"/>
          </w:tcPr>
          <w:p w:rsidR="0021013B" w:rsidRPr="006B2E65" w:rsidRDefault="0021013B" w:rsidP="0021013B">
            <w:pPr>
              <w:pStyle w:val="Style15"/>
              <w:widowControl/>
              <w:rPr>
                <w:rStyle w:val="FontStyle38"/>
              </w:rPr>
            </w:pPr>
            <w:r>
              <w:rPr>
                <w:rStyle w:val="FontStyle38"/>
              </w:rPr>
              <w:t>Admin</w:t>
            </w:r>
            <w:r w:rsidRPr="006B2E65">
              <w:rPr>
                <w:rStyle w:val="FontStyle38"/>
              </w:rPr>
              <w:t>Id</w:t>
            </w:r>
          </w:p>
        </w:tc>
        <w:tc>
          <w:tcPr>
            <w:tcW w:w="2700" w:type="dxa"/>
          </w:tcPr>
          <w:p w:rsidR="0021013B" w:rsidRPr="006B2E65" w:rsidRDefault="0021013B" w:rsidP="0021013B">
            <w:pPr>
              <w:pStyle w:val="Style15"/>
              <w:widowControl/>
              <w:rPr>
                <w:rStyle w:val="FontStyle38"/>
              </w:rPr>
            </w:pPr>
            <w:r w:rsidRPr="006B2E65">
              <w:rPr>
                <w:rStyle w:val="FontStyle38"/>
              </w:rPr>
              <w:t>Number</w:t>
            </w:r>
          </w:p>
        </w:tc>
        <w:tc>
          <w:tcPr>
            <w:tcW w:w="2610" w:type="dxa"/>
          </w:tcPr>
          <w:p w:rsidR="0021013B" w:rsidRPr="006B2E65" w:rsidRDefault="0021013B" w:rsidP="00A73D04">
            <w:pPr>
              <w:pStyle w:val="Style15"/>
              <w:widowControl/>
              <w:jc w:val="center"/>
              <w:rPr>
                <w:rStyle w:val="FontStyle38"/>
              </w:rPr>
            </w:pPr>
            <w:r w:rsidRPr="006B2E65">
              <w:rPr>
                <w:rStyle w:val="FontStyle38"/>
              </w:rPr>
              <w:t>Primary Key</w:t>
            </w:r>
          </w:p>
        </w:tc>
      </w:tr>
      <w:tr w:rsidR="0021013B" w:rsidTr="00A73D04">
        <w:tc>
          <w:tcPr>
            <w:tcW w:w="2898" w:type="dxa"/>
          </w:tcPr>
          <w:p w:rsidR="0021013B" w:rsidRPr="006B2E65" w:rsidRDefault="0021013B" w:rsidP="0021013B">
            <w:pPr>
              <w:pStyle w:val="Style15"/>
              <w:widowControl/>
              <w:rPr>
                <w:rStyle w:val="FontStyle38"/>
              </w:rPr>
            </w:pPr>
            <w:r>
              <w:rPr>
                <w:rStyle w:val="FontStyle38"/>
              </w:rPr>
              <w:t>Admin</w:t>
            </w:r>
            <w:r w:rsidRPr="006B2E65">
              <w:rPr>
                <w:rStyle w:val="FontStyle38"/>
              </w:rPr>
              <w:t>Name</w:t>
            </w:r>
          </w:p>
        </w:tc>
        <w:tc>
          <w:tcPr>
            <w:tcW w:w="2700" w:type="dxa"/>
          </w:tcPr>
          <w:p w:rsidR="0021013B" w:rsidRPr="006B2E65" w:rsidRDefault="0021013B" w:rsidP="0021013B">
            <w:pPr>
              <w:pStyle w:val="Style15"/>
              <w:widowControl/>
              <w:rPr>
                <w:rStyle w:val="FontStyle38"/>
              </w:rPr>
            </w:pPr>
            <w:r w:rsidRPr="006B2E65">
              <w:rPr>
                <w:rStyle w:val="FontStyle38"/>
              </w:rPr>
              <w:t>Varchar</w:t>
            </w:r>
          </w:p>
        </w:tc>
        <w:tc>
          <w:tcPr>
            <w:tcW w:w="2610" w:type="dxa"/>
          </w:tcPr>
          <w:p w:rsidR="0021013B" w:rsidRDefault="0021013B" w:rsidP="00A73D04">
            <w:pPr>
              <w:pStyle w:val="Style8"/>
              <w:widowControl/>
              <w:spacing w:before="91"/>
              <w:rPr>
                <w:rStyle w:val="FontStyle38"/>
              </w:rPr>
            </w:pPr>
          </w:p>
        </w:tc>
      </w:tr>
      <w:tr w:rsidR="000C63B0" w:rsidTr="00A73D04">
        <w:tc>
          <w:tcPr>
            <w:tcW w:w="2898" w:type="dxa"/>
          </w:tcPr>
          <w:p w:rsidR="000C63B0" w:rsidRPr="006B2E65" w:rsidRDefault="000C63B0" w:rsidP="0021013B">
            <w:pPr>
              <w:pStyle w:val="Style15"/>
              <w:widowControl/>
              <w:rPr>
                <w:rStyle w:val="FontStyle38"/>
              </w:rPr>
            </w:pPr>
            <w:r>
              <w:rPr>
                <w:rStyle w:val="FontStyle38"/>
              </w:rPr>
              <w:t>Chequebookstatus</w:t>
            </w:r>
          </w:p>
        </w:tc>
        <w:tc>
          <w:tcPr>
            <w:tcW w:w="2700" w:type="dxa"/>
          </w:tcPr>
          <w:p w:rsidR="000C63B0" w:rsidRDefault="000C63B0">
            <w:r w:rsidRPr="002F792D">
              <w:rPr>
                <w:rStyle w:val="FontStyle38"/>
              </w:rPr>
              <w:t>Bit</w:t>
            </w:r>
          </w:p>
        </w:tc>
        <w:tc>
          <w:tcPr>
            <w:tcW w:w="2610" w:type="dxa"/>
          </w:tcPr>
          <w:p w:rsidR="000C63B0" w:rsidRPr="006B2E65" w:rsidRDefault="000C63B0" w:rsidP="00A73D04">
            <w:pPr>
              <w:pStyle w:val="Style15"/>
              <w:widowControl/>
              <w:ind w:left="562"/>
              <w:rPr>
                <w:rStyle w:val="FontStyle38"/>
              </w:rPr>
            </w:pPr>
            <w:r w:rsidRPr="006B2E65">
              <w:rPr>
                <w:rStyle w:val="FontStyle38"/>
              </w:rPr>
              <w:t>Foreign Key</w:t>
            </w:r>
          </w:p>
        </w:tc>
      </w:tr>
      <w:tr w:rsidR="000C63B0" w:rsidTr="00A73D04">
        <w:tc>
          <w:tcPr>
            <w:tcW w:w="2898" w:type="dxa"/>
          </w:tcPr>
          <w:p w:rsidR="000C63B0" w:rsidRDefault="000C63B0" w:rsidP="0021013B">
            <w:pPr>
              <w:pStyle w:val="Style15"/>
              <w:widowControl/>
              <w:rPr>
                <w:rStyle w:val="FontStyle38"/>
              </w:rPr>
            </w:pPr>
            <w:r>
              <w:rPr>
                <w:rStyle w:val="FontStyle38"/>
              </w:rPr>
              <w:t>Funddepositstatus</w:t>
            </w:r>
          </w:p>
        </w:tc>
        <w:tc>
          <w:tcPr>
            <w:tcW w:w="2700" w:type="dxa"/>
          </w:tcPr>
          <w:p w:rsidR="000C63B0" w:rsidRDefault="000C63B0">
            <w:r w:rsidRPr="002F792D">
              <w:rPr>
                <w:rStyle w:val="FontStyle38"/>
              </w:rPr>
              <w:t>Bit</w:t>
            </w:r>
          </w:p>
        </w:tc>
        <w:tc>
          <w:tcPr>
            <w:tcW w:w="2610" w:type="dxa"/>
          </w:tcPr>
          <w:p w:rsidR="000C63B0" w:rsidRPr="006B2E65" w:rsidRDefault="000C63B0" w:rsidP="00A73D04">
            <w:pPr>
              <w:pStyle w:val="Style15"/>
              <w:widowControl/>
              <w:ind w:left="562"/>
              <w:rPr>
                <w:rStyle w:val="FontStyle38"/>
              </w:rPr>
            </w:pPr>
            <w:r w:rsidRPr="006B2E65">
              <w:rPr>
                <w:rStyle w:val="FontStyle38"/>
              </w:rPr>
              <w:t>Foreign Key</w:t>
            </w:r>
          </w:p>
        </w:tc>
      </w:tr>
      <w:tr w:rsidR="000C63B0" w:rsidTr="00A73D04">
        <w:tc>
          <w:tcPr>
            <w:tcW w:w="2898" w:type="dxa"/>
          </w:tcPr>
          <w:p w:rsidR="000C63B0" w:rsidRDefault="000C63B0" w:rsidP="0021013B">
            <w:pPr>
              <w:pStyle w:val="Style15"/>
              <w:widowControl/>
              <w:rPr>
                <w:rStyle w:val="FontStyle38"/>
              </w:rPr>
            </w:pPr>
            <w:r>
              <w:rPr>
                <w:rStyle w:val="FontStyle38"/>
              </w:rPr>
              <w:t>Fundwithdrawstatus</w:t>
            </w:r>
          </w:p>
        </w:tc>
        <w:tc>
          <w:tcPr>
            <w:tcW w:w="2700" w:type="dxa"/>
          </w:tcPr>
          <w:p w:rsidR="000C63B0" w:rsidRDefault="000C63B0">
            <w:r w:rsidRPr="002F792D">
              <w:rPr>
                <w:rStyle w:val="FontStyle38"/>
              </w:rPr>
              <w:t>Bit</w:t>
            </w:r>
          </w:p>
        </w:tc>
        <w:tc>
          <w:tcPr>
            <w:tcW w:w="2610" w:type="dxa"/>
          </w:tcPr>
          <w:p w:rsidR="000C63B0" w:rsidRPr="006B2E65" w:rsidRDefault="000C63B0" w:rsidP="00A73D04">
            <w:pPr>
              <w:pStyle w:val="Style15"/>
              <w:widowControl/>
              <w:ind w:left="562"/>
              <w:rPr>
                <w:rStyle w:val="FontStyle38"/>
              </w:rPr>
            </w:pPr>
            <w:r w:rsidRPr="006B2E65">
              <w:rPr>
                <w:rStyle w:val="FontStyle38"/>
              </w:rPr>
              <w:t>Foreign Key</w:t>
            </w:r>
          </w:p>
        </w:tc>
      </w:tr>
      <w:tr w:rsidR="0021013B" w:rsidTr="00A73D04">
        <w:tc>
          <w:tcPr>
            <w:tcW w:w="2898" w:type="dxa"/>
          </w:tcPr>
          <w:p w:rsidR="0021013B" w:rsidRDefault="0021013B" w:rsidP="0021013B">
            <w:pPr>
              <w:pStyle w:val="Style15"/>
              <w:widowControl/>
              <w:rPr>
                <w:rStyle w:val="FontStyle38"/>
              </w:rPr>
            </w:pPr>
            <w:r>
              <w:rPr>
                <w:rStyle w:val="FontStyle38"/>
              </w:rPr>
              <w:t>Customeraccount</w:t>
            </w:r>
          </w:p>
        </w:tc>
        <w:tc>
          <w:tcPr>
            <w:tcW w:w="2700" w:type="dxa"/>
          </w:tcPr>
          <w:p w:rsidR="0021013B" w:rsidRPr="006B2E65" w:rsidRDefault="0021013B" w:rsidP="0021013B">
            <w:pPr>
              <w:pStyle w:val="Style15"/>
              <w:widowControl/>
              <w:rPr>
                <w:rStyle w:val="FontStyle38"/>
              </w:rPr>
            </w:pPr>
            <w:r w:rsidRPr="006B2E65">
              <w:rPr>
                <w:rStyle w:val="FontStyle38"/>
              </w:rPr>
              <w:t>Varchar</w:t>
            </w:r>
          </w:p>
        </w:tc>
        <w:tc>
          <w:tcPr>
            <w:tcW w:w="2610" w:type="dxa"/>
          </w:tcPr>
          <w:p w:rsidR="0021013B" w:rsidRDefault="0021013B" w:rsidP="00A73D04">
            <w:pPr>
              <w:pStyle w:val="Style8"/>
              <w:widowControl/>
              <w:spacing w:before="91"/>
              <w:rPr>
                <w:rStyle w:val="FontStyle38"/>
              </w:rPr>
            </w:pPr>
          </w:p>
        </w:tc>
      </w:tr>
    </w:tbl>
    <w:p w:rsidR="00B21CC1" w:rsidRDefault="00B21CC1" w:rsidP="009F0230">
      <w:pPr>
        <w:tabs>
          <w:tab w:val="left" w:pos="440"/>
        </w:tabs>
        <w:spacing w:after="0"/>
        <w:jc w:val="both"/>
        <w:rPr>
          <w:rFonts w:ascii="Times New Roman" w:eastAsia="Times New Roman" w:hAnsi="Times New Roman" w:cs="Times New Roman"/>
          <w:b/>
          <w:sz w:val="24"/>
          <w:szCs w:val="24"/>
        </w:rPr>
      </w:pPr>
    </w:p>
    <w:p w:rsidR="0021013B" w:rsidRDefault="0021013B" w:rsidP="0021013B">
      <w:pPr>
        <w:tabs>
          <w:tab w:val="left" w:pos="440"/>
        </w:tabs>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w:t>
      </w:r>
    </w:p>
    <w:tbl>
      <w:tblPr>
        <w:tblStyle w:val="TableGrid"/>
        <w:tblW w:w="0" w:type="auto"/>
        <w:tblLook w:val="04A0"/>
      </w:tblPr>
      <w:tblGrid>
        <w:gridCol w:w="2898"/>
        <w:gridCol w:w="2700"/>
        <w:gridCol w:w="2610"/>
      </w:tblGrid>
      <w:tr w:rsidR="0021013B" w:rsidRPr="006B2E65" w:rsidTr="00A73D04">
        <w:tc>
          <w:tcPr>
            <w:tcW w:w="2898" w:type="dxa"/>
          </w:tcPr>
          <w:p w:rsidR="0021013B" w:rsidRPr="006B2E65" w:rsidRDefault="0021013B" w:rsidP="00A73D04">
            <w:pPr>
              <w:pStyle w:val="Style25"/>
              <w:widowControl/>
              <w:jc w:val="center"/>
              <w:rPr>
                <w:rStyle w:val="FontStyle37"/>
              </w:rPr>
            </w:pPr>
            <w:r w:rsidRPr="006B2E65">
              <w:rPr>
                <w:rStyle w:val="FontStyle37"/>
              </w:rPr>
              <w:t>Field</w:t>
            </w:r>
          </w:p>
        </w:tc>
        <w:tc>
          <w:tcPr>
            <w:tcW w:w="2700" w:type="dxa"/>
          </w:tcPr>
          <w:p w:rsidR="0021013B" w:rsidRDefault="0021013B" w:rsidP="00A73D04">
            <w:pPr>
              <w:pStyle w:val="Style8"/>
              <w:widowControl/>
              <w:spacing w:before="91"/>
              <w:rPr>
                <w:rStyle w:val="FontStyle38"/>
              </w:rPr>
            </w:pPr>
            <w:r>
              <w:rPr>
                <w:rStyle w:val="FontStyle37"/>
              </w:rPr>
              <w:t xml:space="preserve">               Type</w:t>
            </w:r>
          </w:p>
        </w:tc>
        <w:tc>
          <w:tcPr>
            <w:tcW w:w="2610" w:type="dxa"/>
          </w:tcPr>
          <w:p w:rsidR="0021013B" w:rsidRPr="006B2E65" w:rsidRDefault="0021013B" w:rsidP="00A73D04">
            <w:pPr>
              <w:pStyle w:val="Style25"/>
              <w:widowControl/>
              <w:ind w:left="485"/>
              <w:rPr>
                <w:rStyle w:val="FontStyle37"/>
              </w:rPr>
            </w:pPr>
            <w:r w:rsidRPr="006B2E65">
              <w:rPr>
                <w:rStyle w:val="FontStyle37"/>
              </w:rPr>
              <w:t>Constraints</w:t>
            </w:r>
          </w:p>
        </w:tc>
      </w:tr>
      <w:tr w:rsidR="0021013B" w:rsidRPr="006B2E65" w:rsidTr="00A73D04">
        <w:tc>
          <w:tcPr>
            <w:tcW w:w="2898" w:type="dxa"/>
          </w:tcPr>
          <w:p w:rsidR="0021013B" w:rsidRPr="006B2E65" w:rsidRDefault="0021013B" w:rsidP="00A73D04">
            <w:pPr>
              <w:pStyle w:val="Style15"/>
              <w:widowControl/>
              <w:rPr>
                <w:rStyle w:val="FontStyle38"/>
              </w:rPr>
            </w:pPr>
            <w:r>
              <w:rPr>
                <w:rStyle w:val="FontStyle38"/>
              </w:rPr>
              <w:t>Cust</w:t>
            </w:r>
            <w:r w:rsidRPr="006B2E65">
              <w:rPr>
                <w:rStyle w:val="FontStyle38"/>
              </w:rPr>
              <w:t>Id</w:t>
            </w:r>
          </w:p>
        </w:tc>
        <w:tc>
          <w:tcPr>
            <w:tcW w:w="2700" w:type="dxa"/>
          </w:tcPr>
          <w:p w:rsidR="0021013B" w:rsidRPr="006B2E65" w:rsidRDefault="0021013B" w:rsidP="00A73D04">
            <w:pPr>
              <w:pStyle w:val="Style15"/>
              <w:widowControl/>
              <w:rPr>
                <w:rStyle w:val="FontStyle38"/>
              </w:rPr>
            </w:pPr>
            <w:r w:rsidRPr="006B2E65">
              <w:rPr>
                <w:rStyle w:val="FontStyle38"/>
              </w:rPr>
              <w:t>Number</w:t>
            </w:r>
          </w:p>
        </w:tc>
        <w:tc>
          <w:tcPr>
            <w:tcW w:w="2610" w:type="dxa"/>
          </w:tcPr>
          <w:p w:rsidR="0021013B" w:rsidRPr="006B2E65" w:rsidRDefault="0021013B" w:rsidP="00A73D04">
            <w:pPr>
              <w:pStyle w:val="Style15"/>
              <w:widowControl/>
              <w:jc w:val="center"/>
              <w:rPr>
                <w:rStyle w:val="FontStyle38"/>
              </w:rPr>
            </w:pPr>
            <w:r w:rsidRPr="006B2E65">
              <w:rPr>
                <w:rStyle w:val="FontStyle38"/>
              </w:rPr>
              <w:t>Primary Key</w:t>
            </w:r>
          </w:p>
        </w:tc>
      </w:tr>
      <w:tr w:rsidR="0021013B" w:rsidTr="00A73D04">
        <w:tc>
          <w:tcPr>
            <w:tcW w:w="2898" w:type="dxa"/>
          </w:tcPr>
          <w:p w:rsidR="0021013B" w:rsidRPr="006B2E65" w:rsidRDefault="0021013B" w:rsidP="00A73D04">
            <w:pPr>
              <w:pStyle w:val="Style15"/>
              <w:widowControl/>
              <w:rPr>
                <w:rStyle w:val="FontStyle38"/>
              </w:rPr>
            </w:pPr>
            <w:r>
              <w:rPr>
                <w:rStyle w:val="FontStyle38"/>
              </w:rPr>
              <w:t>Cust</w:t>
            </w:r>
            <w:r w:rsidRPr="006B2E65">
              <w:rPr>
                <w:rStyle w:val="FontStyle38"/>
              </w:rPr>
              <w:t>Name</w:t>
            </w:r>
          </w:p>
        </w:tc>
        <w:tc>
          <w:tcPr>
            <w:tcW w:w="2700" w:type="dxa"/>
          </w:tcPr>
          <w:p w:rsidR="0021013B" w:rsidRPr="006B2E65" w:rsidRDefault="0021013B" w:rsidP="00A73D04">
            <w:pPr>
              <w:pStyle w:val="Style15"/>
              <w:widowControl/>
              <w:rPr>
                <w:rStyle w:val="FontStyle38"/>
              </w:rPr>
            </w:pPr>
            <w:r w:rsidRPr="006B2E65">
              <w:rPr>
                <w:rStyle w:val="FontStyle38"/>
              </w:rPr>
              <w:t>Varchar</w:t>
            </w:r>
          </w:p>
        </w:tc>
        <w:tc>
          <w:tcPr>
            <w:tcW w:w="2610" w:type="dxa"/>
          </w:tcPr>
          <w:p w:rsidR="0021013B" w:rsidRDefault="0021013B" w:rsidP="00A73D04">
            <w:pPr>
              <w:pStyle w:val="Style8"/>
              <w:widowControl/>
              <w:spacing w:before="91"/>
              <w:rPr>
                <w:rStyle w:val="FontStyle38"/>
              </w:rPr>
            </w:pPr>
          </w:p>
        </w:tc>
      </w:tr>
      <w:tr w:rsidR="000C63B0" w:rsidTr="00A73D04">
        <w:tc>
          <w:tcPr>
            <w:tcW w:w="2898" w:type="dxa"/>
          </w:tcPr>
          <w:p w:rsidR="000C63B0" w:rsidRPr="006B2E65" w:rsidRDefault="000C63B0" w:rsidP="00A73D04">
            <w:pPr>
              <w:pStyle w:val="Style15"/>
              <w:widowControl/>
              <w:rPr>
                <w:rStyle w:val="FontStyle38"/>
              </w:rPr>
            </w:pPr>
            <w:r>
              <w:rPr>
                <w:rStyle w:val="FontStyle38"/>
              </w:rPr>
              <w:t>Chequebookstatus</w:t>
            </w:r>
          </w:p>
        </w:tc>
        <w:tc>
          <w:tcPr>
            <w:tcW w:w="2700" w:type="dxa"/>
          </w:tcPr>
          <w:p w:rsidR="000C63B0" w:rsidRDefault="000C63B0" w:rsidP="00A73D04">
            <w:r w:rsidRPr="002F792D">
              <w:rPr>
                <w:rStyle w:val="FontStyle38"/>
              </w:rPr>
              <w:t>Bit</w:t>
            </w:r>
          </w:p>
        </w:tc>
        <w:tc>
          <w:tcPr>
            <w:tcW w:w="2610" w:type="dxa"/>
          </w:tcPr>
          <w:p w:rsidR="000C63B0" w:rsidRPr="006B2E65" w:rsidRDefault="000C63B0" w:rsidP="00A73D04">
            <w:pPr>
              <w:pStyle w:val="Style15"/>
              <w:widowControl/>
              <w:ind w:left="562"/>
              <w:rPr>
                <w:rStyle w:val="FontStyle38"/>
              </w:rPr>
            </w:pPr>
            <w:r w:rsidRPr="006B2E65">
              <w:rPr>
                <w:rStyle w:val="FontStyle38"/>
              </w:rPr>
              <w:t>Foreign Key</w:t>
            </w:r>
          </w:p>
        </w:tc>
      </w:tr>
      <w:tr w:rsidR="000C63B0" w:rsidTr="00A73D04">
        <w:tc>
          <w:tcPr>
            <w:tcW w:w="2898" w:type="dxa"/>
          </w:tcPr>
          <w:p w:rsidR="000C63B0" w:rsidRDefault="000C63B0" w:rsidP="00A73D04">
            <w:pPr>
              <w:pStyle w:val="Style15"/>
              <w:widowControl/>
              <w:rPr>
                <w:rStyle w:val="FontStyle38"/>
              </w:rPr>
            </w:pPr>
            <w:r>
              <w:rPr>
                <w:rStyle w:val="FontStyle38"/>
              </w:rPr>
              <w:t>Funddepositstatus</w:t>
            </w:r>
          </w:p>
        </w:tc>
        <w:tc>
          <w:tcPr>
            <w:tcW w:w="2700" w:type="dxa"/>
          </w:tcPr>
          <w:p w:rsidR="000C63B0" w:rsidRDefault="000C63B0" w:rsidP="00A73D04">
            <w:r w:rsidRPr="002F792D">
              <w:rPr>
                <w:rStyle w:val="FontStyle38"/>
              </w:rPr>
              <w:t>Bit</w:t>
            </w:r>
          </w:p>
        </w:tc>
        <w:tc>
          <w:tcPr>
            <w:tcW w:w="2610" w:type="dxa"/>
          </w:tcPr>
          <w:p w:rsidR="000C63B0" w:rsidRPr="006B2E65" w:rsidRDefault="000C63B0" w:rsidP="00A73D04">
            <w:pPr>
              <w:pStyle w:val="Style15"/>
              <w:widowControl/>
              <w:ind w:left="562"/>
              <w:rPr>
                <w:rStyle w:val="FontStyle38"/>
              </w:rPr>
            </w:pPr>
            <w:r w:rsidRPr="006B2E65">
              <w:rPr>
                <w:rStyle w:val="FontStyle38"/>
              </w:rPr>
              <w:t>Foreign Key</w:t>
            </w:r>
          </w:p>
        </w:tc>
      </w:tr>
      <w:tr w:rsidR="000C63B0" w:rsidTr="00A73D04">
        <w:tc>
          <w:tcPr>
            <w:tcW w:w="2898" w:type="dxa"/>
          </w:tcPr>
          <w:p w:rsidR="000C63B0" w:rsidRDefault="000C63B0" w:rsidP="00A73D04">
            <w:pPr>
              <w:pStyle w:val="Style15"/>
              <w:widowControl/>
              <w:rPr>
                <w:rStyle w:val="FontStyle38"/>
              </w:rPr>
            </w:pPr>
            <w:r>
              <w:rPr>
                <w:rStyle w:val="FontStyle38"/>
              </w:rPr>
              <w:t>Fundwithdrawstatus</w:t>
            </w:r>
          </w:p>
        </w:tc>
        <w:tc>
          <w:tcPr>
            <w:tcW w:w="2700" w:type="dxa"/>
          </w:tcPr>
          <w:p w:rsidR="000C63B0" w:rsidRDefault="000C63B0" w:rsidP="00A73D04">
            <w:r w:rsidRPr="002F792D">
              <w:rPr>
                <w:rStyle w:val="FontStyle38"/>
              </w:rPr>
              <w:t>Bit</w:t>
            </w:r>
          </w:p>
        </w:tc>
        <w:tc>
          <w:tcPr>
            <w:tcW w:w="2610" w:type="dxa"/>
          </w:tcPr>
          <w:p w:rsidR="000C63B0" w:rsidRPr="006B2E65" w:rsidRDefault="000C63B0" w:rsidP="00A73D04">
            <w:pPr>
              <w:pStyle w:val="Style15"/>
              <w:widowControl/>
              <w:ind w:left="562"/>
              <w:rPr>
                <w:rStyle w:val="FontStyle38"/>
              </w:rPr>
            </w:pPr>
            <w:r w:rsidRPr="006B2E65">
              <w:rPr>
                <w:rStyle w:val="FontStyle38"/>
              </w:rPr>
              <w:t>Foreign Key</w:t>
            </w:r>
          </w:p>
        </w:tc>
      </w:tr>
      <w:tr w:rsidR="0021013B" w:rsidTr="00A73D04">
        <w:tc>
          <w:tcPr>
            <w:tcW w:w="2898" w:type="dxa"/>
          </w:tcPr>
          <w:p w:rsidR="0021013B" w:rsidRDefault="0021013B" w:rsidP="00A73D04">
            <w:pPr>
              <w:pStyle w:val="Style15"/>
              <w:widowControl/>
              <w:rPr>
                <w:rStyle w:val="FontStyle38"/>
              </w:rPr>
            </w:pPr>
            <w:r>
              <w:rPr>
                <w:rStyle w:val="FontStyle38"/>
              </w:rPr>
              <w:t>Customeraccount</w:t>
            </w:r>
          </w:p>
        </w:tc>
        <w:tc>
          <w:tcPr>
            <w:tcW w:w="2700" w:type="dxa"/>
          </w:tcPr>
          <w:p w:rsidR="0021013B" w:rsidRPr="006B2E65" w:rsidRDefault="0021013B" w:rsidP="00A73D04">
            <w:pPr>
              <w:pStyle w:val="Style15"/>
              <w:widowControl/>
              <w:rPr>
                <w:rStyle w:val="FontStyle38"/>
              </w:rPr>
            </w:pPr>
            <w:r w:rsidRPr="006B2E65">
              <w:rPr>
                <w:rStyle w:val="FontStyle38"/>
              </w:rPr>
              <w:t>Varchar</w:t>
            </w:r>
          </w:p>
        </w:tc>
        <w:tc>
          <w:tcPr>
            <w:tcW w:w="2610" w:type="dxa"/>
          </w:tcPr>
          <w:p w:rsidR="0021013B" w:rsidRDefault="0021013B" w:rsidP="00A73D04">
            <w:pPr>
              <w:pStyle w:val="Style8"/>
              <w:widowControl/>
              <w:spacing w:before="91"/>
              <w:rPr>
                <w:rStyle w:val="FontStyle38"/>
              </w:rPr>
            </w:pPr>
          </w:p>
        </w:tc>
      </w:tr>
    </w:tbl>
    <w:p w:rsidR="00B21CC1" w:rsidRDefault="00B21CC1" w:rsidP="009F0230">
      <w:pPr>
        <w:tabs>
          <w:tab w:val="left" w:pos="440"/>
        </w:tabs>
        <w:spacing w:after="0"/>
        <w:jc w:val="both"/>
        <w:rPr>
          <w:rFonts w:ascii="Times New Roman" w:eastAsia="Times New Roman" w:hAnsi="Times New Roman" w:cs="Times New Roman"/>
          <w:b/>
          <w:sz w:val="24"/>
          <w:szCs w:val="24"/>
        </w:rPr>
      </w:pPr>
    </w:p>
    <w:p w:rsidR="00B21CC1" w:rsidRDefault="00B21CC1" w:rsidP="009F0230">
      <w:pPr>
        <w:tabs>
          <w:tab w:val="left" w:pos="440"/>
        </w:tabs>
        <w:spacing w:after="0"/>
        <w:jc w:val="both"/>
        <w:rPr>
          <w:rFonts w:ascii="Times New Roman" w:eastAsia="Times New Roman" w:hAnsi="Times New Roman" w:cs="Times New Roman"/>
          <w:b/>
          <w:sz w:val="24"/>
          <w:szCs w:val="24"/>
        </w:rPr>
      </w:pPr>
    </w:p>
    <w:p w:rsidR="009F0230" w:rsidRPr="003D5A38" w:rsidRDefault="009F0230" w:rsidP="00690AED">
      <w:pPr>
        <w:pStyle w:val="ListParagraph"/>
        <w:numPr>
          <w:ilvl w:val="1"/>
          <w:numId w:val="34"/>
        </w:numPr>
        <w:rPr>
          <w:rFonts w:ascii="Times New Roman" w:hAnsi="Times New Roman" w:cs="Times New Roman"/>
          <w:b/>
          <w:color w:val="7030A0"/>
          <w:sz w:val="28"/>
          <w:szCs w:val="28"/>
        </w:rPr>
      </w:pPr>
      <w:r w:rsidRPr="003D5A38">
        <w:rPr>
          <w:rFonts w:ascii="Times New Roman" w:hAnsi="Times New Roman" w:cs="Times New Roman"/>
          <w:b/>
          <w:color w:val="7030A0"/>
          <w:sz w:val="28"/>
          <w:szCs w:val="28"/>
        </w:rPr>
        <w:lastRenderedPageBreak/>
        <w:t>Software Designing:</w:t>
      </w:r>
    </w:p>
    <w:p w:rsidR="009F0230" w:rsidRPr="004F455D" w:rsidRDefault="009F0230" w:rsidP="009F0230">
      <w:pPr>
        <w:rPr>
          <w:rFonts w:ascii="Times New Roman" w:hAnsi="Times New Roman" w:cs="Times New Roman"/>
          <w:b/>
          <w:sz w:val="24"/>
          <w:szCs w:val="24"/>
        </w:rPr>
      </w:pPr>
      <w:r w:rsidRPr="004F455D">
        <w:rPr>
          <w:rFonts w:ascii="Times New Roman" w:hAnsi="Times New Roman" w:cs="Times New Roman"/>
          <w:b/>
          <w:sz w:val="24"/>
          <w:szCs w:val="24"/>
        </w:rPr>
        <w:t>Use Case diagram for Admin</w:t>
      </w:r>
    </w:p>
    <w:p w:rsidR="009F0230" w:rsidRPr="009F0230" w:rsidRDefault="009F0230" w:rsidP="009F0230">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4711976" cy="5375082"/>
            <wp:effectExtent l="1905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srcRect/>
                    <a:stretch>
                      <a:fillRect/>
                    </a:stretch>
                  </pic:blipFill>
                  <pic:spPr bwMode="auto">
                    <a:xfrm>
                      <a:off x="0" y="0"/>
                      <a:ext cx="4711705" cy="5374773"/>
                    </a:xfrm>
                    <a:prstGeom prst="rect">
                      <a:avLst/>
                    </a:prstGeom>
                    <a:noFill/>
                    <a:ln w="9525">
                      <a:noFill/>
                      <a:miter lim="800000"/>
                      <a:headEnd/>
                      <a:tailEnd/>
                    </a:ln>
                  </pic:spPr>
                </pic:pic>
              </a:graphicData>
            </a:graphic>
          </wp:inline>
        </w:drawing>
      </w:r>
    </w:p>
    <w:p w:rsidR="009F0230" w:rsidRDefault="009F0230" w:rsidP="009F0230">
      <w:pPr>
        <w:tabs>
          <w:tab w:val="left" w:pos="440"/>
        </w:tabs>
        <w:spacing w:after="0"/>
        <w:jc w:val="both"/>
        <w:rPr>
          <w:rFonts w:ascii="Times New Roman" w:eastAsia="Times New Roman" w:hAnsi="Times New Roman" w:cs="Times New Roman"/>
          <w:b/>
          <w:sz w:val="24"/>
          <w:szCs w:val="24"/>
        </w:rPr>
      </w:pPr>
    </w:p>
    <w:p w:rsidR="009F0230" w:rsidRDefault="009F0230" w:rsidP="0064033C">
      <w:pPr>
        <w:shd w:val="clear" w:color="auto" w:fill="FFFFFF"/>
        <w:spacing w:after="188"/>
        <w:jc w:val="both"/>
        <w:rPr>
          <w:rFonts w:ascii="Times New Roman" w:eastAsia="Times New Roman" w:hAnsi="Times New Roman" w:cs="Times New Roman"/>
          <w:color w:val="333333"/>
          <w:sz w:val="24"/>
          <w:szCs w:val="24"/>
        </w:rPr>
      </w:pPr>
    </w:p>
    <w:p w:rsidR="0064033C" w:rsidRPr="0064033C" w:rsidRDefault="0064033C" w:rsidP="0064033C">
      <w:pPr>
        <w:shd w:val="clear" w:color="auto" w:fill="FFFFFF"/>
        <w:spacing w:after="188"/>
        <w:jc w:val="both"/>
        <w:rPr>
          <w:rFonts w:ascii="Times New Roman" w:eastAsia="Times New Roman" w:hAnsi="Times New Roman" w:cs="Times New Roman"/>
          <w:color w:val="333333"/>
          <w:sz w:val="24"/>
          <w:szCs w:val="24"/>
        </w:rPr>
      </w:pPr>
    </w:p>
    <w:p w:rsidR="0064033C" w:rsidRPr="0064033C" w:rsidRDefault="0064033C" w:rsidP="0064033C">
      <w:pPr>
        <w:tabs>
          <w:tab w:val="left" w:pos="440"/>
        </w:tabs>
        <w:spacing w:after="0"/>
        <w:jc w:val="both"/>
        <w:rPr>
          <w:rFonts w:ascii="Times New Roman" w:eastAsia="Times New Roman" w:hAnsi="Times New Roman" w:cs="Times New Roman"/>
          <w:b/>
          <w:sz w:val="28"/>
          <w:szCs w:val="28"/>
        </w:rPr>
      </w:pPr>
    </w:p>
    <w:p w:rsidR="0064033C" w:rsidRPr="0064033C" w:rsidRDefault="0064033C" w:rsidP="0064033C">
      <w:pPr>
        <w:shd w:val="clear" w:color="auto" w:fill="FFFFFF"/>
        <w:spacing w:after="0" w:line="240" w:lineRule="auto"/>
        <w:jc w:val="both"/>
        <w:rPr>
          <w:rFonts w:ascii="Times New Roman" w:eastAsia="Times New Roman" w:hAnsi="Times New Roman" w:cs="Times New Roman"/>
          <w:color w:val="333333"/>
          <w:sz w:val="24"/>
          <w:szCs w:val="24"/>
        </w:rPr>
      </w:pPr>
    </w:p>
    <w:p w:rsidR="00E621C1" w:rsidRPr="00E621C1" w:rsidRDefault="00E621C1" w:rsidP="00E621C1">
      <w:pPr>
        <w:pStyle w:val="NormalWeb"/>
        <w:shd w:val="clear" w:color="auto" w:fill="FFFFFF"/>
        <w:spacing w:before="0" w:beforeAutospacing="0" w:after="188" w:afterAutospacing="0"/>
        <w:jc w:val="both"/>
        <w:rPr>
          <w:color w:val="333333"/>
        </w:rPr>
      </w:pPr>
    </w:p>
    <w:p w:rsidR="00E621C1" w:rsidRPr="00E621C1" w:rsidRDefault="00E621C1" w:rsidP="00E621C1">
      <w:pPr>
        <w:spacing w:after="0"/>
        <w:jc w:val="both"/>
        <w:rPr>
          <w:rStyle w:val="FontStyle38"/>
          <w:b/>
          <w:sz w:val="24"/>
          <w:szCs w:val="24"/>
        </w:rPr>
      </w:pPr>
    </w:p>
    <w:p w:rsidR="00E621C1" w:rsidRPr="00E621C1" w:rsidRDefault="00E621C1" w:rsidP="00E621C1">
      <w:pPr>
        <w:spacing w:after="0"/>
        <w:jc w:val="both"/>
        <w:rPr>
          <w:rStyle w:val="FontStyle38"/>
          <w:b/>
          <w:sz w:val="24"/>
          <w:szCs w:val="24"/>
        </w:rPr>
      </w:pPr>
    </w:p>
    <w:p w:rsidR="009F0230" w:rsidRPr="004F455D" w:rsidRDefault="009F0230" w:rsidP="009F0230">
      <w:pPr>
        <w:rPr>
          <w:rFonts w:ascii="Times New Roman" w:hAnsi="Times New Roman" w:cs="Times New Roman"/>
          <w:b/>
          <w:sz w:val="24"/>
          <w:szCs w:val="24"/>
        </w:rPr>
      </w:pPr>
      <w:r>
        <w:rPr>
          <w:rFonts w:ascii="Times New Roman" w:hAnsi="Times New Roman" w:cs="Times New Roman"/>
          <w:b/>
          <w:sz w:val="24"/>
          <w:szCs w:val="24"/>
        </w:rPr>
        <w:lastRenderedPageBreak/>
        <w:t>Use Case diagram for Customer account Information</w:t>
      </w:r>
    </w:p>
    <w:p w:rsidR="009F0230" w:rsidRDefault="009F0230" w:rsidP="00E621C1">
      <w:pPr>
        <w:pStyle w:val="NormalWeb"/>
        <w:shd w:val="clear" w:color="auto" w:fill="FFFFFF"/>
        <w:spacing w:before="0" w:beforeAutospacing="0" w:after="188" w:afterAutospacing="0"/>
        <w:jc w:val="both"/>
        <w:rPr>
          <w:color w:val="333333"/>
        </w:rPr>
      </w:pPr>
    </w:p>
    <w:p w:rsidR="009F0230" w:rsidRPr="00E621C1" w:rsidRDefault="009F0230" w:rsidP="00E621C1">
      <w:pPr>
        <w:pStyle w:val="NormalWeb"/>
        <w:shd w:val="clear" w:color="auto" w:fill="FFFFFF"/>
        <w:spacing w:before="0" w:beforeAutospacing="0" w:after="188" w:afterAutospacing="0"/>
        <w:jc w:val="both"/>
        <w:rPr>
          <w:color w:val="333333"/>
        </w:rPr>
      </w:pPr>
      <w:r>
        <w:rPr>
          <w:noProof/>
          <w:color w:val="333333"/>
          <w:lang w:val="en-IN" w:eastAsia="en-IN"/>
        </w:rPr>
        <w:drawing>
          <wp:inline distT="0" distB="0" distL="0" distR="0">
            <wp:extent cx="4934613" cy="4325509"/>
            <wp:effectExtent l="1905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srcRect/>
                    <a:stretch>
                      <a:fillRect/>
                    </a:stretch>
                  </pic:blipFill>
                  <pic:spPr bwMode="auto">
                    <a:xfrm>
                      <a:off x="0" y="0"/>
                      <a:ext cx="4935572" cy="4326350"/>
                    </a:xfrm>
                    <a:prstGeom prst="rect">
                      <a:avLst/>
                    </a:prstGeom>
                    <a:noFill/>
                    <a:ln w="9525">
                      <a:noFill/>
                      <a:miter lim="800000"/>
                      <a:headEnd/>
                      <a:tailEnd/>
                    </a:ln>
                  </pic:spPr>
                </pic:pic>
              </a:graphicData>
            </a:graphic>
          </wp:inline>
        </w:drawing>
      </w:r>
    </w:p>
    <w:p w:rsidR="00E621C1" w:rsidRDefault="00E621C1" w:rsidP="00E621C1">
      <w:pPr>
        <w:pStyle w:val="NormalWeb"/>
        <w:shd w:val="clear" w:color="auto" w:fill="FFFFFF"/>
        <w:spacing w:before="0" w:beforeAutospacing="0" w:after="188" w:afterAutospacing="0"/>
        <w:jc w:val="both"/>
        <w:rPr>
          <w:rFonts w:ascii="Helvetica" w:hAnsi="Helvetica"/>
          <w:color w:val="333333"/>
          <w:sz w:val="15"/>
          <w:szCs w:val="15"/>
        </w:rPr>
      </w:pPr>
    </w:p>
    <w:p w:rsidR="00E621C1" w:rsidRDefault="00E621C1" w:rsidP="00E621C1">
      <w:pPr>
        <w:pStyle w:val="NormalWeb"/>
        <w:shd w:val="clear" w:color="auto" w:fill="FFFFFF"/>
        <w:spacing w:before="0" w:beforeAutospacing="0" w:after="188" w:afterAutospacing="0"/>
        <w:ind w:left="720"/>
        <w:jc w:val="both"/>
        <w:rPr>
          <w:rFonts w:ascii="Helvetica" w:hAnsi="Helvetica"/>
          <w:color w:val="333333"/>
          <w:sz w:val="15"/>
          <w:szCs w:val="15"/>
        </w:rPr>
      </w:pPr>
    </w:p>
    <w:p w:rsidR="009135A4" w:rsidRPr="009135A4" w:rsidRDefault="009135A4" w:rsidP="009135A4">
      <w:pPr>
        <w:jc w:val="both"/>
        <w:rPr>
          <w:rStyle w:val="FontStyle38"/>
          <w:b/>
        </w:rPr>
      </w:pPr>
    </w:p>
    <w:p w:rsidR="00761C1E" w:rsidRPr="00761C1E" w:rsidRDefault="00761C1E" w:rsidP="00761C1E">
      <w:pPr>
        <w:jc w:val="both"/>
        <w:rPr>
          <w:rStyle w:val="FontStyle38"/>
          <w:b/>
        </w:rPr>
      </w:pPr>
    </w:p>
    <w:p w:rsidR="00761C1E" w:rsidRDefault="00761C1E" w:rsidP="00761C1E">
      <w:pPr>
        <w:pStyle w:val="ListParagraph"/>
        <w:jc w:val="both"/>
        <w:rPr>
          <w:rFonts w:ascii="Times New Roman" w:hAnsi="Times New Roman" w:cs="Times New Roman"/>
          <w:b/>
        </w:rPr>
      </w:pPr>
    </w:p>
    <w:p w:rsidR="009F0230" w:rsidRDefault="009F0230" w:rsidP="00761C1E">
      <w:pPr>
        <w:pStyle w:val="ListParagraph"/>
        <w:jc w:val="both"/>
        <w:rPr>
          <w:rFonts w:ascii="Times New Roman" w:hAnsi="Times New Roman" w:cs="Times New Roman"/>
          <w:b/>
        </w:rPr>
      </w:pPr>
    </w:p>
    <w:p w:rsidR="009F0230" w:rsidRDefault="009F0230" w:rsidP="00761C1E">
      <w:pPr>
        <w:pStyle w:val="ListParagraph"/>
        <w:jc w:val="both"/>
        <w:rPr>
          <w:rFonts w:ascii="Times New Roman" w:hAnsi="Times New Roman" w:cs="Times New Roman"/>
          <w:b/>
        </w:rPr>
      </w:pPr>
    </w:p>
    <w:p w:rsidR="009F0230" w:rsidRDefault="009F0230" w:rsidP="00761C1E">
      <w:pPr>
        <w:pStyle w:val="ListParagraph"/>
        <w:jc w:val="both"/>
        <w:rPr>
          <w:rFonts w:ascii="Times New Roman" w:hAnsi="Times New Roman" w:cs="Times New Roman"/>
          <w:b/>
        </w:rPr>
      </w:pPr>
    </w:p>
    <w:p w:rsidR="009F0230" w:rsidRDefault="009F0230" w:rsidP="00761C1E">
      <w:pPr>
        <w:pStyle w:val="ListParagraph"/>
        <w:jc w:val="both"/>
        <w:rPr>
          <w:rFonts w:ascii="Times New Roman" w:hAnsi="Times New Roman" w:cs="Times New Roman"/>
          <w:b/>
        </w:rPr>
      </w:pPr>
    </w:p>
    <w:p w:rsidR="009F0230" w:rsidRDefault="009F0230" w:rsidP="00761C1E">
      <w:pPr>
        <w:pStyle w:val="ListParagraph"/>
        <w:jc w:val="both"/>
        <w:rPr>
          <w:rFonts w:ascii="Times New Roman" w:hAnsi="Times New Roman" w:cs="Times New Roman"/>
          <w:b/>
        </w:rPr>
      </w:pPr>
    </w:p>
    <w:p w:rsidR="009F0230" w:rsidRDefault="009F0230" w:rsidP="00761C1E">
      <w:pPr>
        <w:pStyle w:val="ListParagraph"/>
        <w:jc w:val="both"/>
        <w:rPr>
          <w:rFonts w:ascii="Times New Roman" w:hAnsi="Times New Roman" w:cs="Times New Roman"/>
          <w:b/>
        </w:rPr>
      </w:pPr>
    </w:p>
    <w:p w:rsidR="009F0230" w:rsidRDefault="009F0230" w:rsidP="00761C1E">
      <w:pPr>
        <w:pStyle w:val="ListParagraph"/>
        <w:jc w:val="both"/>
        <w:rPr>
          <w:rFonts w:ascii="Times New Roman" w:hAnsi="Times New Roman" w:cs="Times New Roman"/>
          <w:b/>
        </w:rPr>
      </w:pPr>
    </w:p>
    <w:p w:rsidR="009F0230" w:rsidRDefault="009F0230" w:rsidP="00761C1E">
      <w:pPr>
        <w:pStyle w:val="ListParagraph"/>
        <w:jc w:val="both"/>
        <w:rPr>
          <w:rFonts w:ascii="Times New Roman" w:hAnsi="Times New Roman" w:cs="Times New Roman"/>
          <w:b/>
        </w:rPr>
      </w:pPr>
    </w:p>
    <w:p w:rsidR="009F0230" w:rsidRDefault="009F0230" w:rsidP="00761C1E">
      <w:pPr>
        <w:pStyle w:val="ListParagraph"/>
        <w:jc w:val="both"/>
        <w:rPr>
          <w:rFonts w:ascii="Times New Roman" w:hAnsi="Times New Roman" w:cs="Times New Roman"/>
          <w:b/>
        </w:rPr>
      </w:pPr>
    </w:p>
    <w:p w:rsidR="009F0230" w:rsidRDefault="009F0230" w:rsidP="00761C1E">
      <w:pPr>
        <w:pStyle w:val="ListParagraph"/>
        <w:jc w:val="both"/>
        <w:rPr>
          <w:rFonts w:ascii="Times New Roman" w:hAnsi="Times New Roman" w:cs="Times New Roman"/>
          <w:b/>
        </w:rPr>
      </w:pPr>
    </w:p>
    <w:p w:rsidR="009F0230" w:rsidRPr="004F455D" w:rsidRDefault="009F0230" w:rsidP="009F0230">
      <w:pPr>
        <w:rPr>
          <w:rFonts w:ascii="Times New Roman" w:hAnsi="Times New Roman" w:cs="Times New Roman"/>
          <w:b/>
          <w:sz w:val="24"/>
          <w:szCs w:val="24"/>
        </w:rPr>
      </w:pPr>
      <w:r>
        <w:rPr>
          <w:rFonts w:ascii="Times New Roman" w:hAnsi="Times New Roman" w:cs="Times New Roman"/>
          <w:b/>
          <w:sz w:val="24"/>
          <w:szCs w:val="24"/>
        </w:rPr>
        <w:lastRenderedPageBreak/>
        <w:t>Use Case diagram for Change Password</w:t>
      </w:r>
    </w:p>
    <w:p w:rsidR="009F0230" w:rsidRDefault="009F0230" w:rsidP="00761C1E">
      <w:pPr>
        <w:pStyle w:val="ListParagraph"/>
        <w:jc w:val="both"/>
        <w:rPr>
          <w:rFonts w:ascii="Times New Roman" w:hAnsi="Times New Roman" w:cs="Times New Roman"/>
          <w:b/>
        </w:rPr>
      </w:pPr>
    </w:p>
    <w:p w:rsidR="009F0230" w:rsidRPr="00761C1E" w:rsidRDefault="009F0230" w:rsidP="00761C1E">
      <w:pPr>
        <w:pStyle w:val="ListParagraph"/>
        <w:jc w:val="both"/>
        <w:rPr>
          <w:rFonts w:ascii="Times New Roman" w:hAnsi="Times New Roman" w:cs="Times New Roman"/>
          <w:b/>
        </w:rPr>
      </w:pPr>
      <w:r>
        <w:rPr>
          <w:rFonts w:ascii="Times New Roman" w:hAnsi="Times New Roman" w:cs="Times New Roman"/>
          <w:b/>
          <w:noProof/>
          <w:lang w:val="en-IN" w:eastAsia="en-IN"/>
        </w:rPr>
        <w:drawing>
          <wp:inline distT="0" distB="0" distL="0" distR="0">
            <wp:extent cx="4449583" cy="3455592"/>
            <wp:effectExtent l="19050" t="0" r="8117"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srcRect/>
                    <a:stretch>
                      <a:fillRect/>
                    </a:stretch>
                  </pic:blipFill>
                  <pic:spPr bwMode="auto">
                    <a:xfrm>
                      <a:off x="0" y="0"/>
                      <a:ext cx="4448963" cy="3455110"/>
                    </a:xfrm>
                    <a:prstGeom prst="rect">
                      <a:avLst/>
                    </a:prstGeom>
                    <a:noFill/>
                    <a:ln w="9525">
                      <a:noFill/>
                      <a:miter lim="800000"/>
                      <a:headEnd/>
                      <a:tailEnd/>
                    </a:ln>
                  </pic:spPr>
                </pic:pic>
              </a:graphicData>
            </a:graphic>
          </wp:inline>
        </w:drawing>
      </w:r>
    </w:p>
    <w:p w:rsidR="00761C1E" w:rsidRPr="00761C1E" w:rsidRDefault="00761C1E" w:rsidP="00761C1E">
      <w:pPr>
        <w:jc w:val="both"/>
        <w:rPr>
          <w:rFonts w:ascii="Times New Roman" w:hAnsi="Times New Roman" w:cs="Times New Roman"/>
          <w:b/>
          <w:sz w:val="28"/>
          <w:szCs w:val="28"/>
        </w:rPr>
      </w:pPr>
    </w:p>
    <w:p w:rsidR="00761C1E" w:rsidRPr="00761C1E" w:rsidRDefault="00761C1E" w:rsidP="00761C1E">
      <w:pPr>
        <w:autoSpaceDE w:val="0"/>
        <w:autoSpaceDN w:val="0"/>
        <w:adjustRightInd w:val="0"/>
        <w:spacing w:after="0" w:line="240" w:lineRule="auto"/>
        <w:rPr>
          <w:rFonts w:ascii="Times New Roman" w:hAnsi="Times New Roman" w:cs="Times New Roman"/>
          <w:b/>
          <w:sz w:val="24"/>
          <w:szCs w:val="24"/>
        </w:rPr>
      </w:pPr>
    </w:p>
    <w:p w:rsidR="00AB3B01" w:rsidRDefault="00AB3B01"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r>
        <w:rPr>
          <w:rFonts w:ascii="Times New Roman" w:hAnsi="Times New Roman" w:cs="Times New Roman"/>
          <w:b/>
          <w:sz w:val="24"/>
          <w:szCs w:val="24"/>
        </w:rPr>
        <w:lastRenderedPageBreak/>
        <w:t>Use Case diagram for Customer</w:t>
      </w: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4242724" cy="4484535"/>
            <wp:effectExtent l="19050" t="0" r="5426" b="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srcRect/>
                    <a:stretch>
                      <a:fillRect/>
                    </a:stretch>
                  </pic:blipFill>
                  <pic:spPr bwMode="auto">
                    <a:xfrm>
                      <a:off x="0" y="0"/>
                      <a:ext cx="4243616" cy="4485478"/>
                    </a:xfrm>
                    <a:prstGeom prst="rect">
                      <a:avLst/>
                    </a:prstGeom>
                    <a:noFill/>
                    <a:ln w="9525">
                      <a:noFill/>
                      <a:miter lim="800000"/>
                      <a:headEnd/>
                      <a:tailEnd/>
                    </a:ln>
                  </pic:spPr>
                </pic:pic>
              </a:graphicData>
            </a:graphic>
          </wp:inline>
        </w:drawing>
      </w: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r>
        <w:rPr>
          <w:rFonts w:ascii="Times New Roman" w:hAnsi="Times New Roman" w:cs="Times New Roman"/>
          <w:b/>
          <w:sz w:val="24"/>
          <w:szCs w:val="24"/>
        </w:rPr>
        <w:lastRenderedPageBreak/>
        <w:t>Sequence diagram for admin</w:t>
      </w:r>
    </w:p>
    <w:p w:rsidR="004D2019" w:rsidRDefault="004D2019" w:rsidP="007E551B">
      <w:pPr>
        <w:spacing w:line="0" w:lineRule="atLeast"/>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530960" cy="4420925"/>
            <wp:effectExtent l="19050" t="0" r="0" b="0"/>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srcRect/>
                    <a:stretch>
                      <a:fillRect/>
                    </a:stretch>
                  </pic:blipFill>
                  <pic:spPr bwMode="auto">
                    <a:xfrm>
                      <a:off x="0" y="0"/>
                      <a:ext cx="5535836" cy="4424822"/>
                    </a:xfrm>
                    <a:prstGeom prst="rect">
                      <a:avLst/>
                    </a:prstGeom>
                    <a:noFill/>
                    <a:ln w="9525">
                      <a:noFill/>
                      <a:miter lim="800000"/>
                      <a:headEnd/>
                      <a:tailEnd/>
                    </a:ln>
                  </pic:spPr>
                </pic:pic>
              </a:graphicData>
            </a:graphic>
          </wp:inline>
        </w:drawing>
      </w: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4D2019">
      <w:pPr>
        <w:spacing w:line="0" w:lineRule="atLeast"/>
        <w:rPr>
          <w:rFonts w:ascii="Times New Roman" w:hAnsi="Times New Roman" w:cs="Times New Roman"/>
          <w:b/>
          <w:sz w:val="28"/>
          <w:szCs w:val="28"/>
        </w:rPr>
      </w:pPr>
      <w:r>
        <w:rPr>
          <w:rFonts w:ascii="Times New Roman" w:hAnsi="Times New Roman" w:cs="Times New Roman"/>
          <w:b/>
          <w:sz w:val="24"/>
          <w:szCs w:val="24"/>
        </w:rPr>
        <w:lastRenderedPageBreak/>
        <w:t>Sequence diagram for customer</w:t>
      </w: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658181" cy="3951799"/>
            <wp:effectExtent l="19050" t="0" r="0" b="0"/>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srcRect/>
                    <a:stretch>
                      <a:fillRect/>
                    </a:stretch>
                  </pic:blipFill>
                  <pic:spPr bwMode="auto">
                    <a:xfrm>
                      <a:off x="0" y="0"/>
                      <a:ext cx="5661709" cy="3954263"/>
                    </a:xfrm>
                    <a:prstGeom prst="rect">
                      <a:avLst/>
                    </a:prstGeom>
                    <a:noFill/>
                    <a:ln w="9525">
                      <a:noFill/>
                      <a:miter lim="800000"/>
                      <a:headEnd/>
                      <a:tailEnd/>
                    </a:ln>
                  </pic:spPr>
                </pic:pic>
              </a:graphicData>
            </a:graphic>
          </wp:inline>
        </w:drawing>
      </w: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4D2019" w:rsidRDefault="004D2019" w:rsidP="007E551B">
      <w:pPr>
        <w:spacing w:line="0" w:lineRule="atLeast"/>
        <w:rPr>
          <w:rFonts w:ascii="Times New Roman" w:hAnsi="Times New Roman" w:cs="Times New Roman"/>
          <w:b/>
          <w:sz w:val="28"/>
          <w:szCs w:val="28"/>
        </w:rPr>
      </w:pPr>
    </w:p>
    <w:p w:rsidR="00B21CC1" w:rsidRDefault="00B21CC1" w:rsidP="007E551B">
      <w:pPr>
        <w:spacing w:line="0" w:lineRule="atLeast"/>
        <w:rPr>
          <w:rFonts w:ascii="Times New Roman" w:hAnsi="Times New Roman" w:cs="Times New Roman"/>
          <w:b/>
          <w:sz w:val="24"/>
          <w:szCs w:val="24"/>
        </w:rPr>
      </w:pPr>
    </w:p>
    <w:p w:rsidR="00B21CC1" w:rsidRDefault="00B21CC1" w:rsidP="007E551B">
      <w:pPr>
        <w:spacing w:line="0" w:lineRule="atLeast"/>
        <w:rPr>
          <w:rFonts w:ascii="Times New Roman" w:hAnsi="Times New Roman" w:cs="Times New Roman"/>
          <w:b/>
          <w:sz w:val="28"/>
          <w:szCs w:val="28"/>
        </w:rPr>
      </w:pPr>
      <w:r>
        <w:rPr>
          <w:rFonts w:ascii="Times New Roman" w:hAnsi="Times New Roman" w:cs="Times New Roman"/>
          <w:b/>
          <w:sz w:val="24"/>
          <w:szCs w:val="24"/>
        </w:rPr>
        <w:lastRenderedPageBreak/>
        <w:t>Collaboration diagram for admin</w:t>
      </w:r>
    </w:p>
    <w:p w:rsidR="00B21CC1" w:rsidRDefault="00B21CC1" w:rsidP="007E551B">
      <w:pPr>
        <w:spacing w:line="0" w:lineRule="atLeast"/>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4777816"/>
            <wp:effectExtent l="19050" t="0" r="0" b="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srcRect/>
                    <a:stretch>
                      <a:fillRect/>
                    </a:stretch>
                  </pic:blipFill>
                  <pic:spPr bwMode="auto">
                    <a:xfrm>
                      <a:off x="0" y="0"/>
                      <a:ext cx="5943600" cy="4777816"/>
                    </a:xfrm>
                    <a:prstGeom prst="rect">
                      <a:avLst/>
                    </a:prstGeom>
                    <a:noFill/>
                    <a:ln w="9525">
                      <a:noFill/>
                      <a:miter lim="800000"/>
                      <a:headEnd/>
                      <a:tailEnd/>
                    </a:ln>
                  </pic:spPr>
                </pic:pic>
              </a:graphicData>
            </a:graphic>
          </wp:inline>
        </w:drawing>
      </w:r>
    </w:p>
    <w:p w:rsidR="00B21CC1" w:rsidRPr="00B21CC1" w:rsidRDefault="00B21CC1" w:rsidP="00B21CC1">
      <w:pPr>
        <w:rPr>
          <w:rFonts w:ascii="Times New Roman" w:hAnsi="Times New Roman" w:cs="Times New Roman"/>
          <w:sz w:val="28"/>
          <w:szCs w:val="28"/>
        </w:rPr>
      </w:pPr>
    </w:p>
    <w:p w:rsidR="00B21CC1" w:rsidRPr="00B21CC1" w:rsidRDefault="00B21CC1" w:rsidP="00B21CC1">
      <w:pPr>
        <w:rPr>
          <w:rFonts w:ascii="Times New Roman" w:hAnsi="Times New Roman" w:cs="Times New Roman"/>
          <w:sz w:val="28"/>
          <w:szCs w:val="28"/>
        </w:rPr>
      </w:pPr>
    </w:p>
    <w:p w:rsidR="00B21CC1" w:rsidRDefault="00B21CC1" w:rsidP="00B21CC1">
      <w:pPr>
        <w:rPr>
          <w:rFonts w:ascii="Times New Roman" w:hAnsi="Times New Roman" w:cs="Times New Roman"/>
          <w:sz w:val="28"/>
          <w:szCs w:val="28"/>
        </w:rPr>
      </w:pPr>
    </w:p>
    <w:p w:rsidR="004D2019" w:rsidRDefault="004D2019" w:rsidP="00B21CC1">
      <w:pPr>
        <w:rPr>
          <w:rFonts w:ascii="Times New Roman" w:hAnsi="Times New Roman" w:cs="Times New Roman"/>
          <w:sz w:val="28"/>
          <w:szCs w:val="28"/>
        </w:rPr>
      </w:pPr>
    </w:p>
    <w:p w:rsidR="00B21CC1" w:rsidRDefault="00B21CC1" w:rsidP="00B21CC1">
      <w:pPr>
        <w:rPr>
          <w:rFonts w:ascii="Times New Roman" w:hAnsi="Times New Roman" w:cs="Times New Roman"/>
          <w:sz w:val="28"/>
          <w:szCs w:val="28"/>
        </w:rPr>
      </w:pPr>
    </w:p>
    <w:p w:rsidR="00B21CC1" w:rsidRDefault="00B21CC1" w:rsidP="00B21CC1">
      <w:pPr>
        <w:rPr>
          <w:rFonts w:ascii="Times New Roman" w:hAnsi="Times New Roman" w:cs="Times New Roman"/>
          <w:sz w:val="28"/>
          <w:szCs w:val="28"/>
        </w:rPr>
      </w:pPr>
    </w:p>
    <w:p w:rsidR="00B21CC1" w:rsidRDefault="00B21CC1" w:rsidP="00B21CC1">
      <w:pPr>
        <w:rPr>
          <w:rFonts w:ascii="Times New Roman" w:hAnsi="Times New Roman" w:cs="Times New Roman"/>
          <w:sz w:val="28"/>
          <w:szCs w:val="28"/>
        </w:rPr>
      </w:pPr>
    </w:p>
    <w:p w:rsidR="00B21CC1" w:rsidRDefault="00B21CC1" w:rsidP="00B21CC1">
      <w:pPr>
        <w:rPr>
          <w:rFonts w:ascii="Times New Roman" w:hAnsi="Times New Roman" w:cs="Times New Roman"/>
          <w:sz w:val="28"/>
          <w:szCs w:val="28"/>
        </w:rPr>
      </w:pPr>
    </w:p>
    <w:p w:rsidR="00B21CC1" w:rsidRDefault="00B21CC1" w:rsidP="00B21CC1">
      <w:pPr>
        <w:rPr>
          <w:rFonts w:ascii="Times New Roman" w:hAnsi="Times New Roman" w:cs="Times New Roman"/>
          <w:b/>
          <w:sz w:val="24"/>
          <w:szCs w:val="24"/>
        </w:rPr>
      </w:pPr>
      <w:r>
        <w:rPr>
          <w:rFonts w:ascii="Times New Roman" w:hAnsi="Times New Roman" w:cs="Times New Roman"/>
          <w:b/>
          <w:sz w:val="24"/>
          <w:szCs w:val="24"/>
        </w:rPr>
        <w:lastRenderedPageBreak/>
        <w:t>Collaboration diagram for customer</w:t>
      </w:r>
    </w:p>
    <w:p w:rsidR="00B21CC1" w:rsidRDefault="00B21CC1" w:rsidP="00B21CC1">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530960" cy="4118776"/>
            <wp:effectExtent l="19050" t="0" r="0" b="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srcRect/>
                    <a:stretch>
                      <a:fillRect/>
                    </a:stretch>
                  </pic:blipFill>
                  <pic:spPr bwMode="auto">
                    <a:xfrm>
                      <a:off x="0" y="0"/>
                      <a:ext cx="5531494" cy="4119174"/>
                    </a:xfrm>
                    <a:prstGeom prst="rect">
                      <a:avLst/>
                    </a:prstGeom>
                    <a:noFill/>
                    <a:ln w="9525">
                      <a:noFill/>
                      <a:miter lim="800000"/>
                      <a:headEnd/>
                      <a:tailEnd/>
                    </a:ln>
                  </pic:spPr>
                </pic:pic>
              </a:graphicData>
            </a:graphic>
          </wp:inline>
        </w:drawing>
      </w:r>
    </w:p>
    <w:p w:rsidR="00B21CC1" w:rsidRPr="00B21CC1" w:rsidRDefault="00B21CC1" w:rsidP="00B21CC1">
      <w:pPr>
        <w:rPr>
          <w:rFonts w:ascii="Times New Roman" w:hAnsi="Times New Roman" w:cs="Times New Roman"/>
          <w:sz w:val="28"/>
          <w:szCs w:val="28"/>
        </w:rPr>
      </w:pPr>
    </w:p>
    <w:p w:rsidR="00B21CC1" w:rsidRPr="00B21CC1" w:rsidRDefault="00B21CC1" w:rsidP="00B21CC1">
      <w:pPr>
        <w:rPr>
          <w:rFonts w:ascii="Times New Roman" w:hAnsi="Times New Roman" w:cs="Times New Roman"/>
          <w:sz w:val="28"/>
          <w:szCs w:val="28"/>
        </w:rPr>
      </w:pPr>
    </w:p>
    <w:p w:rsidR="00B21CC1" w:rsidRPr="00B21CC1" w:rsidRDefault="00B21CC1" w:rsidP="00B21CC1">
      <w:pPr>
        <w:rPr>
          <w:rFonts w:ascii="Times New Roman" w:hAnsi="Times New Roman" w:cs="Times New Roman"/>
          <w:sz w:val="28"/>
          <w:szCs w:val="28"/>
        </w:rPr>
      </w:pPr>
    </w:p>
    <w:p w:rsidR="00B21CC1" w:rsidRPr="00B21CC1" w:rsidRDefault="00B21CC1" w:rsidP="00B21CC1">
      <w:pPr>
        <w:rPr>
          <w:rFonts w:ascii="Times New Roman" w:hAnsi="Times New Roman" w:cs="Times New Roman"/>
          <w:sz w:val="28"/>
          <w:szCs w:val="28"/>
        </w:rPr>
      </w:pPr>
    </w:p>
    <w:p w:rsidR="00B21CC1" w:rsidRPr="00B21CC1" w:rsidRDefault="00B21CC1" w:rsidP="00B21CC1">
      <w:pPr>
        <w:rPr>
          <w:rFonts w:ascii="Times New Roman" w:hAnsi="Times New Roman" w:cs="Times New Roman"/>
          <w:sz w:val="28"/>
          <w:szCs w:val="28"/>
        </w:rPr>
      </w:pPr>
    </w:p>
    <w:p w:rsidR="00B21CC1" w:rsidRPr="00B21CC1" w:rsidRDefault="00B21CC1" w:rsidP="00B21CC1">
      <w:pPr>
        <w:rPr>
          <w:rFonts w:ascii="Times New Roman" w:hAnsi="Times New Roman" w:cs="Times New Roman"/>
          <w:sz w:val="28"/>
          <w:szCs w:val="28"/>
        </w:rPr>
      </w:pPr>
    </w:p>
    <w:p w:rsidR="00B21CC1" w:rsidRPr="00B21CC1" w:rsidRDefault="00B21CC1" w:rsidP="00B21CC1">
      <w:pPr>
        <w:rPr>
          <w:rFonts w:ascii="Times New Roman" w:hAnsi="Times New Roman" w:cs="Times New Roman"/>
          <w:sz w:val="28"/>
          <w:szCs w:val="28"/>
        </w:rPr>
      </w:pPr>
    </w:p>
    <w:p w:rsidR="00B21CC1" w:rsidRPr="00B21CC1" w:rsidRDefault="00B21CC1" w:rsidP="00B21CC1">
      <w:pPr>
        <w:rPr>
          <w:rFonts w:ascii="Times New Roman" w:hAnsi="Times New Roman" w:cs="Times New Roman"/>
          <w:sz w:val="28"/>
          <w:szCs w:val="28"/>
        </w:rPr>
      </w:pPr>
    </w:p>
    <w:p w:rsidR="00B21CC1" w:rsidRDefault="00B21CC1" w:rsidP="00B21CC1">
      <w:pPr>
        <w:rPr>
          <w:rFonts w:ascii="Times New Roman" w:hAnsi="Times New Roman" w:cs="Times New Roman"/>
          <w:sz w:val="28"/>
          <w:szCs w:val="28"/>
        </w:rPr>
      </w:pPr>
    </w:p>
    <w:p w:rsidR="00B21CC1" w:rsidRDefault="00B21CC1" w:rsidP="00B21CC1">
      <w:pPr>
        <w:rPr>
          <w:rFonts w:ascii="Times New Roman" w:hAnsi="Times New Roman" w:cs="Times New Roman"/>
          <w:sz w:val="28"/>
          <w:szCs w:val="28"/>
        </w:rPr>
      </w:pPr>
    </w:p>
    <w:p w:rsidR="00B21CC1" w:rsidRDefault="00B21CC1" w:rsidP="00B21CC1">
      <w:pP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5943600" cy="4556190"/>
            <wp:effectExtent l="19050" t="0" r="0" b="0"/>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srcRect/>
                    <a:stretch>
                      <a:fillRect/>
                    </a:stretch>
                  </pic:blipFill>
                  <pic:spPr bwMode="auto">
                    <a:xfrm>
                      <a:off x="0" y="0"/>
                      <a:ext cx="5943600" cy="4556190"/>
                    </a:xfrm>
                    <a:prstGeom prst="rect">
                      <a:avLst/>
                    </a:prstGeom>
                    <a:noFill/>
                    <a:ln w="9525">
                      <a:noFill/>
                      <a:miter lim="800000"/>
                      <a:headEnd/>
                      <a:tailEnd/>
                    </a:ln>
                  </pic:spPr>
                </pic:pic>
              </a:graphicData>
            </a:graphic>
          </wp:inline>
        </w:drawing>
      </w:r>
    </w:p>
    <w:p w:rsidR="00B21CC1" w:rsidRDefault="00B21CC1" w:rsidP="00B21CC1">
      <w:pPr>
        <w:ind w:firstLine="720"/>
        <w:rPr>
          <w:rFonts w:ascii="Times New Roman" w:hAnsi="Times New Roman" w:cs="Times New Roman"/>
          <w:sz w:val="28"/>
          <w:szCs w:val="28"/>
        </w:rPr>
      </w:pPr>
    </w:p>
    <w:p w:rsidR="00B21CC1" w:rsidRDefault="00B21CC1" w:rsidP="00B21CC1">
      <w:pPr>
        <w:ind w:firstLine="720"/>
        <w:rPr>
          <w:rFonts w:ascii="Times New Roman" w:hAnsi="Times New Roman" w:cs="Times New Roman"/>
          <w:sz w:val="28"/>
          <w:szCs w:val="28"/>
        </w:rPr>
      </w:pPr>
    </w:p>
    <w:p w:rsidR="00B21CC1" w:rsidRDefault="00B21CC1" w:rsidP="00B21CC1">
      <w:pPr>
        <w:ind w:firstLine="720"/>
        <w:rPr>
          <w:rFonts w:ascii="Times New Roman" w:hAnsi="Times New Roman" w:cs="Times New Roman"/>
          <w:sz w:val="28"/>
          <w:szCs w:val="28"/>
        </w:rPr>
      </w:pPr>
    </w:p>
    <w:p w:rsidR="00B21CC1" w:rsidRDefault="00B21CC1" w:rsidP="00B21CC1">
      <w:pPr>
        <w:ind w:firstLine="720"/>
        <w:rPr>
          <w:rFonts w:ascii="Times New Roman" w:hAnsi="Times New Roman" w:cs="Times New Roman"/>
          <w:sz w:val="28"/>
          <w:szCs w:val="28"/>
        </w:rPr>
      </w:pPr>
    </w:p>
    <w:p w:rsidR="00B21CC1" w:rsidRDefault="00B21CC1" w:rsidP="00B21CC1">
      <w:pPr>
        <w:ind w:firstLine="720"/>
        <w:rPr>
          <w:rFonts w:ascii="Times New Roman" w:hAnsi="Times New Roman" w:cs="Times New Roman"/>
          <w:sz w:val="28"/>
          <w:szCs w:val="28"/>
        </w:rPr>
      </w:pPr>
    </w:p>
    <w:p w:rsidR="00B21CC1" w:rsidRDefault="00B21CC1" w:rsidP="00B21CC1">
      <w:pPr>
        <w:ind w:firstLine="720"/>
        <w:rPr>
          <w:rFonts w:ascii="Times New Roman" w:hAnsi="Times New Roman" w:cs="Times New Roman"/>
          <w:sz w:val="28"/>
          <w:szCs w:val="28"/>
        </w:rPr>
      </w:pPr>
    </w:p>
    <w:p w:rsidR="00B21CC1" w:rsidRDefault="00B21CC1" w:rsidP="00B21CC1">
      <w:pPr>
        <w:ind w:firstLine="720"/>
        <w:rPr>
          <w:rFonts w:ascii="Times New Roman" w:hAnsi="Times New Roman" w:cs="Times New Roman"/>
          <w:sz w:val="28"/>
          <w:szCs w:val="28"/>
        </w:rPr>
      </w:pPr>
    </w:p>
    <w:p w:rsidR="00B21CC1" w:rsidRDefault="00B21CC1" w:rsidP="00B21CC1">
      <w:pPr>
        <w:ind w:firstLine="720"/>
        <w:rPr>
          <w:rFonts w:ascii="Times New Roman" w:hAnsi="Times New Roman" w:cs="Times New Roman"/>
          <w:sz w:val="28"/>
          <w:szCs w:val="28"/>
        </w:rPr>
      </w:pPr>
    </w:p>
    <w:p w:rsidR="00B21CC1" w:rsidRDefault="00B21CC1" w:rsidP="00B21CC1">
      <w:pPr>
        <w:ind w:firstLine="720"/>
        <w:rPr>
          <w:rFonts w:ascii="Times New Roman" w:hAnsi="Times New Roman" w:cs="Times New Roman"/>
          <w:sz w:val="28"/>
          <w:szCs w:val="28"/>
        </w:rPr>
      </w:pPr>
    </w:p>
    <w:p w:rsidR="00B21CC1" w:rsidRDefault="00B21CC1" w:rsidP="00B21CC1">
      <w:pPr>
        <w:rPr>
          <w:rFonts w:ascii="Times New Roman" w:hAnsi="Times New Roman" w:cs="Times New Roman"/>
          <w:sz w:val="28"/>
          <w:szCs w:val="28"/>
        </w:rPr>
      </w:pPr>
    </w:p>
    <w:p w:rsidR="00B21CC1" w:rsidRPr="00B21CC1" w:rsidRDefault="00B21CC1" w:rsidP="00B21CC1">
      <w:pPr>
        <w:rPr>
          <w:rFonts w:ascii="Times New Roman" w:hAnsi="Times New Roman" w:cs="Times New Roman"/>
          <w:b/>
          <w:sz w:val="24"/>
          <w:szCs w:val="24"/>
        </w:rPr>
      </w:pPr>
      <w:r w:rsidRPr="00B21CC1">
        <w:rPr>
          <w:rFonts w:ascii="Times New Roman" w:hAnsi="Times New Roman" w:cs="Times New Roman"/>
          <w:b/>
          <w:sz w:val="24"/>
          <w:szCs w:val="24"/>
        </w:rPr>
        <w:lastRenderedPageBreak/>
        <w:t>Class diagram for project</w:t>
      </w:r>
    </w:p>
    <w:p w:rsidR="00B21CC1" w:rsidRDefault="00B21CC1" w:rsidP="00B21CC1">
      <w:pPr>
        <w:rPr>
          <w:rFonts w:ascii="Times New Roman" w:hAnsi="Times New Roman" w:cs="Times New Roman"/>
          <w:noProof/>
          <w:sz w:val="28"/>
          <w:szCs w:val="28"/>
        </w:rPr>
      </w:pPr>
      <w:r w:rsidRPr="00B21CC1">
        <w:rPr>
          <w:rFonts w:ascii="Times New Roman" w:hAnsi="Times New Roman" w:cs="Times New Roman"/>
          <w:noProof/>
          <w:sz w:val="28"/>
          <w:szCs w:val="28"/>
          <w:lang w:val="en-IN" w:eastAsia="en-IN"/>
        </w:rPr>
        <w:drawing>
          <wp:inline distT="0" distB="0" distL="0" distR="0">
            <wp:extent cx="5093638" cy="5173738"/>
            <wp:effectExtent l="1905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srcRect/>
                    <a:stretch>
                      <a:fillRect/>
                    </a:stretch>
                  </pic:blipFill>
                  <pic:spPr bwMode="auto">
                    <a:xfrm>
                      <a:off x="0" y="0"/>
                      <a:ext cx="5092929" cy="5173017"/>
                    </a:xfrm>
                    <a:prstGeom prst="rect">
                      <a:avLst/>
                    </a:prstGeom>
                    <a:noFill/>
                    <a:ln w="9525">
                      <a:noFill/>
                      <a:miter lim="800000"/>
                      <a:headEnd/>
                      <a:tailEnd/>
                    </a:ln>
                  </pic:spPr>
                </pic:pic>
              </a:graphicData>
            </a:graphic>
          </wp:inline>
        </w:drawing>
      </w: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rPr>
          <w:rFonts w:ascii="Times New Roman" w:hAnsi="Times New Roman" w:cs="Times New Roman"/>
          <w:noProof/>
          <w:sz w:val="28"/>
          <w:szCs w:val="28"/>
        </w:rPr>
      </w:pPr>
    </w:p>
    <w:p w:rsidR="00B21CC1" w:rsidRPr="003D5A38" w:rsidRDefault="00B21CC1" w:rsidP="00B21CC1">
      <w:pPr>
        <w:rPr>
          <w:rFonts w:ascii="Times New Roman" w:hAnsi="Times New Roman" w:cs="Times New Roman"/>
          <w:b/>
          <w:color w:val="7030A0"/>
          <w:sz w:val="28"/>
          <w:szCs w:val="28"/>
        </w:rPr>
      </w:pPr>
      <w:r w:rsidRPr="003D5A38">
        <w:rPr>
          <w:rFonts w:ascii="Times New Roman" w:hAnsi="Times New Roman" w:cs="Times New Roman"/>
          <w:b/>
          <w:color w:val="7030A0"/>
          <w:sz w:val="28"/>
          <w:szCs w:val="28"/>
        </w:rPr>
        <w:lastRenderedPageBreak/>
        <w:t>4.5 Prototype Model:</w:t>
      </w:r>
    </w:p>
    <w:p w:rsidR="00B21CC1" w:rsidRDefault="00B21CC1" w:rsidP="00B21CC1">
      <w:pPr>
        <w:rPr>
          <w:rFonts w:ascii="Times New Roman" w:hAnsi="Times New Roman" w:cs="Times New Roman"/>
          <w:noProof/>
          <w:sz w:val="28"/>
          <w:szCs w:val="28"/>
        </w:rPr>
      </w:pPr>
    </w:p>
    <w:p w:rsidR="00B21CC1" w:rsidRDefault="0027728B" w:rsidP="00B21CC1">
      <w:pPr>
        <w:ind w:firstLine="720"/>
        <w:rPr>
          <w:rFonts w:ascii="Times New Roman" w:hAnsi="Times New Roman" w:cs="Times New Roman"/>
          <w:noProof/>
          <w:sz w:val="28"/>
          <w:szCs w:val="28"/>
        </w:rPr>
      </w:pPr>
      <w:r>
        <w:rPr>
          <w:rFonts w:ascii="Times New Roman" w:hAnsi="Times New Roman" w:cs="Times New Roman"/>
          <w:noProof/>
          <w:sz w:val="28"/>
          <w:szCs w:val="28"/>
          <w:lang w:val="en-IN" w:eastAsia="en-IN"/>
        </w:rPr>
        <w:drawing>
          <wp:inline distT="0" distB="0" distL="0" distR="0">
            <wp:extent cx="4985164" cy="3585788"/>
            <wp:effectExtent l="19050" t="0" r="5936" b="0"/>
            <wp:docPr id="76" name="Picture 19" descr="C:\Users\jntuhit19\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ntuhit19\Desktop\1.jpg"/>
                    <pic:cNvPicPr>
                      <a:picLocks noChangeAspect="1" noChangeArrowheads="1"/>
                    </pic:cNvPicPr>
                  </pic:nvPicPr>
                  <pic:blipFill>
                    <a:blip r:embed="rId95"/>
                    <a:srcRect/>
                    <a:stretch>
                      <a:fillRect/>
                    </a:stretch>
                  </pic:blipFill>
                  <pic:spPr bwMode="auto">
                    <a:xfrm>
                      <a:off x="0" y="0"/>
                      <a:ext cx="4988361" cy="3588087"/>
                    </a:xfrm>
                    <a:prstGeom prst="rect">
                      <a:avLst/>
                    </a:prstGeom>
                    <a:noFill/>
                    <a:ln w="9525">
                      <a:noFill/>
                      <a:miter lim="800000"/>
                      <a:headEnd/>
                      <a:tailEnd/>
                    </a:ln>
                  </pic:spPr>
                </pic:pic>
              </a:graphicData>
            </a:graphic>
          </wp:inline>
        </w:drawing>
      </w:r>
    </w:p>
    <w:p w:rsidR="005E1CDC" w:rsidRPr="00AB3B01" w:rsidRDefault="005E1CDC" w:rsidP="005E1CDC">
      <w:pPr>
        <w:spacing w:line="0" w:lineRule="atLeast"/>
        <w:rPr>
          <w:rFonts w:ascii="Times New Roman" w:hAnsi="Times New Roman" w:cs="Times New Roman"/>
          <w:b/>
          <w:sz w:val="24"/>
          <w:szCs w:val="24"/>
        </w:rPr>
      </w:pPr>
      <w:r>
        <w:rPr>
          <w:rFonts w:ascii="Times New Roman" w:hAnsi="Times New Roman" w:cs="Times New Roman"/>
          <w:b/>
          <w:sz w:val="24"/>
          <w:szCs w:val="24"/>
        </w:rPr>
        <w:t>Sample prototype for Electronic Cash Counter P</w:t>
      </w:r>
      <w:r w:rsidRPr="00AB3B01">
        <w:rPr>
          <w:rFonts w:ascii="Times New Roman" w:hAnsi="Times New Roman" w:cs="Times New Roman"/>
          <w:b/>
          <w:sz w:val="24"/>
          <w:szCs w:val="24"/>
        </w:rPr>
        <w:t xml:space="preserve">roject </w:t>
      </w:r>
    </w:p>
    <w:p w:rsidR="008645E0" w:rsidRDefault="008645E0" w:rsidP="008645E0">
      <w:pPr>
        <w:spacing w:line="0" w:lineRule="atLeast"/>
        <w:jc w:val="both"/>
        <w:rPr>
          <w:rFonts w:ascii="Times New Roman" w:eastAsia="Times New Roman" w:hAnsi="Times New Roman" w:cs="Times New Roman"/>
          <w:b/>
          <w:bCs/>
          <w:color w:val="0084D1"/>
          <w:sz w:val="24"/>
          <w:szCs w:val="24"/>
        </w:rPr>
      </w:pPr>
      <w:r w:rsidRPr="00C55597">
        <w:rPr>
          <w:rFonts w:ascii="Times New Roman" w:eastAsia="Times New Roman" w:hAnsi="Times New Roman" w:cs="Times New Roman"/>
          <w:b/>
          <w:bCs/>
          <w:color w:val="0084D1"/>
          <w:sz w:val="24"/>
          <w:szCs w:val="24"/>
        </w:rPr>
        <w:t>Applications:</w:t>
      </w:r>
    </w:p>
    <w:p w:rsidR="00B21CC1" w:rsidRDefault="008645E0" w:rsidP="008645E0">
      <w:pPr>
        <w:spacing w:line="0" w:lineRule="atLeast"/>
        <w:jc w:val="both"/>
        <w:rPr>
          <w:rFonts w:ascii="Times New Roman" w:hAnsi="Times New Roman" w:cs="Times New Roman"/>
          <w:noProof/>
          <w:sz w:val="28"/>
          <w:szCs w:val="28"/>
        </w:rPr>
      </w:pPr>
      <w:r w:rsidRPr="00064BFD">
        <w:rPr>
          <w:rFonts w:ascii="Times New Roman" w:hAnsi="Times New Roman" w:cs="Times New Roman"/>
          <w:sz w:val="24"/>
          <w:szCs w:val="24"/>
        </w:rPr>
        <w:t>1. This project is use</w:t>
      </w:r>
      <w:r>
        <w:rPr>
          <w:rFonts w:ascii="Times New Roman" w:hAnsi="Times New Roman" w:cs="Times New Roman"/>
          <w:sz w:val="24"/>
          <w:szCs w:val="24"/>
        </w:rPr>
        <w:t>d in banking sector which gives better outlook interface to customers.</w:t>
      </w: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276421" w:rsidRDefault="00276421" w:rsidP="00276421">
      <w:pPr>
        <w:jc w:val="both"/>
        <w:rPr>
          <w:rFonts w:ascii="Times New Roman" w:hAnsi="Times New Roman" w:cs="Times New Roman"/>
          <w:b/>
          <w:color w:val="7030A0"/>
          <w:sz w:val="28"/>
          <w:szCs w:val="28"/>
        </w:rPr>
      </w:pPr>
      <w:r>
        <w:rPr>
          <w:rFonts w:ascii="Times New Roman" w:hAnsi="Times New Roman" w:cs="Times New Roman"/>
          <w:b/>
          <w:color w:val="7030A0"/>
          <w:sz w:val="28"/>
          <w:szCs w:val="28"/>
        </w:rPr>
        <w:lastRenderedPageBreak/>
        <w:t>Sample Viva Questions:</w:t>
      </w:r>
    </w:p>
    <w:p w:rsidR="00B21CC1" w:rsidRPr="005E1CDC" w:rsidRDefault="00A90306" w:rsidP="00690AED">
      <w:pPr>
        <w:pStyle w:val="ListParagraph"/>
        <w:numPr>
          <w:ilvl w:val="0"/>
          <w:numId w:val="44"/>
        </w:numPr>
        <w:jc w:val="both"/>
        <w:rPr>
          <w:rFonts w:ascii="Times New Roman" w:hAnsi="Times New Roman" w:cs="Times New Roman"/>
          <w:noProof/>
          <w:sz w:val="24"/>
          <w:szCs w:val="24"/>
        </w:rPr>
      </w:pPr>
      <w:r w:rsidRPr="005E1CDC">
        <w:rPr>
          <w:rFonts w:ascii="Times New Roman" w:hAnsi="Times New Roman" w:cs="Times New Roman"/>
          <w:bCs/>
          <w:color w:val="000000"/>
          <w:sz w:val="24"/>
          <w:szCs w:val="24"/>
          <w:shd w:val="clear" w:color="auto" w:fill="FFFFFF"/>
        </w:rPr>
        <w:t>What is software engineering?</w:t>
      </w:r>
    </w:p>
    <w:p w:rsidR="00B21CC1" w:rsidRPr="005E1CDC" w:rsidRDefault="00A90306"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is software project management?</w:t>
      </w:r>
    </w:p>
    <w:p w:rsidR="00276421" w:rsidRPr="005E1CDC" w:rsidRDefault="00276421"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is CMMI?</w:t>
      </w:r>
    </w:p>
    <w:p w:rsidR="00276421" w:rsidRPr="005E1CDC" w:rsidRDefault="00276421"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are SDLC models available?</w:t>
      </w:r>
    </w:p>
    <w:p w:rsidR="00276421" w:rsidRPr="005E1CDC" w:rsidRDefault="00276421"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are various phases of SDLC?</w:t>
      </w:r>
    </w:p>
    <w:p w:rsidR="00276421" w:rsidRPr="005E1CDC" w:rsidRDefault="00276421"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is Software Development Process?</w:t>
      </w:r>
    </w:p>
    <w:p w:rsidR="00A90306" w:rsidRPr="005E1CDC" w:rsidRDefault="00A90306"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is project estimation?</w:t>
      </w:r>
    </w:p>
    <w:p w:rsidR="00A90306" w:rsidRPr="005E1CDC" w:rsidRDefault="00A90306"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How can you measure project execution?</w:t>
      </w:r>
    </w:p>
    <w:p w:rsidR="00A90306" w:rsidRPr="005E1CDC" w:rsidRDefault="00A90306"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are software requirements?</w:t>
      </w:r>
    </w:p>
    <w:p w:rsidR="00A90306" w:rsidRPr="005E1CDC" w:rsidRDefault="00A90306"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is SRS?</w:t>
      </w:r>
    </w:p>
    <w:p w:rsidR="00A90306" w:rsidRPr="005E1CDC" w:rsidRDefault="00A90306"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are functional requirements?</w:t>
      </w:r>
    </w:p>
    <w:p w:rsidR="00A90306" w:rsidRPr="005E1CDC" w:rsidRDefault="00A90306"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are non-functional requirements?</w:t>
      </w:r>
    </w:p>
    <w:p w:rsidR="00276421" w:rsidRPr="005E1CDC" w:rsidRDefault="00276421"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Can you differentiate computer software and computer program?</w:t>
      </w:r>
    </w:p>
    <w:p w:rsidR="00A90306" w:rsidRPr="005E1CDC" w:rsidRDefault="00A90306"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is data dictionary?</w:t>
      </w:r>
    </w:p>
    <w:p w:rsidR="00A90306" w:rsidRPr="005E1CDC" w:rsidRDefault="00A90306"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Differentiate validation and verification?</w:t>
      </w:r>
    </w:p>
    <w:p w:rsidR="00276421" w:rsidRPr="005E1CDC" w:rsidRDefault="00276421"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When does the deployment start?</w:t>
      </w:r>
    </w:p>
    <w:p w:rsidR="00A90306" w:rsidRPr="005E1CDC" w:rsidRDefault="00A90306"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is software re-engineering?</w:t>
      </w:r>
    </w:p>
    <w:p w:rsidR="00276421" w:rsidRPr="005E1CDC" w:rsidRDefault="00276421"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are CASE tools?</w:t>
      </w:r>
    </w:p>
    <w:p w:rsidR="00276421" w:rsidRPr="005E1CDC" w:rsidRDefault="00276421"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Quality assurance vs. Quality Control?</w:t>
      </w:r>
    </w:p>
    <w:p w:rsidR="005E1CDC" w:rsidRPr="005E1CDC" w:rsidRDefault="005E1CDC"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is a bug?</w:t>
      </w:r>
    </w:p>
    <w:p w:rsidR="005E1CDC" w:rsidRPr="005E1CDC" w:rsidRDefault="005E1CDC" w:rsidP="00690AED">
      <w:pPr>
        <w:pStyle w:val="ListParagraph"/>
        <w:numPr>
          <w:ilvl w:val="0"/>
          <w:numId w:val="44"/>
        </w:numPr>
        <w:jc w:val="both"/>
        <w:rPr>
          <w:rFonts w:ascii="Times New Roman" w:hAnsi="Times New Roman" w:cs="Times New Roman"/>
          <w:bCs/>
          <w:color w:val="000000"/>
          <w:sz w:val="24"/>
          <w:szCs w:val="24"/>
          <w:shd w:val="clear" w:color="auto" w:fill="FFFFFF"/>
        </w:rPr>
      </w:pPr>
      <w:r w:rsidRPr="005E1CDC">
        <w:rPr>
          <w:rFonts w:ascii="Times New Roman" w:hAnsi="Times New Roman" w:cs="Times New Roman"/>
          <w:bCs/>
          <w:color w:val="000000"/>
          <w:sz w:val="24"/>
          <w:szCs w:val="24"/>
          <w:shd w:val="clear" w:color="auto" w:fill="FFFFFF"/>
        </w:rPr>
        <w:t>What is a defect?</w:t>
      </w:r>
    </w:p>
    <w:p w:rsidR="00A90306" w:rsidRDefault="00A90306"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Default="00B21CC1" w:rsidP="00B21CC1">
      <w:pPr>
        <w:ind w:firstLine="720"/>
        <w:rPr>
          <w:rFonts w:ascii="Times New Roman" w:hAnsi="Times New Roman" w:cs="Times New Roman"/>
          <w:noProof/>
          <w:sz w:val="28"/>
          <w:szCs w:val="28"/>
        </w:rPr>
      </w:pPr>
    </w:p>
    <w:p w:rsidR="00B21CC1" w:rsidRPr="00B21CC1" w:rsidRDefault="00B21CC1" w:rsidP="00B21CC1">
      <w:pPr>
        <w:ind w:firstLine="720"/>
        <w:rPr>
          <w:rFonts w:ascii="Times New Roman" w:hAnsi="Times New Roman" w:cs="Times New Roman"/>
          <w:sz w:val="28"/>
          <w:szCs w:val="28"/>
        </w:rPr>
      </w:pPr>
    </w:p>
    <w:sectPr w:rsidR="00B21CC1" w:rsidRPr="00B21CC1" w:rsidSect="000C63B0">
      <w:footerReference w:type="even" r:id="rId96"/>
      <w:footerReference w:type="default" r:id="rId9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4FE9" w:rsidRDefault="00164FE9" w:rsidP="007E551B">
      <w:pPr>
        <w:spacing w:after="0" w:line="240" w:lineRule="auto"/>
      </w:pPr>
      <w:r>
        <w:separator/>
      </w:r>
    </w:p>
  </w:endnote>
  <w:endnote w:type="continuationSeparator" w:id="1">
    <w:p w:rsidR="00164FE9" w:rsidRDefault="00164FE9" w:rsidP="007E55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variable"/>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Palatino Linotype">
    <w:panose1 w:val="02040502050505030304"/>
    <w:charset w:val="00"/>
    <w:family w:val="roman"/>
    <w:pitch w:val="variable"/>
    <w:sig w:usb0="E0000287" w:usb1="40000013"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CC7" w:rsidRDefault="00775004">
    <w:pPr>
      <w:pStyle w:val="Style8"/>
      <w:widowControl/>
      <w:ind w:left="4166"/>
      <w:jc w:val="left"/>
      <w:rPr>
        <w:rStyle w:val="FontStyle38"/>
      </w:rPr>
    </w:pPr>
    <w:r>
      <w:rPr>
        <w:rStyle w:val="FontStyle38"/>
      </w:rPr>
      <w:fldChar w:fldCharType="begin"/>
    </w:r>
    <w:r w:rsidR="008F0CC7">
      <w:rPr>
        <w:rStyle w:val="FontStyle38"/>
      </w:rPr>
      <w:instrText>PAGE</w:instrText>
    </w:r>
    <w:r>
      <w:rPr>
        <w:rStyle w:val="FontStyle38"/>
      </w:rPr>
      <w:fldChar w:fldCharType="separate"/>
    </w:r>
    <w:r w:rsidR="008F0CC7">
      <w:rPr>
        <w:rStyle w:val="FontStyle38"/>
        <w:noProof/>
      </w:rPr>
      <w:t>18</w:t>
    </w:r>
    <w:r>
      <w:rPr>
        <w:rStyle w:val="FontStyle3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15860"/>
      <w:docPartObj>
        <w:docPartGallery w:val="Page Numbers (Bottom of Page)"/>
        <w:docPartUnique/>
      </w:docPartObj>
    </w:sdtPr>
    <w:sdtContent>
      <w:p w:rsidR="00D71B98" w:rsidRDefault="00775004">
        <w:pPr>
          <w:pStyle w:val="Footer"/>
          <w:jc w:val="center"/>
        </w:pPr>
        <w:fldSimple w:instr=" PAGE   \* MERGEFORMAT ">
          <w:r w:rsidR="00A605BA">
            <w:rPr>
              <w:noProof/>
            </w:rPr>
            <w:t>7</w:t>
          </w:r>
        </w:fldSimple>
      </w:p>
    </w:sdtContent>
  </w:sdt>
  <w:p w:rsidR="008F0CC7" w:rsidRDefault="008F0CC7">
    <w:pPr>
      <w:pStyle w:val="Style8"/>
      <w:widowControl/>
      <w:ind w:left="4166"/>
      <w:jc w:val="left"/>
      <w:rPr>
        <w:rStyle w:val="FontStyle3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4FE9" w:rsidRDefault="00164FE9" w:rsidP="007E551B">
      <w:pPr>
        <w:spacing w:after="0" w:line="240" w:lineRule="auto"/>
      </w:pPr>
      <w:r>
        <w:separator/>
      </w:r>
    </w:p>
  </w:footnote>
  <w:footnote w:type="continuationSeparator" w:id="1">
    <w:p w:rsidR="00164FE9" w:rsidRDefault="00164FE9" w:rsidP="007E55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8"/>
    <w:multiLevelType w:val="singleLevel"/>
    <w:tmpl w:val="00000008"/>
    <w:name w:val="WW8Num8"/>
    <w:lvl w:ilvl="0">
      <w:start w:val="1"/>
      <w:numFmt w:val="bullet"/>
      <w:lvlText w:val="*"/>
      <w:lvlJc w:val="left"/>
      <w:pPr>
        <w:tabs>
          <w:tab w:val="num" w:pos="0"/>
        </w:tabs>
        <w:ind w:left="0" w:firstLine="0"/>
      </w:pPr>
      <w:rPr>
        <w:rFonts w:ascii="Liberation Serif" w:hAnsi="Liberation Serif" w:cs="Liberation Serif"/>
      </w:rPr>
    </w:lvl>
  </w:abstractNum>
  <w:abstractNum w:abstractNumId="2">
    <w:nsid w:val="00000009"/>
    <w:multiLevelType w:val="singleLevel"/>
    <w:tmpl w:val="00000009"/>
    <w:name w:val="WW8Num9"/>
    <w:lvl w:ilvl="0">
      <w:start w:val="1"/>
      <w:numFmt w:val="bullet"/>
      <w:lvlText w:val="*"/>
      <w:lvlJc w:val="left"/>
      <w:pPr>
        <w:tabs>
          <w:tab w:val="num" w:pos="0"/>
        </w:tabs>
        <w:ind w:left="0" w:firstLine="0"/>
      </w:pPr>
      <w:rPr>
        <w:rFonts w:ascii="Liberation Serif" w:hAnsi="Liberation Serif" w:cs="Liberation Serif"/>
      </w:rPr>
    </w:lvl>
  </w:abstractNum>
  <w:abstractNum w:abstractNumId="3">
    <w:nsid w:val="0000000A"/>
    <w:multiLevelType w:val="singleLevel"/>
    <w:tmpl w:val="0000000A"/>
    <w:name w:val="WW8Num10"/>
    <w:lvl w:ilvl="0">
      <w:start w:val="1"/>
      <w:numFmt w:val="bullet"/>
      <w:lvlText w:val="*"/>
      <w:lvlJc w:val="left"/>
      <w:pPr>
        <w:tabs>
          <w:tab w:val="num" w:pos="0"/>
        </w:tabs>
        <w:ind w:left="0" w:firstLine="0"/>
      </w:pPr>
      <w:rPr>
        <w:rFonts w:ascii="Liberation Serif" w:hAnsi="Liberation Serif" w:cs="Liberation Serif"/>
      </w:rPr>
    </w:lvl>
  </w:abstractNum>
  <w:abstractNum w:abstractNumId="4">
    <w:nsid w:val="0000000D"/>
    <w:multiLevelType w:val="singleLevel"/>
    <w:tmpl w:val="0000000D"/>
    <w:name w:val="WW8Num13"/>
    <w:lvl w:ilvl="0">
      <w:start w:val="1"/>
      <w:numFmt w:val="bullet"/>
      <w:lvlText w:val="*"/>
      <w:lvlJc w:val="left"/>
      <w:pPr>
        <w:tabs>
          <w:tab w:val="num" w:pos="0"/>
        </w:tabs>
        <w:ind w:left="0" w:firstLine="0"/>
      </w:pPr>
      <w:rPr>
        <w:rFonts w:ascii="Liberation Serif" w:hAnsi="Liberation Serif" w:cs="Liberation Serif"/>
      </w:rPr>
    </w:lvl>
  </w:abstractNum>
  <w:abstractNum w:abstractNumId="5">
    <w:nsid w:val="0000000E"/>
    <w:multiLevelType w:val="singleLevel"/>
    <w:tmpl w:val="0000000E"/>
    <w:name w:val="WW8Num14"/>
    <w:lvl w:ilvl="0">
      <w:start w:val="1"/>
      <w:numFmt w:val="bullet"/>
      <w:lvlText w:val="*"/>
      <w:lvlJc w:val="left"/>
      <w:pPr>
        <w:tabs>
          <w:tab w:val="num" w:pos="0"/>
        </w:tabs>
        <w:ind w:left="0" w:firstLine="0"/>
      </w:pPr>
      <w:rPr>
        <w:rFonts w:ascii="Liberation Serif" w:hAnsi="Liberation Serif" w:cs="Liberation Serif"/>
      </w:rPr>
    </w:lvl>
  </w:abstractNum>
  <w:abstractNum w:abstractNumId="6">
    <w:nsid w:val="02104922"/>
    <w:multiLevelType w:val="hybridMultilevel"/>
    <w:tmpl w:val="A61A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2F9317C"/>
    <w:multiLevelType w:val="hybridMultilevel"/>
    <w:tmpl w:val="3EAA4C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3242E34"/>
    <w:multiLevelType w:val="hybridMultilevel"/>
    <w:tmpl w:val="80DE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C90FA3"/>
    <w:multiLevelType w:val="hybridMultilevel"/>
    <w:tmpl w:val="06565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DB414A"/>
    <w:multiLevelType w:val="hybridMultilevel"/>
    <w:tmpl w:val="F5CC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8203B0"/>
    <w:multiLevelType w:val="hybridMultilevel"/>
    <w:tmpl w:val="5E124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C5E144B"/>
    <w:multiLevelType w:val="hybridMultilevel"/>
    <w:tmpl w:val="70BEB6B4"/>
    <w:lvl w:ilvl="0" w:tplc="85D26DB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E0A4736"/>
    <w:multiLevelType w:val="hybridMultilevel"/>
    <w:tmpl w:val="6FE4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D60693"/>
    <w:multiLevelType w:val="multilevel"/>
    <w:tmpl w:val="D76E36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147A408D"/>
    <w:multiLevelType w:val="hybridMultilevel"/>
    <w:tmpl w:val="5C1C1FA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18FA67AB"/>
    <w:multiLevelType w:val="hybridMultilevel"/>
    <w:tmpl w:val="B1BCF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E95EEE"/>
    <w:multiLevelType w:val="hybridMultilevel"/>
    <w:tmpl w:val="1ACA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A87E40"/>
    <w:multiLevelType w:val="multilevel"/>
    <w:tmpl w:val="559A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9C2D57"/>
    <w:multiLevelType w:val="hybridMultilevel"/>
    <w:tmpl w:val="2CC86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014FC3"/>
    <w:multiLevelType w:val="multilevel"/>
    <w:tmpl w:val="4B46328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23D71F26"/>
    <w:multiLevelType w:val="hybridMultilevel"/>
    <w:tmpl w:val="5CCC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544C94"/>
    <w:multiLevelType w:val="multilevel"/>
    <w:tmpl w:val="FBB0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DED099C"/>
    <w:multiLevelType w:val="multilevel"/>
    <w:tmpl w:val="B544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BF480F"/>
    <w:multiLevelType w:val="multilevel"/>
    <w:tmpl w:val="45D0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3BF650E"/>
    <w:multiLevelType w:val="hybridMultilevel"/>
    <w:tmpl w:val="2FB82E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845B4E"/>
    <w:multiLevelType w:val="hybridMultilevel"/>
    <w:tmpl w:val="7CCC2730"/>
    <w:lvl w:ilvl="0" w:tplc="AD9A62EE">
      <w:start w:val="1"/>
      <w:numFmt w:val="decimal"/>
      <w:lvlText w:val="%1."/>
      <w:lvlJc w:val="left"/>
      <w:pPr>
        <w:tabs>
          <w:tab w:val="num" w:pos="810"/>
        </w:tabs>
        <w:ind w:left="810" w:hanging="360"/>
      </w:pPr>
    </w:lvl>
    <w:lvl w:ilvl="1" w:tplc="CD40C600">
      <w:numFmt w:val="none"/>
      <w:lvlText w:val=""/>
      <w:lvlJc w:val="left"/>
      <w:pPr>
        <w:tabs>
          <w:tab w:val="num" w:pos="360"/>
        </w:tabs>
      </w:pPr>
    </w:lvl>
    <w:lvl w:ilvl="2" w:tplc="885A89A8">
      <w:numFmt w:val="none"/>
      <w:lvlText w:val=""/>
      <w:lvlJc w:val="left"/>
      <w:pPr>
        <w:tabs>
          <w:tab w:val="num" w:pos="360"/>
        </w:tabs>
      </w:pPr>
    </w:lvl>
    <w:lvl w:ilvl="3" w:tplc="934EA9C0">
      <w:numFmt w:val="none"/>
      <w:lvlText w:val=""/>
      <w:lvlJc w:val="left"/>
      <w:pPr>
        <w:tabs>
          <w:tab w:val="num" w:pos="360"/>
        </w:tabs>
      </w:pPr>
    </w:lvl>
    <w:lvl w:ilvl="4" w:tplc="C7105FF6">
      <w:numFmt w:val="none"/>
      <w:lvlText w:val=""/>
      <w:lvlJc w:val="left"/>
      <w:pPr>
        <w:tabs>
          <w:tab w:val="num" w:pos="360"/>
        </w:tabs>
      </w:pPr>
    </w:lvl>
    <w:lvl w:ilvl="5" w:tplc="B874EEF6">
      <w:numFmt w:val="none"/>
      <w:lvlText w:val=""/>
      <w:lvlJc w:val="left"/>
      <w:pPr>
        <w:tabs>
          <w:tab w:val="num" w:pos="360"/>
        </w:tabs>
      </w:pPr>
    </w:lvl>
    <w:lvl w:ilvl="6" w:tplc="E4308C52">
      <w:numFmt w:val="none"/>
      <w:lvlText w:val=""/>
      <w:lvlJc w:val="left"/>
      <w:pPr>
        <w:tabs>
          <w:tab w:val="num" w:pos="360"/>
        </w:tabs>
      </w:pPr>
    </w:lvl>
    <w:lvl w:ilvl="7" w:tplc="985C9470">
      <w:numFmt w:val="none"/>
      <w:lvlText w:val=""/>
      <w:lvlJc w:val="left"/>
      <w:pPr>
        <w:tabs>
          <w:tab w:val="num" w:pos="360"/>
        </w:tabs>
      </w:pPr>
    </w:lvl>
    <w:lvl w:ilvl="8" w:tplc="3B267EA4">
      <w:numFmt w:val="none"/>
      <w:lvlText w:val=""/>
      <w:lvlJc w:val="left"/>
      <w:pPr>
        <w:tabs>
          <w:tab w:val="num" w:pos="360"/>
        </w:tabs>
      </w:pPr>
    </w:lvl>
  </w:abstractNum>
  <w:abstractNum w:abstractNumId="27">
    <w:nsid w:val="349C7741"/>
    <w:multiLevelType w:val="hybridMultilevel"/>
    <w:tmpl w:val="77BE3960"/>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4271E7"/>
    <w:multiLevelType w:val="hybridMultilevel"/>
    <w:tmpl w:val="DAD4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9943DB"/>
    <w:multiLevelType w:val="hybridMultilevel"/>
    <w:tmpl w:val="B52A7D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10B760A"/>
    <w:multiLevelType w:val="hybridMultilevel"/>
    <w:tmpl w:val="3A22768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nsid w:val="4332056D"/>
    <w:multiLevelType w:val="multilevel"/>
    <w:tmpl w:val="8FDC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91304A"/>
    <w:multiLevelType w:val="hybridMultilevel"/>
    <w:tmpl w:val="75C8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4E82EC5"/>
    <w:multiLevelType w:val="hybridMultilevel"/>
    <w:tmpl w:val="A712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C7149A"/>
    <w:multiLevelType w:val="multilevel"/>
    <w:tmpl w:val="384A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2B5B8A"/>
    <w:multiLevelType w:val="hybridMultilevel"/>
    <w:tmpl w:val="1026CF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90177B4"/>
    <w:multiLevelType w:val="hybridMultilevel"/>
    <w:tmpl w:val="3AF8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992C5C"/>
    <w:multiLevelType w:val="multilevel"/>
    <w:tmpl w:val="ECBC6EAC"/>
    <w:lvl w:ilvl="0">
      <w:start w:val="1"/>
      <w:numFmt w:val="decimal"/>
      <w:lvlText w:val="%1."/>
      <w:legacy w:legacy="1" w:legacySpace="0" w:legacyIndent="317"/>
      <w:lvlJc w:val="left"/>
      <w:rPr>
        <w:rFonts w:ascii="Times New Roman" w:hAnsi="Times New Roman" w:cs="Times New Roman"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nsid w:val="53497083"/>
    <w:multiLevelType w:val="hybridMultilevel"/>
    <w:tmpl w:val="3276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EC0024"/>
    <w:multiLevelType w:val="hybridMultilevel"/>
    <w:tmpl w:val="2FD6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62A5B87"/>
    <w:multiLevelType w:val="hybridMultilevel"/>
    <w:tmpl w:val="1D42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C945D45"/>
    <w:multiLevelType w:val="multilevel"/>
    <w:tmpl w:val="73B089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1525C32"/>
    <w:multiLevelType w:val="hybridMultilevel"/>
    <w:tmpl w:val="7A5A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6B3419"/>
    <w:multiLevelType w:val="hybridMultilevel"/>
    <w:tmpl w:val="DBC4A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CF5039"/>
    <w:multiLevelType w:val="multilevel"/>
    <w:tmpl w:val="C854E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CF12BE1"/>
    <w:multiLevelType w:val="multilevel"/>
    <w:tmpl w:val="282E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DFC1945"/>
    <w:multiLevelType w:val="hybridMultilevel"/>
    <w:tmpl w:val="2F2ADA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0B63A05"/>
    <w:multiLevelType w:val="hybridMultilevel"/>
    <w:tmpl w:val="2758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CEE1084"/>
    <w:multiLevelType w:val="multilevel"/>
    <w:tmpl w:val="985CAC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45"/>
  </w:num>
  <w:num w:numId="3">
    <w:abstractNumId w:val="44"/>
  </w:num>
  <w:num w:numId="4">
    <w:abstractNumId w:val="31"/>
  </w:num>
  <w:num w:numId="5">
    <w:abstractNumId w:val="23"/>
  </w:num>
  <w:num w:numId="6">
    <w:abstractNumId w:val="34"/>
  </w:num>
  <w:num w:numId="7">
    <w:abstractNumId w:val="24"/>
  </w:num>
  <w:num w:numId="8">
    <w:abstractNumId w:val="41"/>
  </w:num>
  <w:num w:numId="9">
    <w:abstractNumId w:val="22"/>
  </w:num>
  <w:num w:numId="10">
    <w:abstractNumId w:val="12"/>
  </w:num>
  <w:num w:numId="11">
    <w:abstractNumId w:val="0"/>
  </w:num>
  <w:num w:numId="12">
    <w:abstractNumId w:val="32"/>
  </w:num>
  <w:num w:numId="13">
    <w:abstractNumId w:val="9"/>
  </w:num>
  <w:num w:numId="14">
    <w:abstractNumId w:val="47"/>
  </w:num>
  <w:num w:numId="15">
    <w:abstractNumId w:val="36"/>
  </w:num>
  <w:num w:numId="16">
    <w:abstractNumId w:val="33"/>
  </w:num>
  <w:num w:numId="17">
    <w:abstractNumId w:val="37"/>
  </w:num>
  <w:num w:numId="18">
    <w:abstractNumId w:val="17"/>
  </w:num>
  <w:num w:numId="19">
    <w:abstractNumId w:val="26"/>
  </w:num>
  <w:num w:numId="20">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num>
  <w:num w:numId="22">
    <w:abstractNumId w:val="7"/>
  </w:num>
  <w:num w:numId="23">
    <w:abstractNumId w:val="42"/>
  </w:num>
  <w:num w:numId="24">
    <w:abstractNumId w:val="11"/>
  </w:num>
  <w:num w:numId="25">
    <w:abstractNumId w:val="39"/>
  </w:num>
  <w:num w:numId="26">
    <w:abstractNumId w:val="15"/>
  </w:num>
  <w:num w:numId="27">
    <w:abstractNumId w:val="13"/>
  </w:num>
  <w:num w:numId="28">
    <w:abstractNumId w:val="10"/>
  </w:num>
  <w:num w:numId="29">
    <w:abstractNumId w:val="21"/>
  </w:num>
  <w:num w:numId="30">
    <w:abstractNumId w:val="38"/>
  </w:num>
  <w:num w:numId="31">
    <w:abstractNumId w:val="19"/>
  </w:num>
  <w:num w:numId="32">
    <w:abstractNumId w:val="27"/>
  </w:num>
  <w:num w:numId="33">
    <w:abstractNumId w:val="48"/>
  </w:num>
  <w:num w:numId="34">
    <w:abstractNumId w:val="20"/>
  </w:num>
  <w:num w:numId="35">
    <w:abstractNumId w:val="14"/>
  </w:num>
  <w:num w:numId="36">
    <w:abstractNumId w:val="8"/>
  </w:num>
  <w:num w:numId="37">
    <w:abstractNumId w:val="30"/>
  </w:num>
  <w:num w:numId="38">
    <w:abstractNumId w:val="43"/>
  </w:num>
  <w:num w:numId="39">
    <w:abstractNumId w:val="18"/>
  </w:num>
  <w:num w:numId="40">
    <w:abstractNumId w:val="40"/>
  </w:num>
  <w:num w:numId="41">
    <w:abstractNumId w:val="6"/>
  </w:num>
  <w:num w:numId="42">
    <w:abstractNumId w:val="28"/>
  </w:num>
  <w:num w:numId="43">
    <w:abstractNumId w:val="16"/>
  </w:num>
  <w:num w:numId="44">
    <w:abstractNumId w:val="35"/>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8C24C4"/>
    <w:rsid w:val="00020E85"/>
    <w:rsid w:val="00064BFD"/>
    <w:rsid w:val="000C63B0"/>
    <w:rsid w:val="000F6246"/>
    <w:rsid w:val="00107909"/>
    <w:rsid w:val="00143F35"/>
    <w:rsid w:val="00164FE9"/>
    <w:rsid w:val="00185BD6"/>
    <w:rsid w:val="00185DA6"/>
    <w:rsid w:val="001867F8"/>
    <w:rsid w:val="001868B2"/>
    <w:rsid w:val="001B6C2E"/>
    <w:rsid w:val="001C7B47"/>
    <w:rsid w:val="001E4D76"/>
    <w:rsid w:val="001E68D3"/>
    <w:rsid w:val="001F066E"/>
    <w:rsid w:val="0021013B"/>
    <w:rsid w:val="00227B45"/>
    <w:rsid w:val="0023015A"/>
    <w:rsid w:val="00276421"/>
    <w:rsid w:val="0027728B"/>
    <w:rsid w:val="00277562"/>
    <w:rsid w:val="00284C34"/>
    <w:rsid w:val="002A60B7"/>
    <w:rsid w:val="002C25E8"/>
    <w:rsid w:val="00317FB0"/>
    <w:rsid w:val="003302EB"/>
    <w:rsid w:val="00341D55"/>
    <w:rsid w:val="0035452B"/>
    <w:rsid w:val="00357B1A"/>
    <w:rsid w:val="00361B88"/>
    <w:rsid w:val="00372EE4"/>
    <w:rsid w:val="0039228F"/>
    <w:rsid w:val="003A30DD"/>
    <w:rsid w:val="003B0643"/>
    <w:rsid w:val="003B6A64"/>
    <w:rsid w:val="003D207E"/>
    <w:rsid w:val="003D2D51"/>
    <w:rsid w:val="003D5A38"/>
    <w:rsid w:val="00423790"/>
    <w:rsid w:val="00434E8E"/>
    <w:rsid w:val="0043632D"/>
    <w:rsid w:val="00444AD4"/>
    <w:rsid w:val="004819A9"/>
    <w:rsid w:val="004914C2"/>
    <w:rsid w:val="004D2019"/>
    <w:rsid w:val="004E0FAF"/>
    <w:rsid w:val="004E7F49"/>
    <w:rsid w:val="00516BFF"/>
    <w:rsid w:val="00526C09"/>
    <w:rsid w:val="00541CFF"/>
    <w:rsid w:val="005870B6"/>
    <w:rsid w:val="005A3EFE"/>
    <w:rsid w:val="005C4561"/>
    <w:rsid w:val="005D7E3C"/>
    <w:rsid w:val="005E1CDC"/>
    <w:rsid w:val="0062692D"/>
    <w:rsid w:val="0064033C"/>
    <w:rsid w:val="00652969"/>
    <w:rsid w:val="00690AED"/>
    <w:rsid w:val="006B061D"/>
    <w:rsid w:val="006B64B5"/>
    <w:rsid w:val="006E2D76"/>
    <w:rsid w:val="006E7DA2"/>
    <w:rsid w:val="00712F44"/>
    <w:rsid w:val="00761C1E"/>
    <w:rsid w:val="00764AC4"/>
    <w:rsid w:val="00771E7A"/>
    <w:rsid w:val="007736F4"/>
    <w:rsid w:val="00775004"/>
    <w:rsid w:val="00781DB0"/>
    <w:rsid w:val="00786338"/>
    <w:rsid w:val="007948DE"/>
    <w:rsid w:val="007D5C8F"/>
    <w:rsid w:val="007D5FCF"/>
    <w:rsid w:val="007D7ABD"/>
    <w:rsid w:val="007E551B"/>
    <w:rsid w:val="007E5BD3"/>
    <w:rsid w:val="007E7765"/>
    <w:rsid w:val="00804CB4"/>
    <w:rsid w:val="00811A59"/>
    <w:rsid w:val="008645E0"/>
    <w:rsid w:val="008853B5"/>
    <w:rsid w:val="008924EC"/>
    <w:rsid w:val="0089452C"/>
    <w:rsid w:val="00897A89"/>
    <w:rsid w:val="008C1FC1"/>
    <w:rsid w:val="008C24C4"/>
    <w:rsid w:val="008F0CC7"/>
    <w:rsid w:val="008F5F3A"/>
    <w:rsid w:val="009135A4"/>
    <w:rsid w:val="00992420"/>
    <w:rsid w:val="009A0ECA"/>
    <w:rsid w:val="009E7BD3"/>
    <w:rsid w:val="009F0230"/>
    <w:rsid w:val="009F5909"/>
    <w:rsid w:val="00A039F6"/>
    <w:rsid w:val="00A03F16"/>
    <w:rsid w:val="00A055A0"/>
    <w:rsid w:val="00A077B4"/>
    <w:rsid w:val="00A40B6D"/>
    <w:rsid w:val="00A605BA"/>
    <w:rsid w:val="00A73D04"/>
    <w:rsid w:val="00A740C7"/>
    <w:rsid w:val="00A90306"/>
    <w:rsid w:val="00AA3AEA"/>
    <w:rsid w:val="00AA7DAD"/>
    <w:rsid w:val="00AB3B01"/>
    <w:rsid w:val="00AB50B3"/>
    <w:rsid w:val="00AB5CF2"/>
    <w:rsid w:val="00AD4902"/>
    <w:rsid w:val="00AE73EB"/>
    <w:rsid w:val="00B21CC1"/>
    <w:rsid w:val="00B23E8B"/>
    <w:rsid w:val="00BF5858"/>
    <w:rsid w:val="00C55597"/>
    <w:rsid w:val="00C73106"/>
    <w:rsid w:val="00C81E27"/>
    <w:rsid w:val="00C94425"/>
    <w:rsid w:val="00CA1545"/>
    <w:rsid w:val="00CB2F3B"/>
    <w:rsid w:val="00CC60A5"/>
    <w:rsid w:val="00D71B98"/>
    <w:rsid w:val="00D7600D"/>
    <w:rsid w:val="00D80B5C"/>
    <w:rsid w:val="00D85FA8"/>
    <w:rsid w:val="00D9305E"/>
    <w:rsid w:val="00DF5339"/>
    <w:rsid w:val="00E04585"/>
    <w:rsid w:val="00E2243C"/>
    <w:rsid w:val="00E621C1"/>
    <w:rsid w:val="00ED1283"/>
    <w:rsid w:val="00F516D3"/>
    <w:rsid w:val="00F57D17"/>
    <w:rsid w:val="00F77242"/>
    <w:rsid w:val="00F86E5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00D"/>
  </w:style>
  <w:style w:type="paragraph" w:styleId="Heading1">
    <w:name w:val="heading 1"/>
    <w:basedOn w:val="Normal"/>
    <w:next w:val="Normal"/>
    <w:link w:val="Heading1Char"/>
    <w:uiPriority w:val="9"/>
    <w:qFormat/>
    <w:rsid w:val="008F0C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44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4425"/>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CC60A5"/>
    <w:pPr>
      <w:keepNext/>
      <w:suppressAutoHyphens/>
      <w:autoSpaceDE w:val="0"/>
      <w:spacing w:after="0" w:line="240" w:lineRule="auto"/>
      <w:ind w:left="3600" w:hanging="360"/>
      <w:jc w:val="center"/>
      <w:outlineLvl w:val="4"/>
    </w:pPr>
    <w:rPr>
      <w:rFonts w:ascii="Arial" w:eastAsia="Times New Roman" w:hAnsi="Arial" w:cs="Arial"/>
      <w:b/>
      <w:bCs/>
      <w:sz w:val="24"/>
      <w:szCs w:val="24"/>
      <w:u w:val="single"/>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1F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le1">
    <w:name w:val="Title1"/>
    <w:basedOn w:val="Normal"/>
    <w:rsid w:val="00AB5C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5CF2"/>
    <w:rPr>
      <w:b/>
      <w:bCs/>
    </w:rPr>
  </w:style>
  <w:style w:type="paragraph" w:styleId="NormalWeb">
    <w:name w:val="Normal (Web)"/>
    <w:basedOn w:val="Normal"/>
    <w:uiPriority w:val="99"/>
    <w:unhideWhenUsed/>
    <w:rsid w:val="00AB5CF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B5CF2"/>
    <w:pPr>
      <w:ind w:left="720"/>
      <w:contextualSpacing/>
    </w:pPr>
  </w:style>
  <w:style w:type="paragraph" w:styleId="BalloonText">
    <w:name w:val="Balloon Text"/>
    <w:basedOn w:val="Normal"/>
    <w:link w:val="BalloonTextChar"/>
    <w:uiPriority w:val="99"/>
    <w:semiHidden/>
    <w:unhideWhenUsed/>
    <w:rsid w:val="00AB5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CF2"/>
    <w:rPr>
      <w:rFonts w:ascii="Tahoma" w:hAnsi="Tahoma" w:cs="Tahoma"/>
      <w:sz w:val="16"/>
      <w:szCs w:val="16"/>
    </w:rPr>
  </w:style>
  <w:style w:type="character" w:customStyle="1" w:styleId="Heading5Char">
    <w:name w:val="Heading 5 Char"/>
    <w:basedOn w:val="DefaultParagraphFont"/>
    <w:link w:val="Heading5"/>
    <w:rsid w:val="00CC60A5"/>
    <w:rPr>
      <w:rFonts w:ascii="Arial" w:eastAsia="Times New Roman" w:hAnsi="Arial" w:cs="Arial"/>
      <w:b/>
      <w:bCs/>
      <w:sz w:val="24"/>
      <w:szCs w:val="24"/>
      <w:u w:val="single"/>
      <w:lang w:eastAsia="ar-SA"/>
    </w:rPr>
  </w:style>
  <w:style w:type="paragraph" w:customStyle="1" w:styleId="p13">
    <w:name w:val="p13"/>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0">
    <w:name w:val="ft10"/>
    <w:basedOn w:val="DefaultParagraphFont"/>
    <w:rsid w:val="00A077B4"/>
  </w:style>
  <w:style w:type="character" w:customStyle="1" w:styleId="ft11">
    <w:name w:val="ft11"/>
    <w:basedOn w:val="DefaultParagraphFont"/>
    <w:rsid w:val="00A077B4"/>
  </w:style>
  <w:style w:type="paragraph" w:customStyle="1" w:styleId="p14">
    <w:name w:val="p14"/>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2">
    <w:name w:val="ft12"/>
    <w:basedOn w:val="DefaultParagraphFont"/>
    <w:rsid w:val="00A077B4"/>
  </w:style>
  <w:style w:type="character" w:customStyle="1" w:styleId="ft13">
    <w:name w:val="ft13"/>
    <w:basedOn w:val="DefaultParagraphFont"/>
    <w:rsid w:val="00A077B4"/>
  </w:style>
  <w:style w:type="paragraph" w:customStyle="1" w:styleId="p15">
    <w:name w:val="p15"/>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
    <w:name w:val="p17"/>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
    <w:name w:val="p18"/>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6">
    <w:name w:val="p46"/>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5">
    <w:name w:val="ft25"/>
    <w:basedOn w:val="DefaultParagraphFont"/>
    <w:rsid w:val="00A077B4"/>
  </w:style>
  <w:style w:type="paragraph" w:customStyle="1" w:styleId="p47">
    <w:name w:val="p47"/>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8">
    <w:name w:val="p88"/>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6">
    <w:name w:val="p76"/>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8">
    <w:name w:val="ft28"/>
    <w:basedOn w:val="DefaultParagraphFont"/>
    <w:rsid w:val="00A077B4"/>
  </w:style>
  <w:style w:type="character" w:customStyle="1" w:styleId="ft29">
    <w:name w:val="ft29"/>
    <w:basedOn w:val="DefaultParagraphFont"/>
    <w:rsid w:val="00A077B4"/>
  </w:style>
  <w:style w:type="paragraph" w:customStyle="1" w:styleId="p89">
    <w:name w:val="p89"/>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2">
    <w:name w:val="ft32"/>
    <w:basedOn w:val="DefaultParagraphFont"/>
    <w:rsid w:val="00A077B4"/>
  </w:style>
  <w:style w:type="character" w:customStyle="1" w:styleId="ft33">
    <w:name w:val="ft33"/>
    <w:basedOn w:val="DefaultParagraphFont"/>
    <w:rsid w:val="00A077B4"/>
  </w:style>
  <w:style w:type="character" w:customStyle="1" w:styleId="ft34">
    <w:name w:val="ft34"/>
    <w:basedOn w:val="DefaultParagraphFont"/>
    <w:rsid w:val="00A077B4"/>
  </w:style>
  <w:style w:type="paragraph" w:customStyle="1" w:styleId="p67">
    <w:name w:val="p67"/>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6">
    <w:name w:val="p66"/>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9">
    <w:name w:val="p69"/>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0">
    <w:name w:val="p70"/>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0">
    <w:name w:val="ft30"/>
    <w:basedOn w:val="DefaultParagraphFont"/>
    <w:rsid w:val="00A077B4"/>
  </w:style>
  <w:style w:type="paragraph" w:customStyle="1" w:styleId="p71">
    <w:name w:val="p71"/>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7">
    <w:name w:val="p87"/>
    <w:basedOn w:val="Normal"/>
    <w:rsid w:val="00A077B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List1">
    <w:name w:val="Light List1"/>
    <w:basedOn w:val="TableNormal"/>
    <w:uiPriority w:val="61"/>
    <w:rsid w:val="00A077B4"/>
    <w:pPr>
      <w:spacing w:after="0" w:line="240" w:lineRule="auto"/>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7E55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551B"/>
  </w:style>
  <w:style w:type="paragraph" w:styleId="Footer">
    <w:name w:val="footer"/>
    <w:basedOn w:val="Normal"/>
    <w:link w:val="FooterChar"/>
    <w:uiPriority w:val="99"/>
    <w:unhideWhenUsed/>
    <w:rsid w:val="007E5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51B"/>
  </w:style>
  <w:style w:type="paragraph" w:customStyle="1" w:styleId="Style8">
    <w:name w:val="Style8"/>
    <w:basedOn w:val="Normal"/>
    <w:uiPriority w:val="99"/>
    <w:rsid w:val="00804CB4"/>
    <w:pPr>
      <w:widowControl w:val="0"/>
      <w:autoSpaceDE w:val="0"/>
      <w:autoSpaceDN w:val="0"/>
      <w:adjustRightInd w:val="0"/>
      <w:spacing w:after="0" w:line="240" w:lineRule="auto"/>
      <w:jc w:val="both"/>
    </w:pPr>
    <w:rPr>
      <w:rFonts w:ascii="Times New Roman" w:eastAsia="Times New Roman" w:hAnsi="Times New Roman" w:cs="Times New Roman"/>
      <w:sz w:val="24"/>
      <w:szCs w:val="24"/>
    </w:rPr>
  </w:style>
  <w:style w:type="paragraph" w:customStyle="1" w:styleId="Style10">
    <w:name w:val="Style10"/>
    <w:basedOn w:val="Normal"/>
    <w:uiPriority w:val="99"/>
    <w:rsid w:val="00804CB4"/>
    <w:pPr>
      <w:widowControl w:val="0"/>
      <w:autoSpaceDE w:val="0"/>
      <w:autoSpaceDN w:val="0"/>
      <w:adjustRightInd w:val="0"/>
      <w:spacing w:after="0" w:line="411" w:lineRule="exact"/>
      <w:jc w:val="both"/>
    </w:pPr>
    <w:rPr>
      <w:rFonts w:ascii="Times New Roman" w:eastAsia="Times New Roman" w:hAnsi="Times New Roman" w:cs="Times New Roman"/>
      <w:sz w:val="24"/>
      <w:szCs w:val="24"/>
    </w:rPr>
  </w:style>
  <w:style w:type="paragraph" w:customStyle="1" w:styleId="Style21">
    <w:name w:val="Style21"/>
    <w:basedOn w:val="Normal"/>
    <w:uiPriority w:val="99"/>
    <w:rsid w:val="00804CB4"/>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character" w:customStyle="1" w:styleId="FontStyle38">
    <w:name w:val="Font Style38"/>
    <w:basedOn w:val="DefaultParagraphFont"/>
    <w:uiPriority w:val="99"/>
    <w:rsid w:val="00804CB4"/>
    <w:rPr>
      <w:rFonts w:ascii="Times New Roman" w:hAnsi="Times New Roman" w:cs="Times New Roman"/>
      <w:sz w:val="22"/>
      <w:szCs w:val="22"/>
    </w:rPr>
  </w:style>
  <w:style w:type="paragraph" w:customStyle="1" w:styleId="Style13">
    <w:name w:val="Style13"/>
    <w:basedOn w:val="Normal"/>
    <w:uiPriority w:val="99"/>
    <w:rsid w:val="00712F44"/>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Style15">
    <w:name w:val="Style15"/>
    <w:basedOn w:val="Normal"/>
    <w:uiPriority w:val="99"/>
    <w:rsid w:val="00712F44"/>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Style17">
    <w:name w:val="Style17"/>
    <w:basedOn w:val="Normal"/>
    <w:uiPriority w:val="99"/>
    <w:rsid w:val="00712F44"/>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Style23">
    <w:name w:val="Style23"/>
    <w:basedOn w:val="Normal"/>
    <w:uiPriority w:val="99"/>
    <w:rsid w:val="00712F44"/>
    <w:pPr>
      <w:widowControl w:val="0"/>
      <w:autoSpaceDE w:val="0"/>
      <w:autoSpaceDN w:val="0"/>
      <w:adjustRightInd w:val="0"/>
      <w:spacing w:after="0" w:line="240" w:lineRule="exact"/>
      <w:ind w:hanging="96"/>
      <w:jc w:val="both"/>
    </w:pPr>
    <w:rPr>
      <w:rFonts w:ascii="Times New Roman" w:eastAsia="Times New Roman" w:hAnsi="Times New Roman" w:cs="Times New Roman"/>
      <w:sz w:val="24"/>
      <w:szCs w:val="24"/>
    </w:rPr>
  </w:style>
  <w:style w:type="paragraph" w:customStyle="1" w:styleId="Style25">
    <w:name w:val="Style25"/>
    <w:basedOn w:val="Normal"/>
    <w:uiPriority w:val="99"/>
    <w:rsid w:val="00712F44"/>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Style29">
    <w:name w:val="Style29"/>
    <w:basedOn w:val="Normal"/>
    <w:uiPriority w:val="99"/>
    <w:rsid w:val="00712F44"/>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character" w:customStyle="1" w:styleId="FontStyle35">
    <w:name w:val="Font Style35"/>
    <w:basedOn w:val="DefaultParagraphFont"/>
    <w:uiPriority w:val="99"/>
    <w:rsid w:val="00712F44"/>
    <w:rPr>
      <w:rFonts w:ascii="Times New Roman" w:hAnsi="Times New Roman" w:cs="Times New Roman"/>
      <w:b/>
      <w:bCs/>
      <w:sz w:val="18"/>
      <w:szCs w:val="18"/>
    </w:rPr>
  </w:style>
  <w:style w:type="character" w:customStyle="1" w:styleId="FontStyle37">
    <w:name w:val="Font Style37"/>
    <w:basedOn w:val="DefaultParagraphFont"/>
    <w:uiPriority w:val="99"/>
    <w:rsid w:val="00712F44"/>
    <w:rPr>
      <w:rFonts w:ascii="Times New Roman" w:hAnsi="Times New Roman" w:cs="Times New Roman"/>
      <w:b/>
      <w:bCs/>
      <w:sz w:val="22"/>
      <w:szCs w:val="22"/>
    </w:rPr>
  </w:style>
  <w:style w:type="character" w:customStyle="1" w:styleId="Heading2Char">
    <w:name w:val="Heading 2 Char"/>
    <w:basedOn w:val="DefaultParagraphFont"/>
    <w:link w:val="Heading2"/>
    <w:uiPriority w:val="9"/>
    <w:rsid w:val="00C9442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9442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F0CC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1500257">
      <w:bodyDiv w:val="1"/>
      <w:marLeft w:val="0"/>
      <w:marRight w:val="0"/>
      <w:marTop w:val="0"/>
      <w:marBottom w:val="0"/>
      <w:divBdr>
        <w:top w:val="none" w:sz="0" w:space="0" w:color="auto"/>
        <w:left w:val="none" w:sz="0" w:space="0" w:color="auto"/>
        <w:bottom w:val="none" w:sz="0" w:space="0" w:color="auto"/>
        <w:right w:val="none" w:sz="0" w:space="0" w:color="auto"/>
      </w:divBdr>
    </w:div>
    <w:div w:id="209654938">
      <w:bodyDiv w:val="1"/>
      <w:marLeft w:val="0"/>
      <w:marRight w:val="0"/>
      <w:marTop w:val="0"/>
      <w:marBottom w:val="0"/>
      <w:divBdr>
        <w:top w:val="none" w:sz="0" w:space="0" w:color="auto"/>
        <w:left w:val="none" w:sz="0" w:space="0" w:color="auto"/>
        <w:bottom w:val="none" w:sz="0" w:space="0" w:color="auto"/>
        <w:right w:val="none" w:sz="0" w:space="0" w:color="auto"/>
      </w:divBdr>
    </w:div>
    <w:div w:id="812408750">
      <w:bodyDiv w:val="1"/>
      <w:marLeft w:val="0"/>
      <w:marRight w:val="0"/>
      <w:marTop w:val="0"/>
      <w:marBottom w:val="0"/>
      <w:divBdr>
        <w:top w:val="none" w:sz="0" w:space="0" w:color="auto"/>
        <w:left w:val="none" w:sz="0" w:space="0" w:color="auto"/>
        <w:bottom w:val="none" w:sz="0" w:space="0" w:color="auto"/>
        <w:right w:val="none" w:sz="0" w:space="0" w:color="auto"/>
      </w:divBdr>
    </w:div>
    <w:div w:id="1185948448">
      <w:bodyDiv w:val="1"/>
      <w:marLeft w:val="0"/>
      <w:marRight w:val="0"/>
      <w:marTop w:val="0"/>
      <w:marBottom w:val="0"/>
      <w:divBdr>
        <w:top w:val="none" w:sz="0" w:space="0" w:color="auto"/>
        <w:left w:val="none" w:sz="0" w:space="0" w:color="auto"/>
        <w:bottom w:val="none" w:sz="0" w:space="0" w:color="auto"/>
        <w:right w:val="none" w:sz="0" w:space="0" w:color="auto"/>
      </w:divBdr>
    </w:div>
    <w:div w:id="1333681400">
      <w:bodyDiv w:val="1"/>
      <w:marLeft w:val="0"/>
      <w:marRight w:val="0"/>
      <w:marTop w:val="0"/>
      <w:marBottom w:val="0"/>
      <w:divBdr>
        <w:top w:val="none" w:sz="0" w:space="0" w:color="auto"/>
        <w:left w:val="none" w:sz="0" w:space="0" w:color="auto"/>
        <w:bottom w:val="none" w:sz="0" w:space="0" w:color="auto"/>
        <w:right w:val="none" w:sz="0" w:space="0" w:color="auto"/>
      </w:divBdr>
      <w:divsChild>
        <w:div w:id="1774669537">
          <w:marLeft w:val="0"/>
          <w:marRight w:val="0"/>
          <w:marTop w:val="125"/>
          <w:marBottom w:val="250"/>
          <w:divBdr>
            <w:top w:val="none" w:sz="0" w:space="0" w:color="auto"/>
            <w:left w:val="none" w:sz="0" w:space="0" w:color="auto"/>
            <w:bottom w:val="none" w:sz="0" w:space="0" w:color="auto"/>
            <w:right w:val="none" w:sz="0" w:space="0" w:color="auto"/>
          </w:divBdr>
          <w:divsChild>
            <w:div w:id="1474953562">
              <w:marLeft w:val="0"/>
              <w:marRight w:val="0"/>
              <w:marTop w:val="0"/>
              <w:marBottom w:val="0"/>
              <w:divBdr>
                <w:top w:val="none" w:sz="0" w:space="0" w:color="auto"/>
                <w:left w:val="none" w:sz="0" w:space="0" w:color="auto"/>
                <w:bottom w:val="none" w:sz="0" w:space="0" w:color="auto"/>
                <w:right w:val="none" w:sz="0" w:space="0" w:color="auto"/>
              </w:divBdr>
              <w:divsChild>
                <w:div w:id="1385789410">
                  <w:marLeft w:val="0"/>
                  <w:marRight w:val="0"/>
                  <w:marTop w:val="0"/>
                  <w:marBottom w:val="0"/>
                  <w:divBdr>
                    <w:top w:val="none" w:sz="0" w:space="0" w:color="auto"/>
                    <w:left w:val="none" w:sz="0" w:space="0" w:color="auto"/>
                    <w:bottom w:val="none" w:sz="0" w:space="0" w:color="auto"/>
                    <w:right w:val="none" w:sz="0" w:space="0" w:color="auto"/>
                  </w:divBdr>
                  <w:divsChild>
                    <w:div w:id="252395133">
                      <w:marLeft w:val="0"/>
                      <w:marRight w:val="0"/>
                      <w:marTop w:val="0"/>
                      <w:marBottom w:val="0"/>
                      <w:divBdr>
                        <w:top w:val="none" w:sz="0" w:space="0" w:color="auto"/>
                        <w:left w:val="none" w:sz="0" w:space="0" w:color="auto"/>
                        <w:bottom w:val="none" w:sz="0" w:space="0" w:color="auto"/>
                        <w:right w:val="none" w:sz="0" w:space="0" w:color="auto"/>
                      </w:divBdr>
                      <w:divsChild>
                        <w:div w:id="419496477">
                          <w:marLeft w:val="0"/>
                          <w:marRight w:val="0"/>
                          <w:marTop w:val="0"/>
                          <w:marBottom w:val="0"/>
                          <w:divBdr>
                            <w:top w:val="none" w:sz="0" w:space="0" w:color="auto"/>
                            <w:left w:val="none" w:sz="0" w:space="0" w:color="auto"/>
                            <w:bottom w:val="none" w:sz="0" w:space="0" w:color="auto"/>
                            <w:right w:val="none" w:sz="0" w:space="0" w:color="auto"/>
                          </w:divBdr>
                        </w:div>
                        <w:div w:id="135336635">
                          <w:marLeft w:val="0"/>
                          <w:marRight w:val="0"/>
                          <w:marTop w:val="0"/>
                          <w:marBottom w:val="0"/>
                          <w:divBdr>
                            <w:top w:val="none" w:sz="0" w:space="0" w:color="auto"/>
                            <w:left w:val="none" w:sz="0" w:space="0" w:color="auto"/>
                            <w:bottom w:val="none" w:sz="0" w:space="0" w:color="auto"/>
                            <w:right w:val="none" w:sz="0" w:space="0" w:color="auto"/>
                          </w:divBdr>
                        </w:div>
                        <w:div w:id="570047131">
                          <w:marLeft w:val="0"/>
                          <w:marRight w:val="0"/>
                          <w:marTop w:val="0"/>
                          <w:marBottom w:val="0"/>
                          <w:divBdr>
                            <w:top w:val="none" w:sz="0" w:space="0" w:color="auto"/>
                            <w:left w:val="none" w:sz="0" w:space="0" w:color="auto"/>
                            <w:bottom w:val="none" w:sz="0" w:space="0" w:color="auto"/>
                            <w:right w:val="none" w:sz="0" w:space="0" w:color="auto"/>
                          </w:divBdr>
                        </w:div>
                        <w:div w:id="168967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7380">
                  <w:marLeft w:val="0"/>
                  <w:marRight w:val="0"/>
                  <w:marTop w:val="0"/>
                  <w:marBottom w:val="0"/>
                  <w:divBdr>
                    <w:top w:val="none" w:sz="0" w:space="0" w:color="auto"/>
                    <w:left w:val="none" w:sz="0" w:space="0" w:color="auto"/>
                    <w:bottom w:val="none" w:sz="0" w:space="0" w:color="auto"/>
                    <w:right w:val="none" w:sz="0" w:space="0" w:color="auto"/>
                  </w:divBdr>
                  <w:divsChild>
                    <w:div w:id="100370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1245">
          <w:marLeft w:val="0"/>
          <w:marRight w:val="0"/>
          <w:marTop w:val="125"/>
          <w:marBottom w:val="250"/>
          <w:divBdr>
            <w:top w:val="none" w:sz="0" w:space="0" w:color="auto"/>
            <w:left w:val="none" w:sz="0" w:space="0" w:color="auto"/>
            <w:bottom w:val="none" w:sz="0" w:space="0" w:color="auto"/>
            <w:right w:val="none" w:sz="0" w:space="0" w:color="auto"/>
          </w:divBdr>
          <w:divsChild>
            <w:div w:id="650527675">
              <w:marLeft w:val="0"/>
              <w:marRight w:val="0"/>
              <w:marTop w:val="0"/>
              <w:marBottom w:val="0"/>
              <w:divBdr>
                <w:top w:val="none" w:sz="0" w:space="0" w:color="auto"/>
                <w:left w:val="none" w:sz="0" w:space="0" w:color="auto"/>
                <w:bottom w:val="none" w:sz="0" w:space="0" w:color="auto"/>
                <w:right w:val="none" w:sz="0" w:space="0" w:color="auto"/>
              </w:divBdr>
              <w:divsChild>
                <w:div w:id="929316101">
                  <w:marLeft w:val="0"/>
                  <w:marRight w:val="0"/>
                  <w:marTop w:val="0"/>
                  <w:marBottom w:val="0"/>
                  <w:divBdr>
                    <w:top w:val="none" w:sz="0" w:space="0" w:color="auto"/>
                    <w:left w:val="none" w:sz="0" w:space="0" w:color="auto"/>
                    <w:bottom w:val="none" w:sz="0" w:space="0" w:color="auto"/>
                    <w:right w:val="none" w:sz="0" w:space="0" w:color="auto"/>
                  </w:divBdr>
                  <w:divsChild>
                    <w:div w:id="673537349">
                      <w:marLeft w:val="0"/>
                      <w:marRight w:val="0"/>
                      <w:marTop w:val="0"/>
                      <w:marBottom w:val="0"/>
                      <w:divBdr>
                        <w:top w:val="none" w:sz="0" w:space="0" w:color="auto"/>
                        <w:left w:val="none" w:sz="0" w:space="0" w:color="auto"/>
                        <w:bottom w:val="none" w:sz="0" w:space="0" w:color="auto"/>
                        <w:right w:val="none" w:sz="0" w:space="0" w:color="auto"/>
                      </w:divBdr>
                      <w:divsChild>
                        <w:div w:id="10763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178">
                  <w:marLeft w:val="0"/>
                  <w:marRight w:val="0"/>
                  <w:marTop w:val="0"/>
                  <w:marBottom w:val="0"/>
                  <w:divBdr>
                    <w:top w:val="none" w:sz="0" w:space="0" w:color="auto"/>
                    <w:left w:val="none" w:sz="0" w:space="0" w:color="auto"/>
                    <w:bottom w:val="none" w:sz="0" w:space="0" w:color="auto"/>
                    <w:right w:val="none" w:sz="0" w:space="0" w:color="auto"/>
                  </w:divBdr>
                  <w:divsChild>
                    <w:div w:id="191885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256450">
          <w:marLeft w:val="0"/>
          <w:marRight w:val="0"/>
          <w:marTop w:val="125"/>
          <w:marBottom w:val="250"/>
          <w:divBdr>
            <w:top w:val="none" w:sz="0" w:space="0" w:color="auto"/>
            <w:left w:val="none" w:sz="0" w:space="0" w:color="auto"/>
            <w:bottom w:val="none" w:sz="0" w:space="0" w:color="auto"/>
            <w:right w:val="none" w:sz="0" w:space="0" w:color="auto"/>
          </w:divBdr>
          <w:divsChild>
            <w:div w:id="937254195">
              <w:marLeft w:val="0"/>
              <w:marRight w:val="0"/>
              <w:marTop w:val="0"/>
              <w:marBottom w:val="0"/>
              <w:divBdr>
                <w:top w:val="none" w:sz="0" w:space="0" w:color="auto"/>
                <w:left w:val="none" w:sz="0" w:space="0" w:color="auto"/>
                <w:bottom w:val="none" w:sz="0" w:space="0" w:color="auto"/>
                <w:right w:val="none" w:sz="0" w:space="0" w:color="auto"/>
              </w:divBdr>
              <w:divsChild>
                <w:div w:id="1266038498">
                  <w:marLeft w:val="0"/>
                  <w:marRight w:val="0"/>
                  <w:marTop w:val="0"/>
                  <w:marBottom w:val="0"/>
                  <w:divBdr>
                    <w:top w:val="none" w:sz="0" w:space="0" w:color="auto"/>
                    <w:left w:val="none" w:sz="0" w:space="0" w:color="auto"/>
                    <w:bottom w:val="none" w:sz="0" w:space="0" w:color="auto"/>
                    <w:right w:val="none" w:sz="0" w:space="0" w:color="auto"/>
                  </w:divBdr>
                  <w:divsChild>
                    <w:div w:id="1965188809">
                      <w:marLeft w:val="0"/>
                      <w:marRight w:val="0"/>
                      <w:marTop w:val="0"/>
                      <w:marBottom w:val="0"/>
                      <w:divBdr>
                        <w:top w:val="none" w:sz="0" w:space="0" w:color="auto"/>
                        <w:left w:val="none" w:sz="0" w:space="0" w:color="auto"/>
                        <w:bottom w:val="none" w:sz="0" w:space="0" w:color="auto"/>
                        <w:right w:val="none" w:sz="0" w:space="0" w:color="auto"/>
                      </w:divBdr>
                      <w:divsChild>
                        <w:div w:id="454107273">
                          <w:marLeft w:val="0"/>
                          <w:marRight w:val="0"/>
                          <w:marTop w:val="0"/>
                          <w:marBottom w:val="0"/>
                          <w:divBdr>
                            <w:top w:val="none" w:sz="0" w:space="0" w:color="auto"/>
                            <w:left w:val="none" w:sz="0" w:space="0" w:color="auto"/>
                            <w:bottom w:val="none" w:sz="0" w:space="0" w:color="auto"/>
                            <w:right w:val="none" w:sz="0" w:space="0" w:color="auto"/>
                          </w:divBdr>
                        </w:div>
                        <w:div w:id="976762763">
                          <w:marLeft w:val="0"/>
                          <w:marRight w:val="0"/>
                          <w:marTop w:val="0"/>
                          <w:marBottom w:val="0"/>
                          <w:divBdr>
                            <w:top w:val="none" w:sz="0" w:space="0" w:color="auto"/>
                            <w:left w:val="none" w:sz="0" w:space="0" w:color="auto"/>
                            <w:bottom w:val="none" w:sz="0" w:space="0" w:color="auto"/>
                            <w:right w:val="none" w:sz="0" w:space="0" w:color="auto"/>
                          </w:divBdr>
                        </w:div>
                        <w:div w:id="2053386129">
                          <w:marLeft w:val="0"/>
                          <w:marRight w:val="0"/>
                          <w:marTop w:val="0"/>
                          <w:marBottom w:val="0"/>
                          <w:divBdr>
                            <w:top w:val="none" w:sz="0" w:space="0" w:color="auto"/>
                            <w:left w:val="none" w:sz="0" w:space="0" w:color="auto"/>
                            <w:bottom w:val="none" w:sz="0" w:space="0" w:color="auto"/>
                            <w:right w:val="none" w:sz="0" w:space="0" w:color="auto"/>
                          </w:divBdr>
                        </w:div>
                        <w:div w:id="13985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3257">
                  <w:marLeft w:val="0"/>
                  <w:marRight w:val="0"/>
                  <w:marTop w:val="0"/>
                  <w:marBottom w:val="0"/>
                  <w:divBdr>
                    <w:top w:val="none" w:sz="0" w:space="0" w:color="auto"/>
                    <w:left w:val="none" w:sz="0" w:space="0" w:color="auto"/>
                    <w:bottom w:val="none" w:sz="0" w:space="0" w:color="auto"/>
                    <w:right w:val="none" w:sz="0" w:space="0" w:color="auto"/>
                  </w:divBdr>
                  <w:divsChild>
                    <w:div w:id="31182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40163">
      <w:bodyDiv w:val="1"/>
      <w:marLeft w:val="0"/>
      <w:marRight w:val="0"/>
      <w:marTop w:val="0"/>
      <w:marBottom w:val="0"/>
      <w:divBdr>
        <w:top w:val="none" w:sz="0" w:space="0" w:color="auto"/>
        <w:left w:val="none" w:sz="0" w:space="0" w:color="auto"/>
        <w:bottom w:val="none" w:sz="0" w:space="0" w:color="auto"/>
        <w:right w:val="none" w:sz="0" w:space="0" w:color="auto"/>
      </w:divBdr>
    </w:div>
    <w:div w:id="1465390730">
      <w:bodyDiv w:val="1"/>
      <w:marLeft w:val="0"/>
      <w:marRight w:val="0"/>
      <w:marTop w:val="0"/>
      <w:marBottom w:val="0"/>
      <w:divBdr>
        <w:top w:val="none" w:sz="0" w:space="0" w:color="auto"/>
        <w:left w:val="none" w:sz="0" w:space="0" w:color="auto"/>
        <w:bottom w:val="none" w:sz="0" w:space="0" w:color="auto"/>
        <w:right w:val="none" w:sz="0" w:space="0" w:color="auto"/>
      </w:divBdr>
    </w:div>
    <w:div w:id="151506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jpe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emf"/><Relationship Id="rId76" Type="http://schemas.openxmlformats.org/officeDocument/2006/relationships/image" Target="media/image50.jpeg"/><Relationship Id="rId84" Type="http://schemas.openxmlformats.org/officeDocument/2006/relationships/image" Target="media/image58.emf"/><Relationship Id="rId89" Type="http://schemas.openxmlformats.org/officeDocument/2006/relationships/image" Target="media/image63.emf"/><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emf"/><Relationship Id="rId2" Type="http://schemas.openxmlformats.org/officeDocument/2006/relationships/numbering" Target="numbering.xml"/><Relationship Id="rId16" Type="http://schemas.openxmlformats.org/officeDocument/2006/relationships/hyperlink" Target="https://www.paymoapp.com/blog/the-complete-project-manager-guide/" TargetMode="External"/><Relationship Id="rId29" Type="http://schemas.openxmlformats.org/officeDocument/2006/relationships/hyperlink" Target="http://www.smartdraw.com/resources/tutorials/UML-Use-Case-Diagram"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www.smartdraw.com/resources/tutorials/UML-Activity-Diagram" TargetMode="External"/><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jpeg"/><Relationship Id="rId79" Type="http://schemas.openxmlformats.org/officeDocument/2006/relationships/image" Target="media/image53.jpeg"/><Relationship Id="rId87" Type="http://schemas.openxmlformats.org/officeDocument/2006/relationships/image" Target="media/image61.emf"/><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6.jpeg"/><Relationship Id="rId90" Type="http://schemas.openxmlformats.org/officeDocument/2006/relationships/image" Target="media/image64.emf"/><Relationship Id="rId95" Type="http://schemas.openxmlformats.org/officeDocument/2006/relationships/image" Target="media/image69.jpeg"/><Relationship Id="rId19" Type="http://schemas.openxmlformats.org/officeDocument/2006/relationships/hyperlink" Target="https://searchdatamanagement.techtarget.com/definition/data" TargetMode="External"/><Relationship Id="rId14" Type="http://schemas.openxmlformats.org/officeDocument/2006/relationships/hyperlink" Target="https://www.paymoapp.com/blog/project-management-phases/" TargetMode="External"/><Relationship Id="rId22" Type="http://schemas.openxmlformats.org/officeDocument/2006/relationships/image" Target="media/image7.jpeg"/><Relationship Id="rId27" Type="http://schemas.openxmlformats.org/officeDocument/2006/relationships/hyperlink" Target="http://www.smartdraw.com/resources/tutorials/UML-Object-Diagrams" TargetMode="External"/><Relationship Id="rId30" Type="http://schemas.openxmlformats.org/officeDocument/2006/relationships/image" Target="media/image11.png"/><Relationship Id="rId35" Type="http://schemas.openxmlformats.org/officeDocument/2006/relationships/hyperlink" Target="http://www.smartdraw.com/resources/tutorials/UML-Statechart-Diagram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emf"/><Relationship Id="rId77" Type="http://schemas.openxmlformats.org/officeDocument/2006/relationships/image" Target="media/image51.jpeg"/><Relationship Id="rId8" Type="http://schemas.openxmlformats.org/officeDocument/2006/relationships/image" Target="media/image1.jpeg"/><Relationship Id="rId51" Type="http://schemas.openxmlformats.org/officeDocument/2006/relationships/image" Target="media/image26.jpeg"/><Relationship Id="rId72" Type="http://schemas.openxmlformats.org/officeDocument/2006/relationships/image" Target="media/image46.jpeg"/><Relationship Id="rId80" Type="http://schemas.openxmlformats.org/officeDocument/2006/relationships/image" Target="media/image54.jpeg"/><Relationship Id="rId85" Type="http://schemas.openxmlformats.org/officeDocument/2006/relationships/image" Target="media/image59.emf"/><Relationship Id="rId93" Type="http://schemas.openxmlformats.org/officeDocument/2006/relationships/image" Target="media/image67.emf"/><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paymoapp.com/blog/project-management-phases/" TargetMode="External"/><Relationship Id="rId17" Type="http://schemas.openxmlformats.org/officeDocument/2006/relationships/image" Target="media/image4.png"/><Relationship Id="rId25" Type="http://schemas.openxmlformats.org/officeDocument/2006/relationships/hyperlink" Target="http://www.smartdraw.com/resources/tutorials/UML-Package-Diagrams" TargetMode="External"/><Relationship Id="rId33" Type="http://schemas.openxmlformats.org/officeDocument/2006/relationships/hyperlink" Target="http://www.smartdraw.com/resources/tutorials/UML-Collaboration-Diagrams" TargetMode="External"/><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emf"/><Relationship Id="rId20" Type="http://schemas.openxmlformats.org/officeDocument/2006/relationships/hyperlink" Target="https://searchmicroservices.techtarget.com/definition/object" TargetMode="External"/><Relationship Id="rId41" Type="http://schemas.openxmlformats.org/officeDocument/2006/relationships/hyperlink" Target="http://www.smartdraw.com/resources/tutorials/UML-Deployment-Diagrams"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oleObject" Target="embeddings/oleObject1.bin"/><Relationship Id="rId75" Type="http://schemas.openxmlformats.org/officeDocument/2006/relationships/image" Target="media/image49.jpeg"/><Relationship Id="rId83" Type="http://schemas.openxmlformats.org/officeDocument/2006/relationships/image" Target="media/image57.jpeg"/><Relationship Id="rId88" Type="http://schemas.openxmlformats.org/officeDocument/2006/relationships/image" Target="media/image62.emf"/><Relationship Id="rId91" Type="http://schemas.openxmlformats.org/officeDocument/2006/relationships/image" Target="media/image65.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aymoapp.com/blog/project-management-phases/" TargetMode="External"/><Relationship Id="rId23" Type="http://schemas.openxmlformats.org/officeDocument/2006/relationships/hyperlink" Target="http://www.smartdraw.com/resources/tutorials/UML-Class-Diagrams"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4.jpeg"/><Relationship Id="rId57" Type="http://schemas.openxmlformats.org/officeDocument/2006/relationships/image" Target="media/image32.png"/><Relationship Id="rId10" Type="http://schemas.openxmlformats.org/officeDocument/2006/relationships/image" Target="media/image2.jpeg"/><Relationship Id="rId31" Type="http://schemas.openxmlformats.org/officeDocument/2006/relationships/hyperlink" Target="http://www.smartdraw.com/resources/tutorials/UML-Sequence-Diagram" TargetMode="External"/><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60.emf"/><Relationship Id="rId94" Type="http://schemas.openxmlformats.org/officeDocument/2006/relationships/image" Target="media/image68.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computernotes.com/images/Project-Planning-Activities.jpg" TargetMode="External"/><Relationship Id="rId13" Type="http://schemas.openxmlformats.org/officeDocument/2006/relationships/hyperlink" Target="https://www.paymoapp.com/blog/project-management-phases/" TargetMode="External"/><Relationship Id="rId18" Type="http://schemas.openxmlformats.org/officeDocument/2006/relationships/image" Target="media/image5.png"/><Relationship Id="rId39" Type="http://schemas.openxmlformats.org/officeDocument/2006/relationships/hyperlink" Target="http://www.smartdraw.com/resources/tutorials/UML-Component-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2EDF5-D48E-439F-9AC6-B5DA13E36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87</Pages>
  <Words>7471</Words>
  <Characters>42585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jntuhit</dc:creator>
  <cp:lastModifiedBy>CSE DEPT</cp:lastModifiedBy>
  <cp:revision>2</cp:revision>
  <dcterms:created xsi:type="dcterms:W3CDTF">2018-08-20T04:48:00Z</dcterms:created>
  <dcterms:modified xsi:type="dcterms:W3CDTF">2018-08-20T04:48:00Z</dcterms:modified>
</cp:coreProperties>
</file>